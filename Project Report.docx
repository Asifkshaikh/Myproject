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DDEFE" w14:textId="77777777" w:rsidR="001F55F9" w:rsidRDefault="001F55F9">
      <w:pPr>
        <w:pStyle w:val="BodyText"/>
        <w:rPr>
          <w:sz w:val="20"/>
        </w:rPr>
      </w:pPr>
    </w:p>
    <w:p w14:paraId="5E40A1F2" w14:textId="77777777" w:rsidR="001F55F9" w:rsidRDefault="001F55F9">
      <w:pPr>
        <w:pStyle w:val="BodyText"/>
        <w:rPr>
          <w:sz w:val="20"/>
        </w:rPr>
      </w:pPr>
    </w:p>
    <w:p w14:paraId="70919B6D" w14:textId="77777777" w:rsidR="001F55F9" w:rsidRDefault="001F55F9">
      <w:pPr>
        <w:pStyle w:val="BodyText"/>
        <w:rPr>
          <w:sz w:val="20"/>
        </w:rPr>
      </w:pPr>
    </w:p>
    <w:p w14:paraId="1D048EA0" w14:textId="77777777" w:rsidR="001F55F9" w:rsidRDefault="001F55F9">
      <w:pPr>
        <w:pStyle w:val="BodyText"/>
        <w:rPr>
          <w:sz w:val="20"/>
        </w:rPr>
      </w:pPr>
    </w:p>
    <w:p w14:paraId="52E04480" w14:textId="77777777" w:rsidR="001F55F9" w:rsidRDefault="001F55F9">
      <w:pPr>
        <w:pStyle w:val="BodyText"/>
        <w:rPr>
          <w:sz w:val="20"/>
        </w:rPr>
      </w:pPr>
    </w:p>
    <w:p w14:paraId="00B0BB12" w14:textId="77777777" w:rsidR="001F55F9" w:rsidRDefault="001F55F9">
      <w:pPr>
        <w:pStyle w:val="BodyText"/>
        <w:rPr>
          <w:sz w:val="20"/>
        </w:rPr>
      </w:pPr>
    </w:p>
    <w:p w14:paraId="1705497B" w14:textId="77777777" w:rsidR="001F55F9" w:rsidRDefault="001F55F9">
      <w:pPr>
        <w:pStyle w:val="BodyText"/>
        <w:rPr>
          <w:sz w:val="20"/>
        </w:rPr>
      </w:pPr>
    </w:p>
    <w:p w14:paraId="40E0A00B" w14:textId="77777777" w:rsidR="001F55F9" w:rsidRDefault="001F55F9">
      <w:pPr>
        <w:pStyle w:val="BodyText"/>
        <w:rPr>
          <w:sz w:val="20"/>
        </w:rPr>
      </w:pPr>
    </w:p>
    <w:p w14:paraId="0468995C" w14:textId="77777777" w:rsidR="00442AE8" w:rsidRDefault="00442AE8" w:rsidP="00442AE8">
      <w:pPr>
        <w:tabs>
          <w:tab w:val="left" w:pos="1080"/>
          <w:tab w:val="left" w:pos="9540"/>
        </w:tabs>
        <w:ind w:right="-1080"/>
        <w:rPr>
          <w:sz w:val="20"/>
          <w:szCs w:val="20"/>
          <w:lang w:bidi="ar-SA"/>
        </w:rPr>
      </w:pPr>
    </w:p>
    <w:p w14:paraId="3BD001A4" w14:textId="77777777" w:rsidR="00442AE8" w:rsidRDefault="00442AE8" w:rsidP="00442AE8">
      <w:pPr>
        <w:tabs>
          <w:tab w:val="left" w:pos="1080"/>
          <w:tab w:val="left" w:pos="9540"/>
        </w:tabs>
        <w:ind w:right="-1080"/>
      </w:pPr>
      <w:r>
        <w:tab/>
      </w:r>
    </w:p>
    <w:p w14:paraId="35DBB24B" w14:textId="77777777" w:rsidR="00442AE8" w:rsidRDefault="00442AE8" w:rsidP="00442AE8">
      <w:pPr>
        <w:ind w:left="-720" w:right="-1080" w:hanging="360"/>
        <w:jc w:val="center"/>
      </w:pPr>
      <w:r>
        <w:rPr>
          <w:noProof/>
          <w:lang w:val="en-IN" w:eastAsia="en-IN" w:bidi="ar-SA"/>
        </w:rPr>
        <w:drawing>
          <wp:inline distT="0" distB="0" distL="0" distR="0" wp14:anchorId="05C5C989" wp14:editId="0FD142D5">
            <wp:extent cx="3695700" cy="1250950"/>
            <wp:effectExtent l="0" t="0" r="0" b="0"/>
            <wp:docPr id="7" name="Picture 7"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c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1250950"/>
                    </a:xfrm>
                    <a:prstGeom prst="rect">
                      <a:avLst/>
                    </a:prstGeom>
                    <a:noFill/>
                    <a:ln>
                      <a:noFill/>
                    </a:ln>
                  </pic:spPr>
                </pic:pic>
              </a:graphicData>
            </a:graphic>
          </wp:inline>
        </w:drawing>
      </w:r>
    </w:p>
    <w:p w14:paraId="4853A630" w14:textId="77777777" w:rsidR="00442AE8" w:rsidRDefault="00442AE8" w:rsidP="00442AE8">
      <w:pPr>
        <w:ind w:left="-720" w:right="-1080" w:hanging="360"/>
      </w:pPr>
    </w:p>
    <w:p w14:paraId="4C1B4917" w14:textId="77777777" w:rsidR="00442AE8" w:rsidRDefault="00442AE8" w:rsidP="00442AE8">
      <w:pPr>
        <w:ind w:left="-720" w:right="-1080" w:hanging="360"/>
      </w:pPr>
    </w:p>
    <w:p w14:paraId="4DCFE666" w14:textId="77777777" w:rsidR="00442AE8" w:rsidRDefault="00442AE8" w:rsidP="00442AE8">
      <w:pPr>
        <w:ind w:left="-720" w:right="-1080" w:hanging="360"/>
      </w:pPr>
      <w:r>
        <w:tab/>
      </w:r>
    </w:p>
    <w:p w14:paraId="3BC6B83D" w14:textId="77777777" w:rsidR="00442AE8" w:rsidRDefault="00442AE8" w:rsidP="00442AE8">
      <w:pPr>
        <w:jc w:val="center"/>
      </w:pPr>
    </w:p>
    <w:p w14:paraId="5196C630" w14:textId="77777777" w:rsidR="007552A5" w:rsidRDefault="007552A5" w:rsidP="007552A5">
      <w:pPr>
        <w:jc w:val="center"/>
        <w:rPr>
          <w:rFonts w:ascii="Baskerville Old Face" w:hAnsi="Baskerville Old Face"/>
          <w:sz w:val="34"/>
          <w:szCs w:val="32"/>
        </w:rPr>
      </w:pPr>
      <w:r>
        <w:rPr>
          <w:rFonts w:ascii="Baskerville Old Face" w:hAnsi="Baskerville Old Face"/>
          <w:sz w:val="34"/>
          <w:szCs w:val="32"/>
        </w:rPr>
        <w:t xml:space="preserve">Project Name: </w:t>
      </w:r>
      <w:r w:rsidR="0084790E">
        <w:rPr>
          <w:rFonts w:ascii="Baskerville Old Face" w:hAnsi="Baskerville Old Face"/>
          <w:sz w:val="34"/>
          <w:szCs w:val="32"/>
        </w:rPr>
        <w:t>Gamer’s Valley</w:t>
      </w:r>
      <w:r>
        <w:rPr>
          <w:rFonts w:ascii="Baskerville Old Face" w:hAnsi="Baskerville Old Face"/>
          <w:sz w:val="34"/>
          <w:szCs w:val="32"/>
        </w:rPr>
        <w:t xml:space="preserve"> System</w:t>
      </w:r>
    </w:p>
    <w:p w14:paraId="203E0AF6" w14:textId="77777777" w:rsidR="007552A5" w:rsidRDefault="0084790E" w:rsidP="007552A5">
      <w:pPr>
        <w:jc w:val="center"/>
        <w:rPr>
          <w:sz w:val="34"/>
          <w:szCs w:val="32"/>
        </w:rPr>
      </w:pPr>
      <w:r>
        <w:rPr>
          <w:rFonts w:ascii="Baskerville Old Face" w:hAnsi="Baskerville Old Face"/>
          <w:sz w:val="34"/>
          <w:szCs w:val="32"/>
        </w:rPr>
        <w:t>Branch C</w:t>
      </w:r>
      <w:r w:rsidR="00777CAA">
        <w:rPr>
          <w:rFonts w:ascii="Baskerville Old Face" w:hAnsi="Baskerville Old Face"/>
          <w:sz w:val="34"/>
          <w:szCs w:val="32"/>
        </w:rPr>
        <w:t>-DAC Sept-2022</w:t>
      </w:r>
    </w:p>
    <w:p w14:paraId="07374BF3" w14:textId="77777777" w:rsidR="00442AE8" w:rsidRDefault="00442AE8" w:rsidP="00442AE8">
      <w:pPr>
        <w:rPr>
          <w:sz w:val="32"/>
          <w:szCs w:val="32"/>
        </w:rPr>
      </w:pPr>
    </w:p>
    <w:p w14:paraId="6F694ED0" w14:textId="77777777" w:rsidR="00442AE8" w:rsidRDefault="00442AE8" w:rsidP="00442AE8">
      <w:pPr>
        <w:jc w:val="center"/>
        <w:rPr>
          <w:sz w:val="32"/>
          <w:szCs w:val="32"/>
        </w:rPr>
      </w:pPr>
    </w:p>
    <w:p w14:paraId="360181D7" w14:textId="77777777" w:rsidR="00442AE8" w:rsidRDefault="00442AE8" w:rsidP="00442AE8">
      <w:pPr>
        <w:jc w:val="center"/>
        <w:rPr>
          <w:sz w:val="32"/>
          <w:szCs w:val="32"/>
        </w:rPr>
      </w:pPr>
      <w:r>
        <w:rPr>
          <w:sz w:val="32"/>
          <w:szCs w:val="32"/>
        </w:rPr>
        <w:t>Documentation On</w:t>
      </w:r>
    </w:p>
    <w:p w14:paraId="72DEEDBE" w14:textId="77777777" w:rsidR="00442AE8" w:rsidRDefault="00442AE8" w:rsidP="00442AE8">
      <w:pPr>
        <w:jc w:val="center"/>
        <w:rPr>
          <w:sz w:val="32"/>
          <w:szCs w:val="32"/>
        </w:rPr>
      </w:pPr>
    </w:p>
    <w:p w14:paraId="6D538DA7" w14:textId="77777777" w:rsidR="007552A5" w:rsidRDefault="003727B0" w:rsidP="007552A5">
      <w:pPr>
        <w:jc w:val="center"/>
        <w:rPr>
          <w:b/>
          <w:sz w:val="32"/>
          <w:szCs w:val="32"/>
        </w:rPr>
      </w:pPr>
      <w:r>
        <w:rPr>
          <w:b/>
          <w:sz w:val="32"/>
          <w:szCs w:val="32"/>
        </w:rPr>
        <w:t>“GAMER’S VALLEY</w:t>
      </w:r>
      <w:r w:rsidR="007552A5">
        <w:rPr>
          <w:b/>
          <w:sz w:val="32"/>
          <w:szCs w:val="32"/>
        </w:rPr>
        <w:t>”</w:t>
      </w:r>
    </w:p>
    <w:p w14:paraId="396E34C8" w14:textId="77777777" w:rsidR="007552A5" w:rsidRDefault="003727B0" w:rsidP="007552A5">
      <w:pPr>
        <w:jc w:val="center"/>
        <w:rPr>
          <w:sz w:val="32"/>
          <w:szCs w:val="32"/>
        </w:rPr>
      </w:pPr>
      <w:r>
        <w:rPr>
          <w:sz w:val="32"/>
          <w:szCs w:val="32"/>
        </w:rPr>
        <w:t>C</w:t>
      </w:r>
      <w:r w:rsidR="007552A5">
        <w:rPr>
          <w:sz w:val="32"/>
          <w:szCs w:val="32"/>
        </w:rPr>
        <w:t>-DAC SEPT 2020</w:t>
      </w:r>
    </w:p>
    <w:p w14:paraId="53EBB2E6" w14:textId="77777777" w:rsidR="00442AE8" w:rsidRDefault="00442AE8" w:rsidP="007552A5">
      <w:pPr>
        <w:rPr>
          <w:sz w:val="32"/>
          <w:szCs w:val="32"/>
        </w:rPr>
      </w:pPr>
    </w:p>
    <w:p w14:paraId="143AFE05" w14:textId="77777777" w:rsidR="00442AE8" w:rsidRDefault="00442AE8" w:rsidP="00442AE8">
      <w:pPr>
        <w:rPr>
          <w:sz w:val="20"/>
          <w:szCs w:val="20"/>
        </w:rPr>
      </w:pPr>
    </w:p>
    <w:p w14:paraId="362FBED6" w14:textId="77777777" w:rsidR="00442AE8" w:rsidRDefault="00442AE8" w:rsidP="00442AE8">
      <w:pPr>
        <w:jc w:val="center"/>
        <w:rPr>
          <w:b/>
          <w:bCs/>
          <w:sz w:val="32"/>
          <w:szCs w:val="32"/>
        </w:rPr>
      </w:pPr>
      <w:r>
        <w:rPr>
          <w:b/>
          <w:bCs/>
          <w:sz w:val="32"/>
          <w:szCs w:val="32"/>
        </w:rPr>
        <w:t>Guided By: Bakul Joshi</w:t>
      </w:r>
    </w:p>
    <w:p w14:paraId="60B8FA59" w14:textId="77777777" w:rsidR="00442AE8" w:rsidRDefault="00442AE8" w:rsidP="00442AE8">
      <w:pPr>
        <w:jc w:val="center"/>
        <w:rPr>
          <w:i/>
          <w:sz w:val="32"/>
          <w:szCs w:val="32"/>
          <w:u w:val="single"/>
        </w:rPr>
      </w:pPr>
    </w:p>
    <w:p w14:paraId="336903AC" w14:textId="77777777" w:rsidR="00442AE8" w:rsidRDefault="00442AE8" w:rsidP="00442AE8">
      <w:pPr>
        <w:jc w:val="center"/>
        <w:rPr>
          <w:i/>
          <w:sz w:val="32"/>
          <w:szCs w:val="32"/>
          <w:u w:val="single"/>
        </w:rPr>
      </w:pPr>
    </w:p>
    <w:p w14:paraId="5EBEA111" w14:textId="77777777" w:rsidR="00442AE8" w:rsidRDefault="00442AE8" w:rsidP="00442AE8">
      <w:pPr>
        <w:jc w:val="center"/>
        <w:rPr>
          <w:b/>
          <w:iCs/>
          <w:sz w:val="24"/>
          <w:szCs w:val="24"/>
        </w:rPr>
      </w:pPr>
      <w:r>
        <w:rPr>
          <w:iCs/>
          <w:sz w:val="32"/>
          <w:szCs w:val="32"/>
          <w:u w:val="single"/>
        </w:rPr>
        <w:t>Submitted By :</w:t>
      </w:r>
    </w:p>
    <w:p w14:paraId="5236033C" w14:textId="77777777" w:rsidR="00442AE8" w:rsidRDefault="00442AE8" w:rsidP="00442AE8">
      <w:pPr>
        <w:tabs>
          <w:tab w:val="left" w:pos="7179"/>
        </w:tabs>
        <w:jc w:val="center"/>
        <w:rPr>
          <w:b/>
          <w:sz w:val="26"/>
          <w:szCs w:val="24"/>
        </w:rPr>
      </w:pPr>
      <w:r>
        <w:rPr>
          <w:b/>
          <w:sz w:val="26"/>
          <w:szCs w:val="24"/>
        </w:rPr>
        <w:t xml:space="preserve">Group No: </w:t>
      </w:r>
      <w:r w:rsidR="00777CAA">
        <w:rPr>
          <w:b/>
          <w:sz w:val="26"/>
          <w:szCs w:val="24"/>
        </w:rPr>
        <w:t>19</w:t>
      </w:r>
    </w:p>
    <w:p w14:paraId="7D26EA83" w14:textId="77777777" w:rsidR="00442AE8" w:rsidRDefault="00442AE8" w:rsidP="00442AE8">
      <w:pPr>
        <w:tabs>
          <w:tab w:val="left" w:pos="7179"/>
        </w:tabs>
        <w:rPr>
          <w:b/>
          <w:sz w:val="26"/>
          <w:szCs w:val="24"/>
        </w:rPr>
      </w:pPr>
    </w:p>
    <w:p w14:paraId="58FF9C00" w14:textId="77777777" w:rsidR="00442AE8" w:rsidRDefault="00442AE8" w:rsidP="00442AE8">
      <w:pPr>
        <w:rPr>
          <w:b/>
          <w:sz w:val="24"/>
          <w:szCs w:val="24"/>
        </w:rPr>
      </w:pPr>
    </w:p>
    <w:p w14:paraId="611081F1" w14:textId="77777777" w:rsidR="00442AE8" w:rsidRDefault="00442AE8" w:rsidP="00442AE8">
      <w:pPr>
        <w:ind w:left="2160"/>
        <w:rPr>
          <w:b/>
          <w:sz w:val="24"/>
          <w:szCs w:val="24"/>
        </w:rPr>
      </w:pPr>
    </w:p>
    <w:p w14:paraId="5155E180" w14:textId="77777777" w:rsidR="007552A5" w:rsidRPr="00266BA7" w:rsidRDefault="00E82C79" w:rsidP="007552A5">
      <w:pPr>
        <w:pStyle w:val="ListParagraph"/>
        <w:widowControl/>
        <w:numPr>
          <w:ilvl w:val="0"/>
          <w:numId w:val="7"/>
        </w:numPr>
        <w:autoSpaceDE/>
        <w:autoSpaceDN/>
        <w:ind w:left="2880"/>
        <w:contextualSpacing/>
        <w:rPr>
          <w:b/>
          <w:sz w:val="26"/>
          <w:szCs w:val="24"/>
        </w:rPr>
      </w:pPr>
      <w:r>
        <w:rPr>
          <w:b/>
          <w:sz w:val="26"/>
          <w:szCs w:val="24"/>
        </w:rPr>
        <w:t>Amit Kamble</w:t>
      </w:r>
      <w:r w:rsidR="007552A5" w:rsidRPr="00266BA7">
        <w:rPr>
          <w:b/>
          <w:sz w:val="26"/>
          <w:szCs w:val="24"/>
        </w:rPr>
        <w:t xml:space="preserve"> </w:t>
      </w:r>
      <w:r w:rsidR="007552A5">
        <w:rPr>
          <w:b/>
          <w:sz w:val="26"/>
          <w:szCs w:val="24"/>
        </w:rPr>
        <w:t xml:space="preserve">              </w:t>
      </w:r>
      <w:r>
        <w:rPr>
          <w:b/>
          <w:sz w:val="26"/>
          <w:szCs w:val="24"/>
        </w:rPr>
        <w:tab/>
      </w:r>
      <w:r w:rsidR="00CC27AC">
        <w:rPr>
          <w:b/>
          <w:sz w:val="26"/>
          <w:szCs w:val="24"/>
        </w:rPr>
        <w:t>220943020005</w:t>
      </w:r>
    </w:p>
    <w:p w14:paraId="66B8DB5E" w14:textId="77777777" w:rsidR="007552A5" w:rsidRPr="00266BA7" w:rsidRDefault="00E82C79" w:rsidP="007552A5">
      <w:pPr>
        <w:pStyle w:val="ListParagraph"/>
        <w:widowControl/>
        <w:numPr>
          <w:ilvl w:val="0"/>
          <w:numId w:val="7"/>
        </w:numPr>
        <w:autoSpaceDE/>
        <w:autoSpaceDN/>
        <w:ind w:left="2880"/>
        <w:contextualSpacing/>
        <w:rPr>
          <w:b/>
          <w:sz w:val="26"/>
          <w:szCs w:val="24"/>
        </w:rPr>
      </w:pPr>
      <w:r>
        <w:rPr>
          <w:b/>
          <w:sz w:val="26"/>
          <w:szCs w:val="24"/>
        </w:rPr>
        <w:t>Harish Ghadage</w:t>
      </w:r>
      <w:r w:rsidR="007552A5">
        <w:rPr>
          <w:b/>
          <w:sz w:val="26"/>
          <w:szCs w:val="24"/>
        </w:rPr>
        <w:t xml:space="preserve">    </w:t>
      </w:r>
      <w:r w:rsidR="007552A5" w:rsidRPr="00266BA7">
        <w:rPr>
          <w:b/>
          <w:sz w:val="26"/>
          <w:szCs w:val="24"/>
        </w:rPr>
        <w:t xml:space="preserve"> </w:t>
      </w:r>
      <w:r w:rsidR="007552A5">
        <w:rPr>
          <w:b/>
          <w:sz w:val="26"/>
          <w:szCs w:val="24"/>
        </w:rPr>
        <w:tab/>
        <w:t xml:space="preserve">    </w:t>
      </w:r>
      <w:r>
        <w:rPr>
          <w:b/>
          <w:sz w:val="26"/>
          <w:szCs w:val="24"/>
        </w:rPr>
        <w:tab/>
      </w:r>
      <w:r w:rsidR="00CC27AC">
        <w:rPr>
          <w:b/>
          <w:sz w:val="26"/>
          <w:szCs w:val="24"/>
        </w:rPr>
        <w:t>220943020035</w:t>
      </w:r>
    </w:p>
    <w:p w14:paraId="5CC48641" w14:textId="77777777" w:rsidR="007552A5" w:rsidRPr="00266BA7" w:rsidRDefault="00E82C79" w:rsidP="007552A5">
      <w:pPr>
        <w:pStyle w:val="ListParagraph"/>
        <w:widowControl/>
        <w:numPr>
          <w:ilvl w:val="0"/>
          <w:numId w:val="7"/>
        </w:numPr>
        <w:autoSpaceDE/>
        <w:autoSpaceDN/>
        <w:ind w:left="2880"/>
        <w:contextualSpacing/>
        <w:rPr>
          <w:b/>
          <w:sz w:val="26"/>
          <w:szCs w:val="24"/>
        </w:rPr>
      </w:pPr>
      <w:r>
        <w:rPr>
          <w:b/>
          <w:sz w:val="26"/>
          <w:szCs w:val="24"/>
        </w:rPr>
        <w:t>Vaibhav Shinde</w:t>
      </w:r>
      <w:r w:rsidR="007552A5">
        <w:rPr>
          <w:b/>
          <w:sz w:val="26"/>
          <w:szCs w:val="24"/>
        </w:rPr>
        <w:t xml:space="preserve">     </w:t>
      </w:r>
      <w:r w:rsidR="007552A5" w:rsidRPr="00266BA7">
        <w:rPr>
          <w:b/>
          <w:sz w:val="26"/>
          <w:szCs w:val="24"/>
        </w:rPr>
        <w:t xml:space="preserve"> </w:t>
      </w:r>
      <w:r>
        <w:rPr>
          <w:b/>
          <w:sz w:val="26"/>
          <w:szCs w:val="24"/>
        </w:rPr>
        <w:tab/>
      </w:r>
      <w:r w:rsidR="00CC27AC">
        <w:rPr>
          <w:b/>
          <w:sz w:val="26"/>
          <w:szCs w:val="24"/>
        </w:rPr>
        <w:t>2209430</w:t>
      </w:r>
      <w:r w:rsidR="005B40C8">
        <w:rPr>
          <w:b/>
          <w:sz w:val="26"/>
          <w:szCs w:val="24"/>
        </w:rPr>
        <w:t>20090</w:t>
      </w:r>
    </w:p>
    <w:p w14:paraId="7A5F5509" w14:textId="77777777" w:rsidR="001F55F9" w:rsidRDefault="00E82C79" w:rsidP="00CC27AC">
      <w:pPr>
        <w:pStyle w:val="ListParagraph"/>
        <w:widowControl/>
        <w:numPr>
          <w:ilvl w:val="0"/>
          <w:numId w:val="7"/>
        </w:numPr>
        <w:autoSpaceDE/>
        <w:autoSpaceDN/>
        <w:ind w:left="2880"/>
        <w:contextualSpacing/>
        <w:rPr>
          <w:sz w:val="24"/>
        </w:rPr>
        <w:sectPr w:rsidR="001F55F9">
          <w:headerReference w:type="default" r:id="rId10"/>
          <w:footerReference w:type="default" r:id="rId11"/>
          <w:type w:val="continuous"/>
          <w:pgSz w:w="11900" w:h="16840"/>
          <w:pgMar w:top="1320" w:right="1020" w:bottom="1220" w:left="1340" w:header="720" w:footer="1034" w:gutter="0"/>
          <w:cols w:space="720"/>
        </w:sectPr>
      </w:pPr>
      <w:r>
        <w:rPr>
          <w:b/>
          <w:sz w:val="26"/>
          <w:szCs w:val="24"/>
        </w:rPr>
        <w:t>Asif Shaikh</w:t>
      </w:r>
      <w:r w:rsidR="007552A5">
        <w:rPr>
          <w:b/>
          <w:sz w:val="26"/>
          <w:szCs w:val="24"/>
        </w:rPr>
        <w:tab/>
      </w:r>
      <w:r w:rsidR="007552A5">
        <w:rPr>
          <w:b/>
          <w:sz w:val="26"/>
          <w:szCs w:val="24"/>
        </w:rPr>
        <w:tab/>
        <w:t xml:space="preserve">     </w:t>
      </w:r>
      <w:r>
        <w:rPr>
          <w:b/>
          <w:sz w:val="26"/>
          <w:szCs w:val="24"/>
        </w:rPr>
        <w:tab/>
      </w:r>
      <w:r w:rsidR="00CC27AC">
        <w:rPr>
          <w:b/>
          <w:sz w:val="26"/>
          <w:szCs w:val="24"/>
        </w:rPr>
        <w:t>2209430</w:t>
      </w:r>
      <w:r w:rsidR="0056364F">
        <w:rPr>
          <w:b/>
          <w:sz w:val="26"/>
          <w:szCs w:val="24"/>
        </w:rPr>
        <w:t>20083</w:t>
      </w:r>
    </w:p>
    <w:p w14:paraId="364E29EA" w14:textId="77777777" w:rsidR="001F55F9" w:rsidRDefault="001F55F9">
      <w:pPr>
        <w:pStyle w:val="BodyText"/>
        <w:spacing w:before="10"/>
        <w:rPr>
          <w:b/>
          <w:sz w:val="20"/>
        </w:rPr>
      </w:pPr>
    </w:p>
    <w:p w14:paraId="6FAAC25B" w14:textId="77777777" w:rsidR="00442AE8" w:rsidRDefault="00442AE8" w:rsidP="00442AE8">
      <w:pPr>
        <w:adjustRightInd w:val="0"/>
        <w:spacing w:line="360" w:lineRule="auto"/>
        <w:jc w:val="center"/>
        <w:rPr>
          <w:b/>
          <w:sz w:val="28"/>
          <w:szCs w:val="20"/>
          <w:u w:val="single"/>
          <w:lang w:bidi="ar-SA"/>
        </w:rPr>
      </w:pPr>
      <w:r>
        <w:rPr>
          <w:b/>
          <w:sz w:val="28"/>
          <w:u w:val="single"/>
        </w:rPr>
        <w:t>Table of Contents</w:t>
      </w:r>
    </w:p>
    <w:p w14:paraId="04EF20C9" w14:textId="77777777" w:rsidR="00442AE8" w:rsidRDefault="00442AE8" w:rsidP="00442AE8">
      <w:pPr>
        <w:adjustRightInd w:val="0"/>
        <w:spacing w:line="360" w:lineRule="auto"/>
        <w:jc w:val="center"/>
        <w:rPr>
          <w:b/>
          <w:sz w:val="28"/>
          <w:u w:val="single"/>
        </w:rPr>
      </w:pPr>
    </w:p>
    <w:p w14:paraId="64C97F15" w14:textId="77777777" w:rsidR="00442AE8" w:rsidRDefault="00442AE8" w:rsidP="00442AE8">
      <w:pPr>
        <w:adjustRightInd w:val="0"/>
        <w:spacing w:line="360" w:lineRule="auto"/>
        <w:jc w:val="center"/>
        <w:rPr>
          <w:b/>
          <w:sz w:val="28"/>
          <w:u w:val="single"/>
        </w:rPr>
      </w:pPr>
    </w:p>
    <w:p w14:paraId="211D2E16" w14:textId="7EB67EAC" w:rsidR="00442AE8" w:rsidRDefault="00442AE8"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1. Introduction</w:t>
      </w:r>
      <w:r>
        <w:rPr>
          <w:rFonts w:ascii="Times New Roman" w:hAnsi="Times New Roman"/>
          <w:b/>
          <w:bCs/>
          <w:sz w:val="24"/>
          <w:szCs w:val="24"/>
        </w:rPr>
        <w:tab/>
      </w:r>
      <w:r w:rsidR="00751271">
        <w:rPr>
          <w:rFonts w:ascii="Times New Roman" w:hAnsi="Times New Roman"/>
          <w:b/>
          <w:bCs/>
          <w:sz w:val="24"/>
          <w:szCs w:val="24"/>
        </w:rPr>
        <w:t>4</w:t>
      </w:r>
    </w:p>
    <w:p w14:paraId="777DB338"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1.1 Document Purpose</w:t>
      </w:r>
      <w:r>
        <w:rPr>
          <w:rFonts w:ascii="Times New Roman" w:hAnsi="Times New Roman"/>
          <w:sz w:val="24"/>
          <w:szCs w:val="24"/>
        </w:rPr>
        <w:tab/>
      </w:r>
      <w:r>
        <w:rPr>
          <w:rFonts w:ascii="Times New Roman" w:hAnsi="Times New Roman"/>
          <w:b/>
          <w:bCs/>
          <w:sz w:val="24"/>
          <w:szCs w:val="24"/>
        </w:rPr>
        <w:t>4</w:t>
      </w:r>
    </w:p>
    <w:p w14:paraId="2C515226"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w:t>
      </w:r>
      <w:r w:rsidR="001F1510">
        <w:rPr>
          <w:rFonts w:ascii="Times New Roman" w:hAnsi="Times New Roman"/>
          <w:sz w:val="24"/>
          <w:szCs w:val="24"/>
        </w:rPr>
        <w:t>2</w:t>
      </w:r>
      <w:r>
        <w:rPr>
          <w:rFonts w:ascii="Times New Roman" w:hAnsi="Times New Roman"/>
          <w:sz w:val="24"/>
          <w:szCs w:val="24"/>
        </w:rPr>
        <w:t xml:space="preserve"> Pro</w:t>
      </w:r>
      <w:r w:rsidR="001F1510">
        <w:rPr>
          <w:rFonts w:ascii="Times New Roman" w:hAnsi="Times New Roman"/>
          <w:sz w:val="24"/>
          <w:szCs w:val="24"/>
        </w:rPr>
        <w:t>ject Background</w:t>
      </w:r>
      <w:r>
        <w:rPr>
          <w:rFonts w:ascii="Times New Roman" w:hAnsi="Times New Roman"/>
          <w:sz w:val="24"/>
          <w:szCs w:val="24"/>
        </w:rPr>
        <w:tab/>
      </w:r>
      <w:r w:rsidR="00836415">
        <w:rPr>
          <w:rFonts w:ascii="Times New Roman" w:hAnsi="Times New Roman"/>
          <w:b/>
          <w:bCs/>
          <w:sz w:val="24"/>
          <w:szCs w:val="24"/>
        </w:rPr>
        <w:t>4</w:t>
      </w:r>
    </w:p>
    <w:p w14:paraId="46C9375F" w14:textId="77777777" w:rsidR="00442AE8" w:rsidRDefault="00644762"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1.3</w:t>
      </w:r>
      <w:r w:rsidR="00442AE8">
        <w:rPr>
          <w:rFonts w:ascii="Times New Roman" w:hAnsi="Times New Roman"/>
          <w:sz w:val="24"/>
          <w:szCs w:val="24"/>
        </w:rPr>
        <w:t xml:space="preserve"> Aim &amp; Objectives</w:t>
      </w:r>
      <w:r w:rsidR="00442AE8">
        <w:rPr>
          <w:rFonts w:ascii="Times New Roman" w:hAnsi="Times New Roman"/>
          <w:sz w:val="24"/>
          <w:szCs w:val="24"/>
        </w:rPr>
        <w:tab/>
      </w:r>
      <w:r w:rsidR="00836415">
        <w:rPr>
          <w:rFonts w:ascii="Times New Roman" w:hAnsi="Times New Roman"/>
          <w:b/>
          <w:bCs/>
          <w:sz w:val="24"/>
          <w:szCs w:val="24"/>
        </w:rPr>
        <w:t>4</w:t>
      </w:r>
    </w:p>
    <w:p w14:paraId="305E20DD" w14:textId="77777777" w:rsidR="001D014B" w:rsidRPr="001D014B" w:rsidRDefault="001D014B" w:rsidP="001D014B">
      <w:pPr>
        <w:rPr>
          <w:bCs/>
          <w:sz w:val="24"/>
          <w:szCs w:val="24"/>
        </w:rPr>
      </w:pPr>
      <w:r>
        <w:rPr>
          <w:b/>
          <w:sz w:val="24"/>
          <w:szCs w:val="24"/>
        </w:rPr>
        <w:t xml:space="preserve">2. </w:t>
      </w:r>
      <w:r w:rsidRPr="001D014B">
        <w:rPr>
          <w:b/>
          <w:sz w:val="24"/>
          <w:szCs w:val="24"/>
        </w:rPr>
        <w:t>Business Requirements</w:t>
      </w:r>
      <w:r w:rsidR="006368CD">
        <w:rPr>
          <w:b/>
          <w:sz w:val="24"/>
          <w:szCs w:val="24"/>
        </w:rPr>
        <w:t xml:space="preserve"> </w:t>
      </w:r>
      <w:r w:rsidRPr="001D014B">
        <w:rPr>
          <w:b/>
          <w:sz w:val="24"/>
          <w:szCs w:val="24"/>
        </w:rPr>
        <w:t>Overview</w:t>
      </w:r>
      <w:r w:rsidRPr="001D014B">
        <w:rPr>
          <w:bCs/>
          <w:sz w:val="24"/>
          <w:szCs w:val="24"/>
        </w:rPr>
        <w:t>………………………………………………………</w:t>
      </w:r>
      <w:r w:rsidR="00836415">
        <w:rPr>
          <w:bCs/>
          <w:sz w:val="24"/>
          <w:szCs w:val="24"/>
        </w:rPr>
        <w:t>…</w:t>
      </w:r>
      <w:r w:rsidR="00836415" w:rsidRPr="00836415">
        <w:rPr>
          <w:b/>
          <w:sz w:val="24"/>
          <w:szCs w:val="24"/>
        </w:rPr>
        <w:t>5</w:t>
      </w:r>
    </w:p>
    <w:p w14:paraId="261F8099" w14:textId="77777777" w:rsidR="001D014B" w:rsidRPr="001D014B" w:rsidRDefault="001D014B" w:rsidP="001D014B">
      <w:pPr>
        <w:rPr>
          <w:sz w:val="24"/>
          <w:szCs w:val="24"/>
          <w:lang w:bidi="ar-SA"/>
        </w:rPr>
      </w:pPr>
    </w:p>
    <w:p w14:paraId="21953DE8" w14:textId="60B62F1D" w:rsidR="00442AE8" w:rsidRDefault="00442AE8"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3.Functional Requirements</w:t>
      </w:r>
      <w:r w:rsidRPr="001D014B">
        <w:rPr>
          <w:rFonts w:ascii="Times New Roman" w:hAnsi="Times New Roman"/>
          <w:sz w:val="24"/>
          <w:szCs w:val="24"/>
        </w:rPr>
        <w:tab/>
      </w:r>
      <w:r w:rsidR="00AC709A">
        <w:rPr>
          <w:rFonts w:ascii="Times New Roman" w:hAnsi="Times New Roman"/>
          <w:b/>
          <w:bCs/>
          <w:sz w:val="24"/>
          <w:szCs w:val="24"/>
        </w:rPr>
        <w:t>5</w:t>
      </w:r>
    </w:p>
    <w:p w14:paraId="7574BC54" w14:textId="00057439"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3.1 </w:t>
      </w:r>
      <w:r w:rsidR="00924229">
        <w:rPr>
          <w:rFonts w:ascii="Times New Roman" w:hAnsi="Times New Roman"/>
          <w:sz w:val="24"/>
          <w:szCs w:val="24"/>
        </w:rPr>
        <w:t>Customer</w:t>
      </w:r>
      <w:r>
        <w:rPr>
          <w:rFonts w:ascii="Times New Roman" w:hAnsi="Times New Roman"/>
          <w:sz w:val="24"/>
          <w:szCs w:val="24"/>
        </w:rPr>
        <w:t xml:space="preserve"> Module</w:t>
      </w:r>
      <w:r>
        <w:rPr>
          <w:rFonts w:ascii="Times New Roman" w:hAnsi="Times New Roman"/>
          <w:sz w:val="24"/>
          <w:szCs w:val="24"/>
        </w:rPr>
        <w:tab/>
      </w:r>
      <w:r w:rsidR="00AC709A">
        <w:rPr>
          <w:rFonts w:ascii="Times New Roman" w:hAnsi="Times New Roman"/>
          <w:b/>
          <w:bCs/>
          <w:sz w:val="24"/>
          <w:szCs w:val="24"/>
        </w:rPr>
        <w:t>5</w:t>
      </w:r>
    </w:p>
    <w:p w14:paraId="1A69D48F" w14:textId="2D9591A6"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3.2 </w:t>
      </w:r>
      <w:r w:rsidR="00924229">
        <w:rPr>
          <w:rFonts w:ascii="Times New Roman" w:hAnsi="Times New Roman"/>
          <w:sz w:val="24"/>
          <w:szCs w:val="24"/>
        </w:rPr>
        <w:t>Distributor</w:t>
      </w:r>
      <w:r>
        <w:rPr>
          <w:rFonts w:ascii="Times New Roman" w:hAnsi="Times New Roman"/>
          <w:sz w:val="24"/>
          <w:szCs w:val="24"/>
        </w:rPr>
        <w:t xml:space="preserve"> Module</w:t>
      </w:r>
      <w:r>
        <w:rPr>
          <w:rFonts w:ascii="Times New Roman" w:hAnsi="Times New Roman"/>
          <w:sz w:val="24"/>
          <w:szCs w:val="24"/>
        </w:rPr>
        <w:tab/>
      </w:r>
      <w:r w:rsidR="00AC709A">
        <w:rPr>
          <w:rFonts w:ascii="Times New Roman" w:hAnsi="Times New Roman"/>
          <w:b/>
          <w:bCs/>
          <w:sz w:val="24"/>
          <w:szCs w:val="24"/>
        </w:rPr>
        <w:t>5</w:t>
      </w:r>
    </w:p>
    <w:p w14:paraId="690C371B" w14:textId="77777777" w:rsidR="00442AE8" w:rsidRDefault="00442AE8" w:rsidP="00442AE8">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 xml:space="preserve">3.3 </w:t>
      </w:r>
      <w:r w:rsidR="006368CD">
        <w:rPr>
          <w:rFonts w:ascii="Times New Roman" w:hAnsi="Times New Roman"/>
          <w:sz w:val="24"/>
          <w:szCs w:val="24"/>
        </w:rPr>
        <w:t xml:space="preserve">Admin </w:t>
      </w:r>
      <w:r>
        <w:rPr>
          <w:rFonts w:ascii="Times New Roman" w:hAnsi="Times New Roman"/>
          <w:sz w:val="24"/>
          <w:szCs w:val="24"/>
        </w:rPr>
        <w:t>Module</w:t>
      </w:r>
      <w:r>
        <w:rPr>
          <w:rFonts w:ascii="Times New Roman" w:hAnsi="Times New Roman"/>
          <w:sz w:val="24"/>
          <w:szCs w:val="24"/>
        </w:rPr>
        <w:tab/>
      </w:r>
      <w:r w:rsidR="00836415" w:rsidRPr="00836415">
        <w:rPr>
          <w:rFonts w:ascii="Times New Roman" w:hAnsi="Times New Roman"/>
          <w:b/>
          <w:bCs/>
          <w:sz w:val="24"/>
          <w:szCs w:val="24"/>
        </w:rPr>
        <w:t>6</w:t>
      </w:r>
    </w:p>
    <w:p w14:paraId="14AAF9C0" w14:textId="77777777" w:rsidR="00924229" w:rsidRPr="00924229" w:rsidRDefault="00924229" w:rsidP="00924229">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3.4 Expert Module</w:t>
      </w:r>
      <w:r>
        <w:rPr>
          <w:rFonts w:ascii="Times New Roman" w:hAnsi="Times New Roman"/>
          <w:sz w:val="24"/>
          <w:szCs w:val="24"/>
        </w:rPr>
        <w:tab/>
      </w:r>
      <w:r w:rsidRPr="00836415">
        <w:rPr>
          <w:rFonts w:ascii="Times New Roman" w:hAnsi="Times New Roman"/>
          <w:b/>
          <w:bCs/>
          <w:sz w:val="24"/>
          <w:szCs w:val="24"/>
        </w:rPr>
        <w:t>6</w:t>
      </w:r>
    </w:p>
    <w:p w14:paraId="7E3C06A6" w14:textId="77777777" w:rsidR="00924229" w:rsidRPr="00924229" w:rsidRDefault="00924229" w:rsidP="00924229">
      <w:pPr>
        <w:rPr>
          <w:lang w:bidi="ar-SA"/>
        </w:rPr>
      </w:pPr>
    </w:p>
    <w:p w14:paraId="5FD80E95" w14:textId="57D805A0" w:rsidR="000C2349" w:rsidRPr="00E800BD" w:rsidRDefault="000C2349" w:rsidP="000C2349">
      <w:pPr>
        <w:pStyle w:val="BodyText"/>
        <w:spacing w:before="8"/>
        <w:rPr>
          <w:b/>
          <w:sz w:val="20"/>
        </w:rPr>
      </w:pPr>
      <w:r w:rsidRPr="00DE62CA">
        <w:rPr>
          <w:b/>
          <w:lang w:bidi="ar-SA"/>
        </w:rPr>
        <w:t>4.</w:t>
      </w:r>
      <w:r>
        <w:rPr>
          <w:lang w:bidi="ar-SA"/>
        </w:rPr>
        <w:t xml:space="preserve"> </w:t>
      </w:r>
      <w:r w:rsidRPr="00E800BD">
        <w:rPr>
          <w:b/>
        </w:rPr>
        <w:t>N</w:t>
      </w:r>
      <w:r w:rsidR="00E800BD" w:rsidRPr="00E800BD">
        <w:rPr>
          <w:b/>
        </w:rPr>
        <w:t>on</w:t>
      </w:r>
      <w:r w:rsidRPr="00E800BD">
        <w:rPr>
          <w:b/>
        </w:rPr>
        <w:t>-F</w:t>
      </w:r>
      <w:r w:rsidR="00E800BD" w:rsidRPr="00E800BD">
        <w:rPr>
          <w:b/>
        </w:rPr>
        <w:t>unctional</w:t>
      </w:r>
      <w:r w:rsidR="006368CD">
        <w:rPr>
          <w:b/>
        </w:rPr>
        <w:t xml:space="preserve"> </w:t>
      </w:r>
      <w:r w:rsidRPr="00E800BD">
        <w:rPr>
          <w:b/>
          <w:spacing w:val="-3"/>
        </w:rPr>
        <w:t>R</w:t>
      </w:r>
      <w:r w:rsidR="008B0E20" w:rsidRPr="00E800BD">
        <w:rPr>
          <w:b/>
          <w:spacing w:val="-3"/>
        </w:rPr>
        <w:t>equirement…………………………………………………</w:t>
      </w:r>
      <w:r w:rsidR="00E800BD" w:rsidRPr="00E800BD">
        <w:rPr>
          <w:b/>
          <w:spacing w:val="-3"/>
        </w:rPr>
        <w:t>……………</w:t>
      </w:r>
      <w:r w:rsidR="00AC709A">
        <w:rPr>
          <w:b/>
          <w:spacing w:val="-3"/>
        </w:rPr>
        <w:t>6</w:t>
      </w:r>
    </w:p>
    <w:p w14:paraId="7EB442C4" w14:textId="77777777" w:rsidR="000C2349" w:rsidRPr="00E800BD" w:rsidRDefault="000C2349" w:rsidP="000C2349">
      <w:pPr>
        <w:pStyle w:val="BodyText"/>
        <w:spacing w:before="2"/>
        <w:rPr>
          <w:bCs/>
          <w:sz w:val="29"/>
        </w:rPr>
      </w:pPr>
    </w:p>
    <w:p w14:paraId="647254D5" w14:textId="2202BD6F" w:rsidR="00442AE8" w:rsidRDefault="005B6B59"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5</w:t>
      </w:r>
      <w:r w:rsidR="00442AE8">
        <w:rPr>
          <w:rFonts w:ascii="Times New Roman" w:hAnsi="Times New Roman"/>
          <w:b/>
          <w:bCs/>
          <w:sz w:val="24"/>
          <w:szCs w:val="24"/>
        </w:rPr>
        <w:t>. Use Case Diagram</w:t>
      </w:r>
      <w:r w:rsidR="00442AE8">
        <w:rPr>
          <w:rFonts w:ascii="Times New Roman" w:hAnsi="Times New Roman"/>
          <w:b/>
          <w:bCs/>
          <w:sz w:val="24"/>
          <w:szCs w:val="24"/>
        </w:rPr>
        <w:tab/>
      </w:r>
      <w:r w:rsidR="00AC709A">
        <w:rPr>
          <w:rFonts w:ascii="Times New Roman" w:hAnsi="Times New Roman"/>
          <w:b/>
          <w:bCs/>
          <w:sz w:val="24"/>
          <w:szCs w:val="24"/>
        </w:rPr>
        <w:t>7</w:t>
      </w:r>
    </w:p>
    <w:p w14:paraId="112D647F" w14:textId="4EB0FEDC" w:rsidR="00442AE8" w:rsidRDefault="005B6B59"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442AE8">
        <w:rPr>
          <w:rFonts w:ascii="Times New Roman" w:hAnsi="Times New Roman"/>
          <w:sz w:val="24"/>
          <w:szCs w:val="24"/>
        </w:rPr>
        <w:t>.1 Admin</w:t>
      </w:r>
      <w:r w:rsidR="00442AE8">
        <w:rPr>
          <w:rFonts w:ascii="Times New Roman" w:hAnsi="Times New Roman"/>
          <w:sz w:val="24"/>
          <w:szCs w:val="24"/>
        </w:rPr>
        <w:tab/>
      </w:r>
      <w:r w:rsidR="00AC709A">
        <w:rPr>
          <w:rFonts w:ascii="Times New Roman" w:hAnsi="Times New Roman"/>
          <w:b/>
          <w:bCs/>
          <w:sz w:val="24"/>
          <w:szCs w:val="24"/>
        </w:rPr>
        <w:t>7</w:t>
      </w:r>
    </w:p>
    <w:p w14:paraId="15750BF2" w14:textId="3CF69529" w:rsidR="00442AE8" w:rsidRPr="00F477D1" w:rsidRDefault="005B6B59" w:rsidP="00442AE8">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5</w:t>
      </w:r>
      <w:r w:rsidR="00442AE8">
        <w:rPr>
          <w:rFonts w:ascii="Times New Roman" w:hAnsi="Times New Roman"/>
          <w:sz w:val="24"/>
          <w:szCs w:val="24"/>
        </w:rPr>
        <w:t xml:space="preserve">.2 </w:t>
      </w:r>
      <w:r w:rsidR="00E82C79">
        <w:rPr>
          <w:rFonts w:ascii="Times New Roman" w:hAnsi="Times New Roman"/>
          <w:sz w:val="24"/>
          <w:szCs w:val="24"/>
        </w:rPr>
        <w:t>Distributor</w:t>
      </w:r>
      <w:r w:rsidR="00442AE8">
        <w:rPr>
          <w:rFonts w:ascii="Times New Roman" w:hAnsi="Times New Roman"/>
          <w:sz w:val="24"/>
          <w:szCs w:val="24"/>
        </w:rPr>
        <w:tab/>
      </w:r>
      <w:r w:rsidR="00AC709A">
        <w:rPr>
          <w:rFonts w:ascii="Times New Roman" w:hAnsi="Times New Roman"/>
          <w:b/>
          <w:bCs/>
          <w:sz w:val="24"/>
          <w:szCs w:val="24"/>
        </w:rPr>
        <w:t>8</w:t>
      </w:r>
    </w:p>
    <w:p w14:paraId="4657F20B" w14:textId="66A5C823" w:rsidR="00442AE8" w:rsidRDefault="005B6B59" w:rsidP="00F477D1">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5</w:t>
      </w:r>
      <w:r w:rsidR="00442AE8">
        <w:rPr>
          <w:rFonts w:ascii="Times New Roman" w:hAnsi="Times New Roman"/>
          <w:sz w:val="24"/>
          <w:szCs w:val="24"/>
        </w:rPr>
        <w:t xml:space="preserve">.3 </w:t>
      </w:r>
      <w:r w:rsidR="00E82C79">
        <w:rPr>
          <w:rFonts w:ascii="Times New Roman" w:hAnsi="Times New Roman"/>
          <w:sz w:val="24"/>
          <w:szCs w:val="24"/>
        </w:rPr>
        <w:t>Customer</w:t>
      </w:r>
      <w:r w:rsidR="00442AE8">
        <w:rPr>
          <w:rFonts w:ascii="Times New Roman" w:hAnsi="Times New Roman"/>
          <w:sz w:val="24"/>
          <w:szCs w:val="24"/>
        </w:rPr>
        <w:tab/>
      </w:r>
      <w:r w:rsidR="00AC709A">
        <w:rPr>
          <w:rFonts w:ascii="Times New Roman" w:hAnsi="Times New Roman"/>
          <w:b/>
          <w:bCs/>
          <w:sz w:val="24"/>
          <w:szCs w:val="24"/>
        </w:rPr>
        <w:t>9</w:t>
      </w:r>
    </w:p>
    <w:p w14:paraId="36ED7380" w14:textId="58C2CEF8" w:rsidR="00E82C79" w:rsidRPr="00E82C79" w:rsidRDefault="00E82C79" w:rsidP="00E82C79">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5.4 Subscribed Customer</w:t>
      </w:r>
      <w:r>
        <w:rPr>
          <w:rFonts w:ascii="Times New Roman" w:hAnsi="Times New Roman"/>
          <w:sz w:val="24"/>
          <w:szCs w:val="24"/>
        </w:rPr>
        <w:tab/>
      </w:r>
      <w:r>
        <w:rPr>
          <w:rFonts w:ascii="Times New Roman" w:hAnsi="Times New Roman"/>
          <w:b/>
          <w:bCs/>
          <w:sz w:val="24"/>
          <w:szCs w:val="24"/>
        </w:rPr>
        <w:t>1</w:t>
      </w:r>
      <w:r w:rsidR="00AC709A">
        <w:rPr>
          <w:rFonts w:ascii="Times New Roman" w:hAnsi="Times New Roman"/>
          <w:b/>
          <w:bCs/>
          <w:sz w:val="24"/>
          <w:szCs w:val="24"/>
        </w:rPr>
        <w:t>0</w:t>
      </w:r>
    </w:p>
    <w:p w14:paraId="4E74D7BB" w14:textId="1D0B6C25" w:rsidR="00E82C79" w:rsidRPr="00E82C79" w:rsidRDefault="00E82C79" w:rsidP="00E82C79">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5.5 Expert</w:t>
      </w:r>
      <w:r>
        <w:rPr>
          <w:rFonts w:ascii="Times New Roman" w:hAnsi="Times New Roman"/>
          <w:sz w:val="24"/>
          <w:szCs w:val="24"/>
        </w:rPr>
        <w:tab/>
      </w:r>
      <w:r w:rsidRPr="00F477D1">
        <w:rPr>
          <w:rFonts w:ascii="Times New Roman" w:hAnsi="Times New Roman"/>
          <w:b/>
          <w:bCs/>
          <w:sz w:val="24"/>
          <w:szCs w:val="24"/>
        </w:rPr>
        <w:t>1</w:t>
      </w:r>
      <w:r w:rsidR="00AC709A">
        <w:rPr>
          <w:rFonts w:ascii="Times New Roman" w:hAnsi="Times New Roman"/>
          <w:b/>
          <w:bCs/>
          <w:sz w:val="24"/>
          <w:szCs w:val="24"/>
        </w:rPr>
        <w:t>1</w:t>
      </w:r>
    </w:p>
    <w:p w14:paraId="7384FFCA" w14:textId="77777777" w:rsidR="00E82C79" w:rsidRPr="00E82C79" w:rsidRDefault="00E82C79" w:rsidP="00E82C79">
      <w:pPr>
        <w:rPr>
          <w:lang w:bidi="ar-SA"/>
        </w:rPr>
      </w:pPr>
    </w:p>
    <w:p w14:paraId="5055E6F0" w14:textId="77777777" w:rsidR="00E82C79" w:rsidRPr="00E82C79" w:rsidRDefault="00E82C79" w:rsidP="00E82C79">
      <w:pPr>
        <w:rPr>
          <w:lang w:bidi="ar-SA"/>
        </w:rPr>
      </w:pPr>
    </w:p>
    <w:p w14:paraId="0A895716" w14:textId="77777777" w:rsidR="00E82C79" w:rsidRPr="00E82C79" w:rsidRDefault="00E82C79" w:rsidP="00E82C79">
      <w:pPr>
        <w:rPr>
          <w:lang w:bidi="ar-SA"/>
        </w:rPr>
      </w:pPr>
    </w:p>
    <w:p w14:paraId="51DEAEEC" w14:textId="77777777" w:rsidR="00442AE8" w:rsidRPr="00442AE8" w:rsidRDefault="00442AE8" w:rsidP="00442AE8">
      <w:pPr>
        <w:rPr>
          <w:lang w:bidi="ar-SA"/>
        </w:rPr>
      </w:pPr>
    </w:p>
    <w:p w14:paraId="66E97BF5" w14:textId="77777777" w:rsidR="00442AE8" w:rsidRDefault="005B6B59" w:rsidP="00442AE8">
      <w:pPr>
        <w:pStyle w:val="TOC1"/>
        <w:tabs>
          <w:tab w:val="right" w:leader="dot" w:pos="9027"/>
        </w:tabs>
        <w:spacing w:line="276" w:lineRule="auto"/>
        <w:rPr>
          <w:rFonts w:ascii="Times New Roman" w:hAnsi="Times New Roman"/>
          <w:b/>
          <w:bCs/>
          <w:sz w:val="24"/>
          <w:szCs w:val="24"/>
        </w:rPr>
      </w:pPr>
      <w:r>
        <w:rPr>
          <w:rFonts w:ascii="Times New Roman" w:hAnsi="Times New Roman"/>
          <w:b/>
          <w:bCs/>
          <w:sz w:val="24"/>
          <w:szCs w:val="24"/>
        </w:rPr>
        <w:t>6</w:t>
      </w:r>
      <w:r w:rsidR="00442AE8">
        <w:rPr>
          <w:rFonts w:ascii="Times New Roman" w:hAnsi="Times New Roman"/>
          <w:b/>
          <w:bCs/>
          <w:sz w:val="24"/>
          <w:szCs w:val="24"/>
        </w:rPr>
        <w:t xml:space="preserve">. </w:t>
      </w:r>
      <w:r w:rsidR="001F06A9" w:rsidRPr="00644762">
        <w:rPr>
          <w:rFonts w:ascii="Times New Roman" w:hAnsi="Times New Roman"/>
          <w:b/>
          <w:sz w:val="24"/>
          <w:szCs w:val="24"/>
        </w:rPr>
        <w:t>Database Design</w:t>
      </w:r>
      <w:r w:rsidR="00442AE8">
        <w:rPr>
          <w:rFonts w:ascii="Times New Roman" w:hAnsi="Times New Roman"/>
          <w:b/>
          <w:bCs/>
          <w:sz w:val="24"/>
          <w:szCs w:val="24"/>
        </w:rPr>
        <w:tab/>
      </w:r>
      <w:r w:rsidR="00F477D1">
        <w:rPr>
          <w:rFonts w:ascii="Times New Roman" w:hAnsi="Times New Roman"/>
          <w:b/>
          <w:bCs/>
          <w:sz w:val="24"/>
          <w:szCs w:val="24"/>
        </w:rPr>
        <w:t>12</w:t>
      </w:r>
    </w:p>
    <w:p w14:paraId="2645593F"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1 </w:t>
      </w:r>
      <w:r w:rsidR="003D7646" w:rsidRPr="003959A9">
        <w:rPr>
          <w:rFonts w:ascii="Times New Roman" w:hAnsi="Times New Roman"/>
          <w:sz w:val="24"/>
          <w:szCs w:val="24"/>
        </w:rPr>
        <w:t>Login Table</w:t>
      </w:r>
      <w:r>
        <w:rPr>
          <w:rFonts w:ascii="Times New Roman" w:hAnsi="Times New Roman"/>
          <w:sz w:val="24"/>
          <w:szCs w:val="24"/>
        </w:rPr>
        <w:tab/>
      </w:r>
      <w:r w:rsidR="00F477D1" w:rsidRPr="003959A9">
        <w:rPr>
          <w:rFonts w:ascii="Times New Roman" w:hAnsi="Times New Roman"/>
          <w:b/>
          <w:sz w:val="24"/>
          <w:szCs w:val="24"/>
        </w:rPr>
        <w:t>12</w:t>
      </w:r>
    </w:p>
    <w:p w14:paraId="4D7D874C" w14:textId="77777777" w:rsidR="00442AE8" w:rsidRPr="003959A9"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2 </w:t>
      </w:r>
      <w:r w:rsidR="003D7646" w:rsidRPr="003959A9">
        <w:rPr>
          <w:rFonts w:ascii="Times New Roman" w:hAnsi="Times New Roman"/>
          <w:sz w:val="24"/>
          <w:szCs w:val="24"/>
        </w:rPr>
        <w:t>Role Table</w:t>
      </w:r>
      <w:r w:rsidR="003959A9">
        <w:rPr>
          <w:rFonts w:ascii="Times New Roman" w:hAnsi="Times New Roman"/>
          <w:sz w:val="24"/>
          <w:szCs w:val="24"/>
        </w:rPr>
        <w:t>……..</w:t>
      </w:r>
      <w:r>
        <w:rPr>
          <w:rFonts w:ascii="Times New Roman" w:hAnsi="Times New Roman"/>
          <w:sz w:val="24"/>
          <w:szCs w:val="24"/>
        </w:rPr>
        <w:tab/>
      </w:r>
      <w:r w:rsidR="00F477D1" w:rsidRPr="00AC709A">
        <w:rPr>
          <w:rFonts w:ascii="Times New Roman" w:hAnsi="Times New Roman"/>
          <w:b/>
          <w:bCs/>
          <w:sz w:val="24"/>
          <w:szCs w:val="24"/>
        </w:rPr>
        <w:t>12</w:t>
      </w:r>
    </w:p>
    <w:p w14:paraId="63BC5E67" w14:textId="790E4024" w:rsidR="000C2349" w:rsidRDefault="00442AE8" w:rsidP="000C2349">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 </w:t>
      </w:r>
      <w:r w:rsidR="003D7646" w:rsidRPr="003959A9">
        <w:rPr>
          <w:rFonts w:ascii="Times New Roman" w:hAnsi="Times New Roman"/>
          <w:sz w:val="24"/>
          <w:szCs w:val="24"/>
        </w:rPr>
        <w:t>Question Table</w:t>
      </w:r>
      <w:r w:rsidR="003D7646">
        <w:rPr>
          <w:rFonts w:ascii="Times New Roman" w:hAnsi="Times New Roman"/>
          <w:sz w:val="24"/>
          <w:szCs w:val="24"/>
        </w:rPr>
        <w:t>…</w:t>
      </w:r>
      <w:r w:rsidR="003959A9">
        <w:rPr>
          <w:rFonts w:ascii="Times New Roman" w:hAnsi="Times New Roman"/>
          <w:sz w:val="24"/>
          <w:szCs w:val="24"/>
        </w:rPr>
        <w:t>…..</w:t>
      </w:r>
      <w:r w:rsidR="000C2349">
        <w:rPr>
          <w:rFonts w:ascii="Times New Roman" w:hAnsi="Times New Roman"/>
          <w:sz w:val="24"/>
          <w:szCs w:val="24"/>
        </w:rPr>
        <w:t>……………………………………………………………</w:t>
      </w:r>
      <w:r w:rsidR="00F83C57">
        <w:rPr>
          <w:rFonts w:ascii="Times New Roman" w:hAnsi="Times New Roman"/>
          <w:sz w:val="24"/>
          <w:szCs w:val="24"/>
        </w:rPr>
        <w:t xml:space="preserve">………  </w:t>
      </w:r>
      <w:r w:rsidR="00F83C57" w:rsidRPr="003959A9">
        <w:rPr>
          <w:rFonts w:ascii="Times New Roman" w:hAnsi="Times New Roman"/>
          <w:b/>
          <w:sz w:val="24"/>
          <w:szCs w:val="24"/>
        </w:rPr>
        <w:t>1</w:t>
      </w:r>
      <w:r w:rsidR="00AC709A">
        <w:rPr>
          <w:rFonts w:ascii="Times New Roman" w:hAnsi="Times New Roman"/>
          <w:b/>
          <w:sz w:val="24"/>
          <w:szCs w:val="24"/>
        </w:rPr>
        <w:t>2</w:t>
      </w:r>
    </w:p>
    <w:p w14:paraId="4C7E6F8E" w14:textId="77777777" w:rsidR="00442AE8" w:rsidRDefault="000C2349" w:rsidP="000C2349">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4</w:t>
      </w:r>
      <w:r w:rsidR="007404CA">
        <w:rPr>
          <w:rFonts w:ascii="Times New Roman" w:hAnsi="Times New Roman"/>
          <w:sz w:val="24"/>
          <w:szCs w:val="24"/>
        </w:rPr>
        <w:t xml:space="preserve"> </w:t>
      </w:r>
      <w:r w:rsidR="003D7646" w:rsidRPr="003959A9">
        <w:rPr>
          <w:rFonts w:ascii="Times New Roman" w:hAnsi="Times New Roman"/>
          <w:sz w:val="24"/>
          <w:szCs w:val="24"/>
        </w:rPr>
        <w:t>Address Table</w:t>
      </w:r>
      <w:r w:rsidR="00442AE8">
        <w:rPr>
          <w:rFonts w:ascii="Times New Roman" w:hAnsi="Times New Roman"/>
          <w:sz w:val="24"/>
          <w:szCs w:val="24"/>
        </w:rPr>
        <w:tab/>
      </w:r>
      <w:r w:rsidR="00F477D1" w:rsidRPr="003959A9">
        <w:rPr>
          <w:rFonts w:ascii="Times New Roman" w:hAnsi="Times New Roman"/>
          <w:b/>
          <w:sz w:val="24"/>
          <w:szCs w:val="24"/>
        </w:rPr>
        <w:t>13</w:t>
      </w:r>
    </w:p>
    <w:p w14:paraId="298A8822" w14:textId="77777777" w:rsidR="00442AE8" w:rsidRDefault="005B6B59"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7404CA">
        <w:rPr>
          <w:rFonts w:ascii="Times New Roman" w:hAnsi="Times New Roman"/>
          <w:sz w:val="24"/>
          <w:szCs w:val="24"/>
        </w:rPr>
        <w:t xml:space="preserve"> </w:t>
      </w:r>
      <w:r w:rsidR="003D7646" w:rsidRPr="003959A9">
        <w:rPr>
          <w:rFonts w:ascii="Times New Roman" w:hAnsi="Times New Roman"/>
          <w:sz w:val="24"/>
          <w:szCs w:val="24"/>
        </w:rPr>
        <w:t>City Table</w:t>
      </w:r>
      <w:r w:rsidR="00442AE8">
        <w:rPr>
          <w:rFonts w:ascii="Times New Roman" w:hAnsi="Times New Roman"/>
          <w:sz w:val="24"/>
          <w:szCs w:val="24"/>
        </w:rPr>
        <w:tab/>
      </w:r>
      <w:r w:rsidR="00F477D1" w:rsidRPr="003959A9">
        <w:rPr>
          <w:rFonts w:ascii="Times New Roman" w:hAnsi="Times New Roman"/>
          <w:b/>
          <w:sz w:val="24"/>
          <w:szCs w:val="24"/>
        </w:rPr>
        <w:t>13</w:t>
      </w:r>
    </w:p>
    <w:p w14:paraId="42954942" w14:textId="77777777" w:rsidR="00442AE8" w:rsidRDefault="005B6B59"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6</w:t>
      </w:r>
      <w:r w:rsidR="007404CA">
        <w:rPr>
          <w:rFonts w:ascii="Times New Roman" w:hAnsi="Times New Roman"/>
          <w:sz w:val="24"/>
          <w:szCs w:val="24"/>
        </w:rPr>
        <w:t xml:space="preserve"> </w:t>
      </w:r>
      <w:r w:rsidR="003D7646" w:rsidRPr="003959A9">
        <w:rPr>
          <w:rFonts w:ascii="Times New Roman" w:hAnsi="Times New Roman"/>
          <w:sz w:val="24"/>
          <w:szCs w:val="24"/>
        </w:rPr>
        <w:t>Area Table</w:t>
      </w:r>
      <w:r w:rsidR="00442AE8">
        <w:rPr>
          <w:rFonts w:ascii="Times New Roman" w:hAnsi="Times New Roman"/>
          <w:sz w:val="24"/>
          <w:szCs w:val="24"/>
        </w:rPr>
        <w:tab/>
      </w:r>
      <w:r w:rsidR="00F477D1" w:rsidRPr="003959A9">
        <w:rPr>
          <w:rFonts w:ascii="Times New Roman" w:hAnsi="Times New Roman"/>
          <w:b/>
          <w:sz w:val="24"/>
          <w:szCs w:val="24"/>
        </w:rPr>
        <w:t>13</w:t>
      </w:r>
    </w:p>
    <w:p w14:paraId="742838B3" w14:textId="77777777" w:rsidR="00442AE8" w:rsidRPr="003959A9" w:rsidRDefault="005B6B59"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7</w:t>
      </w:r>
      <w:r w:rsidR="007404CA">
        <w:rPr>
          <w:rFonts w:ascii="Times New Roman" w:hAnsi="Times New Roman"/>
          <w:sz w:val="24"/>
          <w:szCs w:val="24"/>
        </w:rPr>
        <w:t xml:space="preserve"> </w:t>
      </w:r>
      <w:r w:rsidR="003D7646" w:rsidRPr="003959A9">
        <w:rPr>
          <w:rFonts w:ascii="Times New Roman" w:hAnsi="Times New Roman"/>
          <w:sz w:val="24"/>
          <w:szCs w:val="24"/>
        </w:rPr>
        <w:t>Customer Table</w:t>
      </w:r>
      <w:r w:rsidR="00442AE8">
        <w:rPr>
          <w:rFonts w:ascii="Times New Roman" w:hAnsi="Times New Roman"/>
          <w:sz w:val="24"/>
          <w:szCs w:val="24"/>
        </w:rPr>
        <w:tab/>
      </w:r>
      <w:r w:rsidR="00F477D1" w:rsidRPr="003959A9">
        <w:rPr>
          <w:rFonts w:ascii="Times New Roman" w:hAnsi="Times New Roman"/>
          <w:b/>
          <w:sz w:val="24"/>
          <w:szCs w:val="24"/>
        </w:rPr>
        <w:t>13</w:t>
      </w:r>
    </w:p>
    <w:p w14:paraId="46140F0E" w14:textId="7B296470" w:rsidR="007404CA" w:rsidRDefault="007404CA" w:rsidP="007404CA">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8 </w:t>
      </w:r>
      <w:r w:rsidR="003D7646" w:rsidRPr="003959A9">
        <w:rPr>
          <w:rFonts w:ascii="Times New Roman" w:hAnsi="Times New Roman"/>
          <w:sz w:val="24"/>
          <w:szCs w:val="24"/>
        </w:rPr>
        <w:t>Subscription Table</w:t>
      </w:r>
      <w:r>
        <w:rPr>
          <w:rFonts w:ascii="Times New Roman" w:hAnsi="Times New Roman"/>
          <w:sz w:val="24"/>
          <w:szCs w:val="24"/>
        </w:rPr>
        <w:tab/>
      </w:r>
      <w:r w:rsidRPr="003959A9">
        <w:rPr>
          <w:rFonts w:ascii="Times New Roman" w:hAnsi="Times New Roman"/>
          <w:b/>
          <w:sz w:val="24"/>
          <w:szCs w:val="24"/>
        </w:rPr>
        <w:t>1</w:t>
      </w:r>
      <w:r w:rsidR="00AC709A">
        <w:rPr>
          <w:rFonts w:ascii="Times New Roman" w:hAnsi="Times New Roman"/>
          <w:b/>
          <w:sz w:val="24"/>
          <w:szCs w:val="24"/>
        </w:rPr>
        <w:t>4</w:t>
      </w:r>
    </w:p>
    <w:p w14:paraId="0A9278CF" w14:textId="77777777" w:rsidR="007404CA" w:rsidRPr="007404CA" w:rsidRDefault="007404CA" w:rsidP="007404CA">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lastRenderedPageBreak/>
        <w:t xml:space="preserve">9 </w:t>
      </w:r>
      <w:r w:rsidR="003D7646" w:rsidRPr="003959A9">
        <w:rPr>
          <w:rFonts w:ascii="Times New Roman" w:hAnsi="Times New Roman"/>
          <w:sz w:val="24"/>
          <w:szCs w:val="24"/>
        </w:rPr>
        <w:t>Expert Table</w:t>
      </w:r>
      <w:r>
        <w:rPr>
          <w:rFonts w:ascii="Times New Roman" w:hAnsi="Times New Roman"/>
          <w:sz w:val="24"/>
          <w:szCs w:val="24"/>
        </w:rPr>
        <w:tab/>
      </w:r>
      <w:r w:rsidRPr="003959A9">
        <w:rPr>
          <w:rFonts w:ascii="Times New Roman" w:hAnsi="Times New Roman"/>
          <w:b/>
          <w:sz w:val="24"/>
          <w:szCs w:val="24"/>
        </w:rPr>
        <w:t>1</w:t>
      </w:r>
      <w:r w:rsidR="00F83C57" w:rsidRPr="003959A9">
        <w:rPr>
          <w:rFonts w:ascii="Times New Roman" w:hAnsi="Times New Roman"/>
          <w:b/>
          <w:sz w:val="24"/>
          <w:szCs w:val="24"/>
        </w:rPr>
        <w:t>4</w:t>
      </w:r>
    </w:p>
    <w:p w14:paraId="3031662E" w14:textId="3D691AFE" w:rsidR="007404CA" w:rsidRPr="003959A9" w:rsidRDefault="007404CA" w:rsidP="007404CA">
      <w:pPr>
        <w:pStyle w:val="TOC2"/>
        <w:tabs>
          <w:tab w:val="right" w:leader="dot" w:pos="9027"/>
        </w:tabs>
        <w:spacing w:line="276" w:lineRule="auto"/>
        <w:ind w:left="0"/>
        <w:rPr>
          <w:rFonts w:ascii="Times New Roman" w:hAnsi="Times New Roman"/>
          <w:sz w:val="24"/>
          <w:szCs w:val="24"/>
        </w:rPr>
      </w:pPr>
      <w:r>
        <w:rPr>
          <w:rFonts w:ascii="Times New Roman" w:hAnsi="Times New Roman"/>
          <w:sz w:val="24"/>
          <w:szCs w:val="24"/>
        </w:rPr>
        <w:t xml:space="preserve">   10 </w:t>
      </w:r>
      <w:r w:rsidR="003D7646" w:rsidRPr="003959A9">
        <w:rPr>
          <w:rFonts w:ascii="Times New Roman" w:hAnsi="Times New Roman"/>
          <w:sz w:val="24"/>
          <w:szCs w:val="24"/>
        </w:rPr>
        <w:t>Pre-built PC Table</w:t>
      </w:r>
      <w:r>
        <w:rPr>
          <w:rFonts w:ascii="Times New Roman" w:hAnsi="Times New Roman"/>
          <w:sz w:val="24"/>
          <w:szCs w:val="24"/>
        </w:rPr>
        <w:tab/>
      </w:r>
      <w:r w:rsidRPr="003959A9">
        <w:rPr>
          <w:rFonts w:ascii="Times New Roman" w:hAnsi="Times New Roman"/>
          <w:b/>
          <w:sz w:val="24"/>
          <w:szCs w:val="24"/>
        </w:rPr>
        <w:t>1</w:t>
      </w:r>
      <w:r w:rsidR="00AC709A">
        <w:rPr>
          <w:rFonts w:ascii="Times New Roman" w:hAnsi="Times New Roman"/>
          <w:b/>
          <w:sz w:val="24"/>
          <w:szCs w:val="24"/>
        </w:rPr>
        <w:t>5</w:t>
      </w:r>
    </w:p>
    <w:p w14:paraId="7229C966" w14:textId="74E614A9" w:rsidR="003D7646" w:rsidRDefault="003D7646" w:rsidP="003D7646">
      <w:pPr>
        <w:pStyle w:val="TOC2"/>
        <w:tabs>
          <w:tab w:val="right" w:leader="dot" w:pos="9027"/>
        </w:tabs>
        <w:spacing w:line="276" w:lineRule="auto"/>
        <w:ind w:left="0"/>
        <w:rPr>
          <w:rFonts w:ascii="Times New Roman" w:hAnsi="Times New Roman"/>
          <w:sz w:val="24"/>
          <w:szCs w:val="24"/>
        </w:rPr>
      </w:pPr>
      <w:r>
        <w:rPr>
          <w:rFonts w:ascii="Times New Roman" w:hAnsi="Times New Roman"/>
          <w:sz w:val="24"/>
          <w:szCs w:val="24"/>
        </w:rPr>
        <w:t xml:space="preserve">   12 </w:t>
      </w:r>
      <w:r w:rsidRPr="003959A9">
        <w:rPr>
          <w:rFonts w:ascii="Times New Roman" w:hAnsi="Times New Roman"/>
          <w:sz w:val="24"/>
          <w:szCs w:val="24"/>
        </w:rPr>
        <w:t>Distributor Table</w:t>
      </w:r>
      <w:r>
        <w:rPr>
          <w:rFonts w:ascii="Times New Roman" w:hAnsi="Times New Roman"/>
          <w:sz w:val="24"/>
          <w:szCs w:val="24"/>
        </w:rPr>
        <w:tab/>
      </w:r>
      <w:r w:rsidR="00AC709A" w:rsidRPr="00AC709A">
        <w:rPr>
          <w:rFonts w:ascii="Times New Roman" w:hAnsi="Times New Roman"/>
          <w:b/>
          <w:bCs/>
          <w:sz w:val="24"/>
          <w:szCs w:val="24"/>
        </w:rPr>
        <w:t>15</w:t>
      </w:r>
    </w:p>
    <w:p w14:paraId="48205453" w14:textId="3A6C9316" w:rsidR="003D7646" w:rsidRDefault="003D7646" w:rsidP="003D7646">
      <w:pPr>
        <w:pStyle w:val="TOC2"/>
        <w:tabs>
          <w:tab w:val="right" w:leader="dot" w:pos="9027"/>
        </w:tabs>
        <w:spacing w:line="276" w:lineRule="auto"/>
        <w:ind w:left="0"/>
        <w:rPr>
          <w:rFonts w:ascii="Times New Roman" w:hAnsi="Times New Roman"/>
          <w:sz w:val="24"/>
          <w:szCs w:val="24"/>
        </w:rPr>
      </w:pPr>
      <w:r>
        <w:rPr>
          <w:rFonts w:ascii="Times New Roman" w:hAnsi="Times New Roman"/>
          <w:sz w:val="24"/>
          <w:szCs w:val="24"/>
        </w:rPr>
        <w:t xml:space="preserve">   13 </w:t>
      </w:r>
      <w:r w:rsidRPr="003959A9">
        <w:rPr>
          <w:rFonts w:ascii="Times New Roman" w:hAnsi="Times New Roman"/>
          <w:sz w:val="24"/>
          <w:szCs w:val="24"/>
        </w:rPr>
        <w:t>Offer Table</w:t>
      </w:r>
      <w:r>
        <w:rPr>
          <w:rFonts w:ascii="Times New Roman" w:hAnsi="Times New Roman"/>
          <w:sz w:val="24"/>
          <w:szCs w:val="24"/>
        </w:rPr>
        <w:tab/>
      </w:r>
      <w:r w:rsidRPr="003959A9">
        <w:rPr>
          <w:rFonts w:ascii="Times New Roman" w:hAnsi="Times New Roman"/>
          <w:b/>
          <w:sz w:val="24"/>
          <w:szCs w:val="24"/>
        </w:rPr>
        <w:t>1</w:t>
      </w:r>
      <w:r w:rsidR="00AC709A">
        <w:rPr>
          <w:rFonts w:ascii="Times New Roman" w:hAnsi="Times New Roman"/>
          <w:b/>
          <w:sz w:val="24"/>
          <w:szCs w:val="24"/>
        </w:rPr>
        <w:t>6</w:t>
      </w:r>
    </w:p>
    <w:p w14:paraId="1B4FE12D" w14:textId="0B31AED6" w:rsidR="003D7646" w:rsidRDefault="003D7646" w:rsidP="003D7646">
      <w:pPr>
        <w:pStyle w:val="TOC2"/>
        <w:tabs>
          <w:tab w:val="right" w:leader="dot" w:pos="9027"/>
        </w:tabs>
        <w:spacing w:line="276" w:lineRule="auto"/>
        <w:ind w:left="0"/>
        <w:rPr>
          <w:rFonts w:ascii="Times New Roman" w:hAnsi="Times New Roman"/>
          <w:sz w:val="24"/>
          <w:szCs w:val="24"/>
        </w:rPr>
      </w:pPr>
      <w:r>
        <w:rPr>
          <w:rFonts w:ascii="Times New Roman" w:hAnsi="Times New Roman"/>
          <w:sz w:val="24"/>
          <w:szCs w:val="24"/>
        </w:rPr>
        <w:t xml:space="preserve">   14 </w:t>
      </w:r>
      <w:r w:rsidRPr="003959A9">
        <w:rPr>
          <w:rFonts w:ascii="Times New Roman" w:hAnsi="Times New Roman"/>
          <w:sz w:val="24"/>
          <w:szCs w:val="24"/>
        </w:rPr>
        <w:t>Category Table</w:t>
      </w:r>
      <w:r>
        <w:rPr>
          <w:rFonts w:ascii="Times New Roman" w:hAnsi="Times New Roman"/>
          <w:sz w:val="24"/>
          <w:szCs w:val="24"/>
        </w:rPr>
        <w:tab/>
      </w:r>
      <w:r w:rsidRPr="003959A9">
        <w:rPr>
          <w:rFonts w:ascii="Times New Roman" w:hAnsi="Times New Roman"/>
          <w:b/>
          <w:sz w:val="24"/>
          <w:szCs w:val="24"/>
        </w:rPr>
        <w:t>1</w:t>
      </w:r>
      <w:r w:rsidR="00AC709A">
        <w:rPr>
          <w:rFonts w:ascii="Times New Roman" w:hAnsi="Times New Roman"/>
          <w:b/>
          <w:sz w:val="24"/>
          <w:szCs w:val="24"/>
        </w:rPr>
        <w:t>6</w:t>
      </w:r>
    </w:p>
    <w:p w14:paraId="627E39D6" w14:textId="6BF403A6" w:rsidR="003D7646" w:rsidRDefault="003D7646" w:rsidP="003D7646">
      <w:pPr>
        <w:pStyle w:val="TOC2"/>
        <w:tabs>
          <w:tab w:val="right" w:leader="dot" w:pos="9027"/>
        </w:tabs>
        <w:spacing w:line="276" w:lineRule="auto"/>
        <w:ind w:left="0"/>
        <w:rPr>
          <w:rFonts w:ascii="Times New Roman" w:hAnsi="Times New Roman"/>
          <w:sz w:val="24"/>
          <w:szCs w:val="24"/>
        </w:rPr>
      </w:pPr>
      <w:r>
        <w:rPr>
          <w:rFonts w:ascii="Times New Roman" w:hAnsi="Times New Roman"/>
          <w:sz w:val="24"/>
          <w:szCs w:val="24"/>
        </w:rPr>
        <w:t xml:space="preserve">   15 </w:t>
      </w:r>
      <w:r w:rsidRPr="003959A9">
        <w:rPr>
          <w:rFonts w:ascii="Times New Roman" w:hAnsi="Times New Roman"/>
          <w:sz w:val="24"/>
          <w:szCs w:val="24"/>
        </w:rPr>
        <w:t>Brand Table</w:t>
      </w:r>
      <w:r>
        <w:rPr>
          <w:rFonts w:ascii="Times New Roman" w:hAnsi="Times New Roman"/>
          <w:sz w:val="24"/>
          <w:szCs w:val="24"/>
        </w:rPr>
        <w:tab/>
      </w:r>
      <w:r w:rsidRPr="003959A9">
        <w:rPr>
          <w:rFonts w:ascii="Times New Roman" w:hAnsi="Times New Roman"/>
          <w:b/>
          <w:sz w:val="24"/>
          <w:szCs w:val="24"/>
        </w:rPr>
        <w:t>1</w:t>
      </w:r>
      <w:r w:rsidR="00AC709A">
        <w:rPr>
          <w:rFonts w:ascii="Times New Roman" w:hAnsi="Times New Roman"/>
          <w:b/>
          <w:sz w:val="24"/>
          <w:szCs w:val="24"/>
        </w:rPr>
        <w:t>6</w:t>
      </w:r>
    </w:p>
    <w:p w14:paraId="1F7DB351" w14:textId="38C2B815" w:rsidR="003D7646" w:rsidRDefault="003D7646" w:rsidP="003D7646">
      <w:pPr>
        <w:pStyle w:val="TOC2"/>
        <w:tabs>
          <w:tab w:val="right" w:leader="dot" w:pos="9027"/>
        </w:tabs>
        <w:spacing w:line="276" w:lineRule="auto"/>
        <w:ind w:left="0"/>
        <w:rPr>
          <w:rFonts w:ascii="Times New Roman" w:hAnsi="Times New Roman"/>
          <w:sz w:val="24"/>
          <w:szCs w:val="24"/>
        </w:rPr>
      </w:pPr>
      <w:r>
        <w:rPr>
          <w:rFonts w:ascii="Times New Roman" w:hAnsi="Times New Roman"/>
          <w:sz w:val="24"/>
          <w:szCs w:val="24"/>
        </w:rPr>
        <w:t xml:space="preserve">   16 </w:t>
      </w:r>
      <w:r w:rsidRPr="003959A9">
        <w:rPr>
          <w:rFonts w:ascii="Times New Roman" w:hAnsi="Times New Roman"/>
          <w:sz w:val="24"/>
          <w:szCs w:val="24"/>
        </w:rPr>
        <w:t>Order Table</w:t>
      </w:r>
      <w:r>
        <w:rPr>
          <w:rFonts w:ascii="Times New Roman" w:hAnsi="Times New Roman"/>
          <w:sz w:val="24"/>
          <w:szCs w:val="24"/>
        </w:rPr>
        <w:tab/>
      </w:r>
      <w:r w:rsidRPr="003959A9">
        <w:rPr>
          <w:rFonts w:ascii="Times New Roman" w:hAnsi="Times New Roman"/>
          <w:b/>
          <w:sz w:val="24"/>
          <w:szCs w:val="24"/>
        </w:rPr>
        <w:t>1</w:t>
      </w:r>
      <w:r w:rsidR="00AC709A">
        <w:rPr>
          <w:rFonts w:ascii="Times New Roman" w:hAnsi="Times New Roman"/>
          <w:b/>
          <w:sz w:val="24"/>
          <w:szCs w:val="24"/>
        </w:rPr>
        <w:t>6</w:t>
      </w:r>
    </w:p>
    <w:p w14:paraId="3454E578" w14:textId="6B437F99" w:rsidR="003D7646" w:rsidRDefault="003D7646" w:rsidP="003D7646">
      <w:pPr>
        <w:pStyle w:val="TOC2"/>
        <w:tabs>
          <w:tab w:val="right" w:leader="dot" w:pos="9027"/>
        </w:tabs>
        <w:spacing w:line="276" w:lineRule="auto"/>
        <w:ind w:left="0"/>
        <w:rPr>
          <w:rFonts w:ascii="Times New Roman" w:hAnsi="Times New Roman"/>
          <w:sz w:val="24"/>
          <w:szCs w:val="24"/>
        </w:rPr>
      </w:pPr>
      <w:r>
        <w:rPr>
          <w:rFonts w:ascii="Times New Roman" w:hAnsi="Times New Roman"/>
          <w:sz w:val="24"/>
          <w:szCs w:val="24"/>
        </w:rPr>
        <w:t xml:space="preserve">   17 </w:t>
      </w:r>
      <w:r w:rsidRPr="003959A9">
        <w:rPr>
          <w:rFonts w:ascii="Times New Roman" w:hAnsi="Times New Roman"/>
          <w:sz w:val="24"/>
          <w:szCs w:val="24"/>
        </w:rPr>
        <w:t>Order Item Table</w:t>
      </w:r>
      <w:r>
        <w:rPr>
          <w:rFonts w:ascii="Times New Roman" w:hAnsi="Times New Roman"/>
          <w:sz w:val="24"/>
          <w:szCs w:val="24"/>
        </w:rPr>
        <w:tab/>
      </w:r>
      <w:r w:rsidRPr="003959A9">
        <w:rPr>
          <w:rFonts w:ascii="Times New Roman" w:hAnsi="Times New Roman"/>
          <w:b/>
          <w:sz w:val="24"/>
          <w:szCs w:val="24"/>
        </w:rPr>
        <w:t>1</w:t>
      </w:r>
      <w:r w:rsidR="00AC709A">
        <w:rPr>
          <w:rFonts w:ascii="Times New Roman" w:hAnsi="Times New Roman"/>
          <w:b/>
          <w:sz w:val="24"/>
          <w:szCs w:val="24"/>
        </w:rPr>
        <w:t>7</w:t>
      </w:r>
    </w:p>
    <w:p w14:paraId="37F40B87" w14:textId="18F42E88" w:rsidR="003D7646" w:rsidRDefault="003D7646" w:rsidP="003D7646">
      <w:pPr>
        <w:pStyle w:val="TOC2"/>
        <w:tabs>
          <w:tab w:val="right" w:leader="dot" w:pos="9027"/>
        </w:tabs>
        <w:spacing w:line="276" w:lineRule="auto"/>
        <w:ind w:left="0"/>
        <w:rPr>
          <w:rFonts w:ascii="Times New Roman" w:hAnsi="Times New Roman"/>
          <w:sz w:val="24"/>
          <w:szCs w:val="24"/>
        </w:rPr>
      </w:pPr>
      <w:r>
        <w:rPr>
          <w:rFonts w:ascii="Times New Roman" w:hAnsi="Times New Roman"/>
          <w:sz w:val="24"/>
          <w:szCs w:val="24"/>
        </w:rPr>
        <w:t xml:space="preserve">   18 </w:t>
      </w:r>
      <w:r w:rsidRPr="003959A9">
        <w:rPr>
          <w:rFonts w:ascii="Times New Roman" w:hAnsi="Times New Roman"/>
          <w:sz w:val="24"/>
          <w:szCs w:val="24"/>
        </w:rPr>
        <w:t>Requirements Table</w:t>
      </w:r>
      <w:r>
        <w:rPr>
          <w:rFonts w:ascii="Times New Roman" w:hAnsi="Times New Roman"/>
          <w:sz w:val="24"/>
          <w:szCs w:val="24"/>
        </w:rPr>
        <w:tab/>
      </w:r>
      <w:r w:rsidRPr="003959A9">
        <w:rPr>
          <w:rFonts w:ascii="Times New Roman" w:hAnsi="Times New Roman"/>
          <w:b/>
          <w:sz w:val="24"/>
          <w:szCs w:val="24"/>
        </w:rPr>
        <w:t>1</w:t>
      </w:r>
      <w:r w:rsidR="00AC709A">
        <w:rPr>
          <w:rFonts w:ascii="Times New Roman" w:hAnsi="Times New Roman"/>
          <w:b/>
          <w:sz w:val="24"/>
          <w:szCs w:val="24"/>
        </w:rPr>
        <w:t>7</w:t>
      </w:r>
    </w:p>
    <w:p w14:paraId="286B1934" w14:textId="119F11D5" w:rsidR="003D7646" w:rsidRDefault="003D7646" w:rsidP="003D7646">
      <w:pPr>
        <w:pStyle w:val="TOC2"/>
        <w:tabs>
          <w:tab w:val="right" w:leader="dot" w:pos="9027"/>
        </w:tabs>
        <w:spacing w:line="276" w:lineRule="auto"/>
        <w:ind w:left="0"/>
        <w:rPr>
          <w:rFonts w:ascii="Times New Roman" w:hAnsi="Times New Roman"/>
          <w:sz w:val="24"/>
          <w:szCs w:val="24"/>
        </w:rPr>
      </w:pPr>
      <w:r>
        <w:rPr>
          <w:rFonts w:ascii="Times New Roman" w:hAnsi="Times New Roman"/>
          <w:sz w:val="24"/>
          <w:szCs w:val="24"/>
        </w:rPr>
        <w:t xml:space="preserve">   19 </w:t>
      </w:r>
      <w:r w:rsidRPr="003959A9">
        <w:rPr>
          <w:rFonts w:ascii="Times New Roman" w:hAnsi="Times New Roman"/>
          <w:sz w:val="24"/>
          <w:szCs w:val="24"/>
        </w:rPr>
        <w:t>Response Table</w:t>
      </w:r>
      <w:r>
        <w:rPr>
          <w:rFonts w:ascii="Times New Roman" w:hAnsi="Times New Roman"/>
          <w:sz w:val="24"/>
          <w:szCs w:val="24"/>
        </w:rPr>
        <w:tab/>
      </w:r>
      <w:r w:rsidRPr="003959A9">
        <w:rPr>
          <w:rFonts w:ascii="Times New Roman" w:hAnsi="Times New Roman"/>
          <w:b/>
          <w:sz w:val="24"/>
          <w:szCs w:val="24"/>
        </w:rPr>
        <w:t>1</w:t>
      </w:r>
      <w:r w:rsidR="00AC709A">
        <w:rPr>
          <w:rFonts w:ascii="Times New Roman" w:hAnsi="Times New Roman"/>
          <w:b/>
          <w:sz w:val="24"/>
          <w:szCs w:val="24"/>
        </w:rPr>
        <w:t>7</w:t>
      </w:r>
    </w:p>
    <w:p w14:paraId="2FB2AD98" w14:textId="6FD14E1F" w:rsidR="003D7646" w:rsidRDefault="003D7646" w:rsidP="003D7646">
      <w:pPr>
        <w:pStyle w:val="TOC2"/>
        <w:tabs>
          <w:tab w:val="right" w:leader="dot" w:pos="9027"/>
        </w:tabs>
        <w:spacing w:line="276" w:lineRule="auto"/>
        <w:ind w:left="0"/>
        <w:rPr>
          <w:rFonts w:ascii="Times New Roman" w:hAnsi="Times New Roman"/>
          <w:sz w:val="24"/>
          <w:szCs w:val="24"/>
        </w:rPr>
      </w:pPr>
      <w:r>
        <w:rPr>
          <w:rFonts w:ascii="Times New Roman" w:hAnsi="Times New Roman"/>
          <w:sz w:val="24"/>
          <w:szCs w:val="24"/>
        </w:rPr>
        <w:t xml:space="preserve">   20 </w:t>
      </w:r>
      <w:r w:rsidRPr="003959A9">
        <w:rPr>
          <w:rFonts w:ascii="Times New Roman" w:hAnsi="Times New Roman"/>
          <w:sz w:val="24"/>
          <w:szCs w:val="24"/>
        </w:rPr>
        <w:t>Product Table</w:t>
      </w:r>
      <w:r>
        <w:rPr>
          <w:rFonts w:ascii="Times New Roman" w:hAnsi="Times New Roman"/>
          <w:sz w:val="24"/>
          <w:szCs w:val="24"/>
        </w:rPr>
        <w:tab/>
      </w:r>
      <w:r w:rsidRPr="00F477D1">
        <w:rPr>
          <w:rFonts w:ascii="Times New Roman" w:hAnsi="Times New Roman"/>
          <w:b/>
          <w:bCs/>
          <w:sz w:val="24"/>
          <w:szCs w:val="24"/>
        </w:rPr>
        <w:t>1</w:t>
      </w:r>
      <w:r w:rsidR="00AC709A">
        <w:rPr>
          <w:rFonts w:ascii="Times New Roman" w:hAnsi="Times New Roman"/>
          <w:b/>
          <w:bCs/>
          <w:sz w:val="24"/>
          <w:szCs w:val="24"/>
        </w:rPr>
        <w:t>8</w:t>
      </w:r>
    </w:p>
    <w:p w14:paraId="74BA618E" w14:textId="77777777" w:rsidR="003D7646" w:rsidRPr="003D7646" w:rsidRDefault="003D7646" w:rsidP="003D7646">
      <w:pPr>
        <w:rPr>
          <w:lang w:bidi="ar-SA"/>
        </w:rPr>
      </w:pPr>
    </w:p>
    <w:p w14:paraId="2D3D6D69" w14:textId="77777777" w:rsidR="007404CA" w:rsidRPr="007404CA" w:rsidRDefault="007404CA" w:rsidP="007404CA">
      <w:pPr>
        <w:rPr>
          <w:lang w:bidi="ar-SA"/>
        </w:rPr>
      </w:pPr>
    </w:p>
    <w:p w14:paraId="289B337B" w14:textId="0E9967F4" w:rsidR="008C1592" w:rsidRPr="008C1592" w:rsidRDefault="008C1592" w:rsidP="008C1592">
      <w:pPr>
        <w:spacing w:line="360" w:lineRule="auto"/>
        <w:rPr>
          <w:b/>
          <w:bCs/>
          <w:lang w:bidi="ar-SA"/>
        </w:rPr>
      </w:pPr>
      <w:r w:rsidRPr="008C1592">
        <w:rPr>
          <w:b/>
          <w:bCs/>
          <w:lang w:bidi="ar-SA"/>
        </w:rPr>
        <w:t>7.</w:t>
      </w:r>
      <w:r w:rsidR="00F83C57">
        <w:rPr>
          <w:b/>
          <w:bCs/>
          <w:lang w:bidi="ar-SA"/>
        </w:rPr>
        <w:t xml:space="preserve"> </w:t>
      </w:r>
      <w:r w:rsidRPr="008C1592">
        <w:rPr>
          <w:b/>
          <w:bCs/>
          <w:lang w:bidi="ar-SA"/>
        </w:rPr>
        <w:t>E-R Diagram………………………………………………………………………………………</w:t>
      </w:r>
      <w:r w:rsidR="00F477D1">
        <w:rPr>
          <w:b/>
          <w:bCs/>
          <w:lang w:bidi="ar-SA"/>
        </w:rPr>
        <w:t>1</w:t>
      </w:r>
      <w:r w:rsidR="00AC709A">
        <w:rPr>
          <w:b/>
          <w:bCs/>
          <w:lang w:bidi="ar-SA"/>
        </w:rPr>
        <w:t>9</w:t>
      </w:r>
    </w:p>
    <w:p w14:paraId="6512C375" w14:textId="1E510162" w:rsidR="00442AE8" w:rsidRDefault="008C1592" w:rsidP="008C1592">
      <w:pPr>
        <w:pStyle w:val="TOC1"/>
        <w:tabs>
          <w:tab w:val="right" w:leader="dot" w:pos="9027"/>
        </w:tabs>
        <w:spacing w:line="360" w:lineRule="auto"/>
        <w:rPr>
          <w:rFonts w:ascii="Times New Roman" w:hAnsi="Times New Roman"/>
          <w:sz w:val="24"/>
          <w:szCs w:val="24"/>
        </w:rPr>
      </w:pPr>
      <w:r>
        <w:rPr>
          <w:rFonts w:ascii="Times New Roman" w:hAnsi="Times New Roman"/>
          <w:b/>
          <w:bCs/>
          <w:sz w:val="24"/>
          <w:szCs w:val="24"/>
        </w:rPr>
        <w:t>8</w:t>
      </w:r>
      <w:r w:rsidR="00442AE8">
        <w:rPr>
          <w:rFonts w:ascii="Times New Roman" w:hAnsi="Times New Roman"/>
          <w:b/>
          <w:bCs/>
          <w:sz w:val="24"/>
          <w:szCs w:val="24"/>
        </w:rPr>
        <w:t>. Snapshots</w:t>
      </w:r>
      <w:r w:rsidR="00442AE8">
        <w:rPr>
          <w:rFonts w:ascii="Times New Roman" w:hAnsi="Times New Roman"/>
          <w:b/>
          <w:bCs/>
          <w:sz w:val="24"/>
          <w:szCs w:val="24"/>
        </w:rPr>
        <w:tab/>
      </w:r>
      <w:r w:rsidR="00AC709A">
        <w:rPr>
          <w:rFonts w:ascii="Times New Roman" w:hAnsi="Times New Roman"/>
          <w:b/>
          <w:bCs/>
          <w:sz w:val="24"/>
          <w:szCs w:val="24"/>
        </w:rPr>
        <w:t>20</w:t>
      </w:r>
    </w:p>
    <w:p w14:paraId="1BE14E2D" w14:textId="412D0BB6" w:rsidR="00442AE8" w:rsidRDefault="00F83C57"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9</w:t>
      </w:r>
      <w:r w:rsidR="00442AE8">
        <w:rPr>
          <w:rFonts w:ascii="Times New Roman" w:hAnsi="Times New Roman"/>
          <w:b/>
          <w:bCs/>
          <w:sz w:val="24"/>
          <w:szCs w:val="24"/>
        </w:rPr>
        <w:t>. Conclusion</w:t>
      </w:r>
      <w:r w:rsidR="00442AE8">
        <w:rPr>
          <w:rFonts w:ascii="Times New Roman" w:hAnsi="Times New Roman"/>
          <w:b/>
          <w:bCs/>
          <w:sz w:val="24"/>
          <w:szCs w:val="24"/>
        </w:rPr>
        <w:tab/>
      </w:r>
      <w:r w:rsidR="00235F6A">
        <w:rPr>
          <w:rFonts w:ascii="Times New Roman" w:hAnsi="Times New Roman"/>
          <w:b/>
          <w:bCs/>
          <w:sz w:val="24"/>
          <w:szCs w:val="24"/>
        </w:rPr>
        <w:t>28</w:t>
      </w:r>
    </w:p>
    <w:p w14:paraId="2D80D2B0" w14:textId="77777777" w:rsidR="00442AE8" w:rsidRDefault="00442AE8" w:rsidP="00442AE8">
      <w:pPr>
        <w:rPr>
          <w:sz w:val="20"/>
          <w:szCs w:val="20"/>
        </w:rPr>
      </w:pPr>
    </w:p>
    <w:p w14:paraId="421F8892" w14:textId="77777777" w:rsidR="00442AE8" w:rsidRDefault="00442AE8" w:rsidP="00442AE8"/>
    <w:p w14:paraId="4EC732B0" w14:textId="77777777" w:rsidR="00442AE8" w:rsidRDefault="00442AE8" w:rsidP="00442AE8"/>
    <w:p w14:paraId="4AF0681F" w14:textId="77777777" w:rsidR="00442AE8" w:rsidRDefault="00442AE8" w:rsidP="00442AE8"/>
    <w:p w14:paraId="03D75378" w14:textId="77777777" w:rsidR="00442AE8" w:rsidRDefault="00442AE8" w:rsidP="00442AE8"/>
    <w:p w14:paraId="76A9CCC6" w14:textId="77777777" w:rsidR="00442AE8" w:rsidRDefault="00442AE8" w:rsidP="00442AE8"/>
    <w:p w14:paraId="6B21D23F" w14:textId="77777777" w:rsidR="00442AE8" w:rsidRDefault="00442AE8" w:rsidP="00442AE8"/>
    <w:p w14:paraId="0B8BA0B8" w14:textId="77777777" w:rsidR="00442AE8" w:rsidRDefault="00442AE8" w:rsidP="00442AE8"/>
    <w:p w14:paraId="06A160A1" w14:textId="77777777" w:rsidR="00442AE8" w:rsidRDefault="00442AE8" w:rsidP="00442AE8"/>
    <w:p w14:paraId="7804B349" w14:textId="77777777" w:rsidR="00442AE8" w:rsidRDefault="00442AE8" w:rsidP="00442AE8">
      <w:pPr>
        <w:adjustRightInd w:val="0"/>
        <w:spacing w:line="360" w:lineRule="auto"/>
        <w:jc w:val="center"/>
        <w:rPr>
          <w:b/>
          <w:sz w:val="28"/>
          <w:u w:val="single"/>
        </w:rPr>
      </w:pPr>
      <w:r>
        <w:rPr>
          <w:b/>
          <w:sz w:val="28"/>
          <w:u w:val="single"/>
        </w:rPr>
        <w:t>List of Figures</w:t>
      </w:r>
    </w:p>
    <w:p w14:paraId="675EFD90" w14:textId="77777777" w:rsidR="00442AE8" w:rsidRDefault="00442AE8" w:rsidP="00442AE8">
      <w:pPr>
        <w:adjustRightInd w:val="0"/>
        <w:spacing w:line="360" w:lineRule="auto"/>
        <w:jc w:val="center"/>
        <w:rPr>
          <w:b/>
          <w:sz w:val="28"/>
          <w:u w:val="single"/>
        </w:rPr>
      </w:pPr>
    </w:p>
    <w:p w14:paraId="42327BDE" w14:textId="2C32EE82" w:rsidR="00442AE8" w:rsidRDefault="00442AE8" w:rsidP="00442AE8">
      <w:pPr>
        <w:pStyle w:val="TOC2"/>
        <w:tabs>
          <w:tab w:val="right" w:leader="dot" w:pos="9027"/>
        </w:tabs>
        <w:ind w:left="216"/>
        <w:rPr>
          <w:rFonts w:ascii="Times New Roman" w:hAnsi="Times New Roman"/>
          <w:b/>
          <w:bCs/>
          <w:sz w:val="24"/>
          <w:szCs w:val="24"/>
        </w:rPr>
      </w:pPr>
      <w:r>
        <w:rPr>
          <w:rFonts w:ascii="Times New Roman" w:hAnsi="Times New Roman"/>
          <w:b/>
          <w:bCs/>
          <w:sz w:val="24"/>
          <w:szCs w:val="24"/>
        </w:rPr>
        <w:t>Use Case Diagrams</w:t>
      </w:r>
      <w:r>
        <w:rPr>
          <w:rFonts w:ascii="Times New Roman" w:hAnsi="Times New Roman"/>
          <w:b/>
          <w:bCs/>
          <w:sz w:val="24"/>
          <w:szCs w:val="24"/>
        </w:rPr>
        <w:tab/>
        <w:t>7</w:t>
      </w:r>
    </w:p>
    <w:p w14:paraId="25C6C579" w14:textId="1D22D645" w:rsidR="003D7646" w:rsidRDefault="003D7646" w:rsidP="003D7646">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5.1 Admin</w:t>
      </w:r>
      <w:r>
        <w:rPr>
          <w:rFonts w:ascii="Times New Roman" w:hAnsi="Times New Roman"/>
          <w:sz w:val="24"/>
          <w:szCs w:val="24"/>
        </w:rPr>
        <w:tab/>
      </w:r>
      <w:r w:rsidR="00AC709A">
        <w:rPr>
          <w:rFonts w:ascii="Times New Roman" w:hAnsi="Times New Roman"/>
          <w:b/>
          <w:bCs/>
          <w:sz w:val="24"/>
          <w:szCs w:val="24"/>
        </w:rPr>
        <w:t>7</w:t>
      </w:r>
    </w:p>
    <w:p w14:paraId="559273EB" w14:textId="218C66BF" w:rsidR="003D7646" w:rsidRPr="00F477D1" w:rsidRDefault="003D7646" w:rsidP="003D7646">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5.2 Distributor</w:t>
      </w:r>
      <w:r>
        <w:rPr>
          <w:rFonts w:ascii="Times New Roman" w:hAnsi="Times New Roman"/>
          <w:sz w:val="24"/>
          <w:szCs w:val="24"/>
        </w:rPr>
        <w:tab/>
      </w:r>
      <w:r w:rsidR="00AC709A">
        <w:rPr>
          <w:rFonts w:ascii="Times New Roman" w:hAnsi="Times New Roman"/>
          <w:b/>
          <w:bCs/>
          <w:sz w:val="24"/>
          <w:szCs w:val="24"/>
        </w:rPr>
        <w:t>8</w:t>
      </w:r>
    </w:p>
    <w:p w14:paraId="6E75EAB7" w14:textId="22FF2AF2" w:rsidR="003D7646" w:rsidRDefault="003D7646" w:rsidP="003D7646">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5.3 Customer</w:t>
      </w:r>
      <w:r>
        <w:rPr>
          <w:rFonts w:ascii="Times New Roman" w:hAnsi="Times New Roman"/>
          <w:sz w:val="24"/>
          <w:szCs w:val="24"/>
        </w:rPr>
        <w:tab/>
      </w:r>
      <w:r w:rsidR="00AC709A">
        <w:rPr>
          <w:rFonts w:ascii="Times New Roman" w:hAnsi="Times New Roman"/>
          <w:b/>
          <w:bCs/>
          <w:sz w:val="24"/>
          <w:szCs w:val="24"/>
        </w:rPr>
        <w:t>9</w:t>
      </w:r>
    </w:p>
    <w:p w14:paraId="3CBA6159" w14:textId="321F43E2" w:rsidR="003D7646" w:rsidRPr="00E82C79" w:rsidRDefault="003D7646" w:rsidP="003D7646">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5.4 Subscribed Customer</w:t>
      </w:r>
      <w:r>
        <w:rPr>
          <w:rFonts w:ascii="Times New Roman" w:hAnsi="Times New Roman"/>
          <w:sz w:val="24"/>
          <w:szCs w:val="24"/>
        </w:rPr>
        <w:tab/>
      </w:r>
      <w:r>
        <w:rPr>
          <w:rFonts w:ascii="Times New Roman" w:hAnsi="Times New Roman"/>
          <w:b/>
          <w:bCs/>
          <w:sz w:val="24"/>
          <w:szCs w:val="24"/>
        </w:rPr>
        <w:t>1</w:t>
      </w:r>
      <w:r w:rsidR="00AC709A">
        <w:rPr>
          <w:rFonts w:ascii="Times New Roman" w:hAnsi="Times New Roman"/>
          <w:b/>
          <w:bCs/>
          <w:sz w:val="24"/>
          <w:szCs w:val="24"/>
        </w:rPr>
        <w:t>0</w:t>
      </w:r>
    </w:p>
    <w:p w14:paraId="55355857" w14:textId="77777777" w:rsidR="003D7646" w:rsidRPr="003D7646" w:rsidRDefault="003D7646" w:rsidP="003D7646">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5.5 Expert</w:t>
      </w:r>
      <w:r>
        <w:rPr>
          <w:rFonts w:ascii="Times New Roman" w:hAnsi="Times New Roman"/>
          <w:sz w:val="24"/>
          <w:szCs w:val="24"/>
        </w:rPr>
        <w:tab/>
      </w:r>
      <w:r w:rsidRPr="00F477D1">
        <w:rPr>
          <w:rFonts w:ascii="Times New Roman" w:hAnsi="Times New Roman"/>
          <w:b/>
          <w:bCs/>
          <w:sz w:val="24"/>
          <w:szCs w:val="24"/>
        </w:rPr>
        <w:t>11</w:t>
      </w:r>
    </w:p>
    <w:p w14:paraId="7A8AE69B" w14:textId="7A620CDE" w:rsidR="00442AE8" w:rsidRDefault="003D7646" w:rsidP="00442AE8">
      <w:pPr>
        <w:pStyle w:val="TOC2"/>
        <w:tabs>
          <w:tab w:val="right" w:leader="dot" w:pos="9027"/>
        </w:tabs>
        <w:ind w:left="216"/>
        <w:rPr>
          <w:rFonts w:ascii="Times New Roman" w:hAnsi="Times New Roman"/>
          <w:sz w:val="24"/>
          <w:szCs w:val="24"/>
        </w:rPr>
      </w:pPr>
      <w:r>
        <w:rPr>
          <w:rFonts w:ascii="Times New Roman" w:hAnsi="Times New Roman"/>
          <w:sz w:val="24"/>
          <w:szCs w:val="24"/>
        </w:rPr>
        <w:t>Fig 6</w:t>
      </w:r>
      <w:r w:rsidR="00442AE8">
        <w:rPr>
          <w:rFonts w:ascii="Times New Roman" w:hAnsi="Times New Roman"/>
          <w:sz w:val="24"/>
          <w:szCs w:val="24"/>
        </w:rPr>
        <w:t xml:space="preserve"> </w:t>
      </w:r>
      <w:r w:rsidR="00F477D1">
        <w:rPr>
          <w:rFonts w:ascii="Times New Roman" w:hAnsi="Times New Roman"/>
          <w:sz w:val="24"/>
          <w:szCs w:val="24"/>
        </w:rPr>
        <w:t>ER Diagram</w:t>
      </w:r>
      <w:r w:rsidR="00442AE8">
        <w:rPr>
          <w:rFonts w:ascii="Times New Roman" w:hAnsi="Times New Roman"/>
          <w:sz w:val="24"/>
          <w:szCs w:val="24"/>
        </w:rPr>
        <w:tab/>
      </w:r>
      <w:r w:rsidR="00AC709A" w:rsidRPr="00AC709A">
        <w:rPr>
          <w:rFonts w:ascii="Times New Roman" w:hAnsi="Times New Roman"/>
          <w:b/>
          <w:bCs/>
          <w:sz w:val="24"/>
          <w:szCs w:val="24"/>
        </w:rPr>
        <w:t>11</w:t>
      </w:r>
    </w:p>
    <w:p w14:paraId="3DBDC2D1" w14:textId="77777777" w:rsidR="001F55F9" w:rsidRDefault="001F55F9">
      <w:pPr>
        <w:pStyle w:val="BodyText"/>
        <w:spacing w:before="7"/>
        <w:rPr>
          <w:b/>
          <w:sz w:val="20"/>
        </w:rPr>
      </w:pPr>
    </w:p>
    <w:p w14:paraId="33E7A52B" w14:textId="77777777" w:rsidR="001F55F9" w:rsidRDefault="001F55F9">
      <w:pPr>
        <w:rPr>
          <w:sz w:val="24"/>
        </w:rPr>
        <w:sectPr w:rsidR="001F55F9">
          <w:footerReference w:type="default" r:id="rId12"/>
          <w:pgSz w:w="11900" w:h="16840"/>
          <w:pgMar w:top="1320" w:right="1020" w:bottom="1220" w:left="1340" w:header="720" w:footer="1034" w:gutter="0"/>
          <w:cols w:space="720"/>
        </w:sectPr>
      </w:pPr>
    </w:p>
    <w:p w14:paraId="58B822E9" w14:textId="77777777" w:rsidR="001F55F9" w:rsidRDefault="001F55F9">
      <w:pPr>
        <w:pStyle w:val="BodyText"/>
        <w:spacing w:before="8"/>
        <w:rPr>
          <w:b/>
          <w:sz w:val="20"/>
        </w:rPr>
      </w:pPr>
    </w:p>
    <w:p w14:paraId="2B2018A4" w14:textId="77777777" w:rsidR="001F55F9" w:rsidRDefault="00442AE8">
      <w:pPr>
        <w:pStyle w:val="ListParagraph"/>
        <w:numPr>
          <w:ilvl w:val="0"/>
          <w:numId w:val="1"/>
        </w:numPr>
        <w:tabs>
          <w:tab w:val="left" w:pos="539"/>
          <w:tab w:val="left" w:pos="540"/>
        </w:tabs>
        <w:spacing w:before="88"/>
        <w:rPr>
          <w:b/>
          <w:sz w:val="28"/>
        </w:rPr>
      </w:pPr>
      <w:bookmarkStart w:id="0" w:name="1._Introduction:"/>
      <w:bookmarkEnd w:id="0"/>
      <w:r>
        <w:rPr>
          <w:b/>
          <w:sz w:val="28"/>
        </w:rPr>
        <w:t>Introduction:</w:t>
      </w:r>
    </w:p>
    <w:p w14:paraId="095E16CF" w14:textId="77777777" w:rsidR="001F55F9" w:rsidRDefault="001F55F9">
      <w:pPr>
        <w:pStyle w:val="ListParagraph"/>
        <w:tabs>
          <w:tab w:val="left" w:pos="539"/>
          <w:tab w:val="left" w:pos="540"/>
        </w:tabs>
        <w:spacing w:before="88"/>
        <w:ind w:left="0" w:firstLine="0"/>
        <w:rPr>
          <w:b/>
          <w:sz w:val="28"/>
        </w:rPr>
      </w:pPr>
    </w:p>
    <w:p w14:paraId="799DC4C2" w14:textId="77777777" w:rsidR="001F55F9" w:rsidRPr="007552A5" w:rsidRDefault="00442AE8" w:rsidP="007552A5">
      <w:pPr>
        <w:pStyle w:val="ListParagraph"/>
        <w:numPr>
          <w:ilvl w:val="1"/>
          <w:numId w:val="1"/>
        </w:numPr>
        <w:tabs>
          <w:tab w:val="left" w:pos="1046"/>
        </w:tabs>
        <w:spacing w:before="59"/>
        <w:jc w:val="both"/>
        <w:rPr>
          <w:b/>
          <w:sz w:val="26"/>
        </w:rPr>
      </w:pPr>
      <w:bookmarkStart w:id="1" w:name="2._Architecture:"/>
      <w:bookmarkEnd w:id="1"/>
      <w:r w:rsidRPr="007552A5">
        <w:rPr>
          <w:b/>
          <w:sz w:val="24"/>
        </w:rPr>
        <w:t>Document</w:t>
      </w:r>
      <w:r w:rsidR="007A238F">
        <w:rPr>
          <w:b/>
          <w:sz w:val="24"/>
        </w:rPr>
        <w:t xml:space="preserve"> </w:t>
      </w:r>
      <w:r w:rsidRPr="007552A5">
        <w:rPr>
          <w:b/>
          <w:sz w:val="24"/>
        </w:rPr>
        <w:t>Purpose:</w:t>
      </w:r>
    </w:p>
    <w:p w14:paraId="34924435" w14:textId="77777777" w:rsidR="001F55F9" w:rsidRDefault="001F55F9">
      <w:pPr>
        <w:pStyle w:val="BodyText"/>
        <w:rPr>
          <w:b/>
          <w:sz w:val="22"/>
        </w:rPr>
      </w:pPr>
    </w:p>
    <w:p w14:paraId="6A4F774C" w14:textId="77777777" w:rsidR="007552A5" w:rsidRPr="009759B5" w:rsidRDefault="007552A5" w:rsidP="006428A3">
      <w:pPr>
        <w:pStyle w:val="BodyText"/>
        <w:spacing w:line="360" w:lineRule="auto"/>
        <w:ind w:left="570"/>
      </w:pPr>
      <w:r w:rsidRPr="009759B5">
        <w:t xml:space="preserve">This document communicates the business requirements and scope for developing </w:t>
      </w:r>
      <w:r>
        <w:t xml:space="preserve">    </w:t>
      </w:r>
      <w:r w:rsidR="00E940F6">
        <w:t>Gamer’s Valley</w:t>
      </w:r>
      <w:r w:rsidRPr="009759B5">
        <w:t xml:space="preserve"> System. The scope of this document is to define </w:t>
      </w:r>
      <w:r w:rsidR="00751F13" w:rsidRPr="009759B5">
        <w:t xml:space="preserve">the </w:t>
      </w:r>
      <w:r w:rsidR="00751F13">
        <w:t>functional</w:t>
      </w:r>
      <w:r w:rsidRPr="009759B5">
        <w:t xml:space="preserve"> and </w:t>
      </w:r>
      <w:r w:rsidR="00F43564" w:rsidRPr="009759B5">
        <w:t>non-functional</w:t>
      </w:r>
      <w:r w:rsidRPr="009759B5">
        <w:t xml:space="preserve"> requirements, business rules and other constraints requirements.</w:t>
      </w:r>
    </w:p>
    <w:p w14:paraId="05A09AD8" w14:textId="77777777" w:rsidR="001F55F9" w:rsidRDefault="001F55F9">
      <w:pPr>
        <w:pStyle w:val="BodyText"/>
        <w:rPr>
          <w:sz w:val="26"/>
        </w:rPr>
      </w:pPr>
    </w:p>
    <w:p w14:paraId="7D610A16" w14:textId="77777777" w:rsidR="001F55F9" w:rsidRDefault="001F55F9">
      <w:pPr>
        <w:pStyle w:val="BodyText"/>
        <w:spacing w:before="5"/>
        <w:rPr>
          <w:sz w:val="20"/>
        </w:rPr>
      </w:pPr>
    </w:p>
    <w:p w14:paraId="0ECCE1FC" w14:textId="77777777" w:rsidR="001F55F9" w:rsidRDefault="00442AE8">
      <w:pPr>
        <w:pStyle w:val="Heading2"/>
        <w:numPr>
          <w:ilvl w:val="1"/>
          <w:numId w:val="1"/>
        </w:numPr>
        <w:tabs>
          <w:tab w:val="left" w:pos="1046"/>
        </w:tabs>
        <w:jc w:val="both"/>
      </w:pPr>
      <w:r>
        <w:t>Project Background:</w:t>
      </w:r>
    </w:p>
    <w:p w14:paraId="65063AEA" w14:textId="77777777" w:rsidR="007552A5" w:rsidRPr="007552A5" w:rsidRDefault="007552A5" w:rsidP="007552A5"/>
    <w:p w14:paraId="3B0F0FF4" w14:textId="77777777" w:rsidR="00E940F6" w:rsidRPr="00E940F6" w:rsidRDefault="00E940F6" w:rsidP="00E940F6">
      <w:pPr>
        <w:widowControl/>
        <w:ind w:left="630" w:firstLine="709"/>
        <w:jc w:val="both"/>
        <w:rPr>
          <w:sz w:val="24"/>
          <w:szCs w:val="24"/>
        </w:rPr>
      </w:pPr>
      <w:r w:rsidRPr="00E940F6">
        <w:rPr>
          <w:sz w:val="24"/>
          <w:szCs w:val="24"/>
        </w:rPr>
        <w:t>Now-a-days in India gaming industry /esports community is growing wildly. New aspirant gamers are taking gaming as their full-time career. Lots of people still don’t know much about this industry but have interest in gaming and want to enter this industry as a professional gamer or a streamer/entertainer. But they don’t know about which kind of devices they are going to need, which kind of setup is suitable for their starting phase in this journey, and how much financial assurity they will need.</w:t>
      </w:r>
    </w:p>
    <w:p w14:paraId="4BE3E186" w14:textId="77777777" w:rsidR="00E940F6" w:rsidRPr="00E940F6" w:rsidRDefault="00E940F6" w:rsidP="00E940F6">
      <w:pPr>
        <w:widowControl/>
        <w:ind w:left="630" w:firstLine="709"/>
        <w:jc w:val="both"/>
      </w:pPr>
      <w:r w:rsidRPr="00E940F6">
        <w:rPr>
          <w:sz w:val="24"/>
          <w:szCs w:val="24"/>
        </w:rPr>
        <w:t xml:space="preserve">So what people do is, they go the market to buy some gaming PC which is pre-built and has some really high-price, but the problem here is the PC is pre-built, and they cannot modify it according to their interest. So there is no option left  for customer to choose  the PC parts according to their interest or they don't know much about the PC and in the market as we know, in one shop we cannot get all the things </w:t>
      </w:r>
      <w:r w:rsidRPr="00E940F6">
        <w:t>related to our setup.</w:t>
      </w:r>
    </w:p>
    <w:p w14:paraId="004FC260" w14:textId="77777777" w:rsidR="006428A3" w:rsidRPr="009759B5" w:rsidRDefault="006428A3" w:rsidP="006428A3">
      <w:pPr>
        <w:widowControl/>
        <w:adjustRightInd w:val="0"/>
        <w:spacing w:line="360" w:lineRule="auto"/>
        <w:ind w:left="630"/>
        <w:jc w:val="both"/>
      </w:pPr>
    </w:p>
    <w:p w14:paraId="0EE0978C" w14:textId="77777777" w:rsidR="001F55F9" w:rsidRDefault="001F55F9">
      <w:pPr>
        <w:pStyle w:val="BodyText"/>
        <w:spacing w:before="5"/>
        <w:rPr>
          <w:sz w:val="27"/>
        </w:rPr>
      </w:pPr>
    </w:p>
    <w:p w14:paraId="592291F4" w14:textId="77777777" w:rsidR="001F55F9" w:rsidRDefault="001F1510">
      <w:pPr>
        <w:pStyle w:val="Heading2"/>
        <w:numPr>
          <w:ilvl w:val="1"/>
          <w:numId w:val="1"/>
        </w:numPr>
        <w:tabs>
          <w:tab w:val="left" w:pos="1104"/>
        </w:tabs>
        <w:ind w:left="1104"/>
        <w:jc w:val="both"/>
      </w:pPr>
      <w:r>
        <w:t>Aim &amp; Objectives</w:t>
      </w:r>
      <w:r w:rsidR="00442AE8">
        <w:t>:</w:t>
      </w:r>
    </w:p>
    <w:p w14:paraId="1E461969" w14:textId="77777777" w:rsidR="001F55F9" w:rsidRDefault="001F55F9">
      <w:pPr>
        <w:pStyle w:val="BodyText"/>
        <w:spacing w:before="8"/>
        <w:rPr>
          <w:b/>
          <w:sz w:val="21"/>
        </w:rPr>
      </w:pPr>
    </w:p>
    <w:p w14:paraId="0249A00C" w14:textId="77777777" w:rsidR="00E940F6" w:rsidRPr="00E940F6" w:rsidRDefault="00E940F6" w:rsidP="00E940F6">
      <w:pPr>
        <w:widowControl/>
        <w:ind w:left="630" w:firstLine="709"/>
        <w:jc w:val="both"/>
        <w:rPr>
          <w:sz w:val="24"/>
          <w:szCs w:val="24"/>
        </w:rPr>
      </w:pPr>
      <w:r w:rsidRPr="00E940F6">
        <w:rPr>
          <w:sz w:val="24"/>
          <w:szCs w:val="24"/>
        </w:rPr>
        <w:t>The main objective of this project is to create a web application which will help the aspirant gamers to choose the PC parts according to their interest, according to their profession and to provide a service where customer can find all the necessary devices related to his setup at one place. And to help newly growing gamers to get some information about new devices in the market which will help them out. Providing experts advise to build a perfect PC setup for them is going to be the exceptional part of this application as it going to provide lots of information for growing streamers or gamers. It is user friendly, easy to handle, and requires no maintenance from the user side.</w:t>
      </w:r>
    </w:p>
    <w:p w14:paraId="5D8DAA19" w14:textId="77777777" w:rsidR="001F55F9" w:rsidRDefault="001F55F9" w:rsidP="00531A8C">
      <w:pPr>
        <w:pStyle w:val="BodyText"/>
        <w:spacing w:line="276" w:lineRule="auto"/>
        <w:ind w:right="110"/>
        <w:jc w:val="both"/>
        <w:sectPr w:rsidR="001F55F9">
          <w:footerReference w:type="default" r:id="rId13"/>
          <w:pgSz w:w="11900" w:h="16840"/>
          <w:pgMar w:top="1340" w:right="1020" w:bottom="1220" w:left="1340" w:header="720" w:footer="1034" w:gutter="0"/>
          <w:cols w:space="720"/>
        </w:sectPr>
      </w:pPr>
    </w:p>
    <w:p w14:paraId="1EC374B3" w14:textId="77777777" w:rsidR="001F55F9" w:rsidRDefault="001F55F9"/>
    <w:p w14:paraId="4B60CBEC" w14:textId="77777777" w:rsidR="001D014B" w:rsidRDefault="001D014B" w:rsidP="001D014B"/>
    <w:p w14:paraId="5B7BEEDB" w14:textId="77777777" w:rsidR="001D014B" w:rsidRPr="00531A8C" w:rsidRDefault="001D014B" w:rsidP="001D014B">
      <w:pPr>
        <w:pStyle w:val="ListParagraph"/>
        <w:numPr>
          <w:ilvl w:val="0"/>
          <w:numId w:val="1"/>
        </w:numPr>
        <w:tabs>
          <w:tab w:val="left" w:pos="400"/>
        </w:tabs>
        <w:spacing w:before="6"/>
        <w:rPr>
          <w:b/>
          <w:sz w:val="41"/>
        </w:rPr>
      </w:pPr>
      <w:r w:rsidRPr="00531A8C">
        <w:rPr>
          <w:b/>
          <w:sz w:val="28"/>
        </w:rPr>
        <w:t>Business Requirements</w:t>
      </w:r>
      <w:r w:rsidR="007A238F" w:rsidRPr="00531A8C">
        <w:rPr>
          <w:b/>
          <w:sz w:val="28"/>
        </w:rPr>
        <w:t xml:space="preserve"> </w:t>
      </w:r>
      <w:r w:rsidRPr="00531A8C">
        <w:rPr>
          <w:b/>
          <w:sz w:val="28"/>
        </w:rPr>
        <w:t>Overview:</w:t>
      </w:r>
    </w:p>
    <w:p w14:paraId="3C872465" w14:textId="77777777" w:rsidR="007552A5" w:rsidRPr="00531A8C" w:rsidRDefault="00066D5E" w:rsidP="00531A8C">
      <w:pPr>
        <w:pStyle w:val="ListParagraph"/>
        <w:numPr>
          <w:ilvl w:val="0"/>
          <w:numId w:val="12"/>
        </w:numPr>
        <w:suppressAutoHyphens/>
        <w:autoSpaceDE/>
        <w:autoSpaceDN/>
        <w:spacing w:before="240" w:after="120" w:line="276" w:lineRule="auto"/>
        <w:jc w:val="both"/>
        <w:rPr>
          <w:sz w:val="24"/>
          <w:szCs w:val="24"/>
        </w:rPr>
      </w:pPr>
      <w:r>
        <w:rPr>
          <w:sz w:val="24"/>
          <w:szCs w:val="24"/>
        </w:rPr>
        <w:t xml:space="preserve">Gamer’s Valley System </w:t>
      </w:r>
      <w:r w:rsidRPr="00531A8C">
        <w:rPr>
          <w:sz w:val="24"/>
          <w:szCs w:val="24"/>
        </w:rPr>
        <w:t>is</w:t>
      </w:r>
      <w:r w:rsidR="007552A5" w:rsidRPr="00531A8C">
        <w:rPr>
          <w:sz w:val="24"/>
          <w:szCs w:val="24"/>
        </w:rPr>
        <w:t xml:space="preserve"> a Web applicati</w:t>
      </w:r>
      <w:r>
        <w:rPr>
          <w:sz w:val="24"/>
          <w:szCs w:val="24"/>
        </w:rPr>
        <w:t>on for aspirant gamers</w:t>
      </w:r>
      <w:r w:rsidR="007552A5" w:rsidRPr="00531A8C">
        <w:rPr>
          <w:sz w:val="24"/>
          <w:szCs w:val="24"/>
        </w:rPr>
        <w:t>.</w:t>
      </w:r>
    </w:p>
    <w:p w14:paraId="278C128E" w14:textId="439543AC" w:rsidR="007552A5" w:rsidRPr="00531A8C" w:rsidRDefault="007552A5" w:rsidP="00531A8C">
      <w:pPr>
        <w:pStyle w:val="ListParagraph"/>
        <w:numPr>
          <w:ilvl w:val="0"/>
          <w:numId w:val="12"/>
        </w:numPr>
        <w:suppressAutoHyphens/>
        <w:autoSpaceDE/>
        <w:autoSpaceDN/>
        <w:spacing w:before="240" w:after="120" w:line="276" w:lineRule="auto"/>
        <w:jc w:val="both"/>
        <w:rPr>
          <w:sz w:val="24"/>
          <w:szCs w:val="24"/>
        </w:rPr>
      </w:pPr>
      <w:r w:rsidRPr="00531A8C">
        <w:rPr>
          <w:sz w:val="24"/>
          <w:szCs w:val="24"/>
        </w:rPr>
        <w:t xml:space="preserve">There are mainly </w:t>
      </w:r>
      <w:r w:rsidR="00066D5E">
        <w:rPr>
          <w:sz w:val="24"/>
          <w:szCs w:val="24"/>
        </w:rPr>
        <w:t>four</w:t>
      </w:r>
      <w:r w:rsidRPr="00531A8C">
        <w:rPr>
          <w:sz w:val="24"/>
          <w:szCs w:val="24"/>
        </w:rPr>
        <w:t xml:space="preserve"> types</w:t>
      </w:r>
      <w:r w:rsidR="00066D5E">
        <w:rPr>
          <w:sz w:val="24"/>
          <w:szCs w:val="24"/>
        </w:rPr>
        <w:t xml:space="preserve"> of </w:t>
      </w:r>
      <w:r w:rsidR="004E2867">
        <w:rPr>
          <w:sz w:val="24"/>
          <w:szCs w:val="24"/>
        </w:rPr>
        <w:t>users</w:t>
      </w:r>
      <w:r w:rsidR="00066D5E">
        <w:rPr>
          <w:sz w:val="24"/>
          <w:szCs w:val="24"/>
        </w:rPr>
        <w:t>. Admin, Distributor, Expert and Customer</w:t>
      </w:r>
      <w:r w:rsidRPr="00531A8C">
        <w:rPr>
          <w:sz w:val="24"/>
          <w:szCs w:val="24"/>
        </w:rPr>
        <w:t>.</w:t>
      </w:r>
    </w:p>
    <w:p w14:paraId="43B09F96" w14:textId="77777777" w:rsidR="007552A5" w:rsidRPr="00531A8C" w:rsidRDefault="00066D5E" w:rsidP="00531A8C">
      <w:pPr>
        <w:pStyle w:val="ListParagraph"/>
        <w:numPr>
          <w:ilvl w:val="0"/>
          <w:numId w:val="12"/>
        </w:numPr>
        <w:suppressAutoHyphens/>
        <w:autoSpaceDE/>
        <w:autoSpaceDN/>
        <w:spacing w:before="240" w:after="120" w:line="276" w:lineRule="auto"/>
        <w:jc w:val="both"/>
        <w:rPr>
          <w:sz w:val="24"/>
          <w:szCs w:val="24"/>
        </w:rPr>
      </w:pPr>
      <w:r>
        <w:rPr>
          <w:sz w:val="24"/>
          <w:szCs w:val="24"/>
        </w:rPr>
        <w:t>Customer can go through different products, buy products and update profile</w:t>
      </w:r>
      <w:r w:rsidR="007552A5" w:rsidRPr="00531A8C">
        <w:rPr>
          <w:sz w:val="24"/>
          <w:szCs w:val="24"/>
        </w:rPr>
        <w:t>.</w:t>
      </w:r>
    </w:p>
    <w:p w14:paraId="69E71AB3" w14:textId="77777777" w:rsidR="007552A5" w:rsidRPr="00531A8C" w:rsidRDefault="00066D5E" w:rsidP="00531A8C">
      <w:pPr>
        <w:pStyle w:val="ListParagraph"/>
        <w:numPr>
          <w:ilvl w:val="0"/>
          <w:numId w:val="12"/>
        </w:numPr>
        <w:suppressAutoHyphens/>
        <w:autoSpaceDE/>
        <w:autoSpaceDN/>
        <w:spacing w:before="240" w:after="120" w:line="276" w:lineRule="auto"/>
        <w:jc w:val="both"/>
        <w:rPr>
          <w:sz w:val="24"/>
          <w:szCs w:val="24"/>
        </w:rPr>
      </w:pPr>
      <w:r>
        <w:rPr>
          <w:sz w:val="24"/>
          <w:szCs w:val="24"/>
        </w:rPr>
        <w:t>Approving Distributors and Experts, uploading products done</w:t>
      </w:r>
      <w:r w:rsidR="007552A5" w:rsidRPr="00531A8C">
        <w:rPr>
          <w:sz w:val="24"/>
          <w:szCs w:val="24"/>
        </w:rPr>
        <w:t xml:space="preserve"> through Admin only.</w:t>
      </w:r>
    </w:p>
    <w:p w14:paraId="61F843BB" w14:textId="77777777" w:rsidR="004E1F25" w:rsidRPr="004E1F25" w:rsidRDefault="00066D5E" w:rsidP="004E1F25">
      <w:pPr>
        <w:pStyle w:val="ListParagraph"/>
        <w:numPr>
          <w:ilvl w:val="0"/>
          <w:numId w:val="12"/>
        </w:numPr>
        <w:suppressAutoHyphens/>
        <w:autoSpaceDE/>
        <w:autoSpaceDN/>
        <w:spacing w:before="240" w:after="120" w:line="276" w:lineRule="auto"/>
        <w:jc w:val="both"/>
        <w:rPr>
          <w:sz w:val="24"/>
          <w:szCs w:val="24"/>
        </w:rPr>
      </w:pPr>
      <w:r>
        <w:rPr>
          <w:sz w:val="24"/>
          <w:szCs w:val="24"/>
        </w:rPr>
        <w:t xml:space="preserve">Expert will upload pre-built </w:t>
      </w:r>
      <w:r w:rsidR="004E1F25">
        <w:rPr>
          <w:sz w:val="24"/>
          <w:szCs w:val="24"/>
        </w:rPr>
        <w:t>PC’s</w:t>
      </w:r>
      <w:r w:rsidR="004E1F25" w:rsidRPr="00531A8C">
        <w:rPr>
          <w:sz w:val="24"/>
          <w:szCs w:val="24"/>
        </w:rPr>
        <w:t>;</w:t>
      </w:r>
      <w:r>
        <w:rPr>
          <w:sz w:val="24"/>
          <w:szCs w:val="24"/>
        </w:rPr>
        <w:t xml:space="preserve"> view requirements received by customers</w:t>
      </w:r>
      <w:r w:rsidR="007552A5" w:rsidRPr="00531A8C">
        <w:rPr>
          <w:sz w:val="24"/>
          <w:szCs w:val="24"/>
        </w:rPr>
        <w:t>.</w:t>
      </w:r>
    </w:p>
    <w:p w14:paraId="0C4B3CB2" w14:textId="743954EF" w:rsidR="00531A8C" w:rsidRPr="004E1F25" w:rsidRDefault="004E1F25" w:rsidP="004E1F25">
      <w:pPr>
        <w:pStyle w:val="ListParagraph"/>
        <w:numPr>
          <w:ilvl w:val="0"/>
          <w:numId w:val="12"/>
        </w:numPr>
        <w:suppressAutoHyphens/>
        <w:autoSpaceDE/>
        <w:autoSpaceDN/>
        <w:spacing w:before="240" w:after="120" w:line="276" w:lineRule="auto"/>
        <w:jc w:val="both"/>
        <w:rPr>
          <w:sz w:val="24"/>
          <w:szCs w:val="24"/>
        </w:rPr>
      </w:pPr>
      <w:r>
        <w:rPr>
          <w:sz w:val="24"/>
          <w:szCs w:val="24"/>
        </w:rPr>
        <w:t xml:space="preserve">Distributor will upload </w:t>
      </w:r>
      <w:r w:rsidR="004E2867">
        <w:rPr>
          <w:sz w:val="24"/>
          <w:szCs w:val="24"/>
        </w:rPr>
        <w:t>offers;</w:t>
      </w:r>
      <w:r>
        <w:rPr>
          <w:sz w:val="24"/>
          <w:szCs w:val="24"/>
        </w:rPr>
        <w:t xml:space="preserve"> view orders received from customers</w:t>
      </w:r>
      <w:r w:rsidR="007552A5" w:rsidRPr="00531A8C">
        <w:rPr>
          <w:sz w:val="24"/>
          <w:szCs w:val="24"/>
        </w:rPr>
        <w:t>.</w:t>
      </w:r>
    </w:p>
    <w:p w14:paraId="3D643163" w14:textId="77777777" w:rsidR="00531A8C" w:rsidRDefault="00531A8C" w:rsidP="00531A8C">
      <w:pPr>
        <w:pStyle w:val="ListParagraph"/>
        <w:tabs>
          <w:tab w:val="left" w:pos="761"/>
          <w:tab w:val="left" w:pos="762"/>
        </w:tabs>
        <w:spacing w:before="1" w:line="276" w:lineRule="auto"/>
        <w:ind w:left="401" w:firstLine="0"/>
        <w:rPr>
          <w:sz w:val="24"/>
        </w:rPr>
      </w:pPr>
    </w:p>
    <w:p w14:paraId="47C769B2" w14:textId="77777777" w:rsidR="001D014B" w:rsidRDefault="001D014B" w:rsidP="001D014B">
      <w:pPr>
        <w:pStyle w:val="Heading1"/>
        <w:numPr>
          <w:ilvl w:val="0"/>
          <w:numId w:val="1"/>
        </w:numPr>
        <w:tabs>
          <w:tab w:val="left" w:pos="331"/>
        </w:tabs>
        <w:ind w:left="331" w:hanging="211"/>
      </w:pPr>
      <w:r>
        <w:t xml:space="preserve">  Functional Requirements</w:t>
      </w:r>
      <w:r w:rsidR="007A238F">
        <w:t xml:space="preserve"> </w:t>
      </w:r>
      <w:r>
        <w:t>Overview:</w:t>
      </w:r>
    </w:p>
    <w:p w14:paraId="482EBD7C" w14:textId="77777777" w:rsidR="007A238F" w:rsidRPr="007A238F" w:rsidRDefault="007A238F" w:rsidP="007A238F"/>
    <w:p w14:paraId="4428267F" w14:textId="77777777" w:rsidR="007552A5" w:rsidRPr="00531A8C" w:rsidRDefault="004E1F25" w:rsidP="007552A5">
      <w:pPr>
        <w:pStyle w:val="ListParagraph"/>
        <w:rPr>
          <w:sz w:val="24"/>
          <w:szCs w:val="24"/>
        </w:rPr>
      </w:pPr>
      <w:r>
        <w:rPr>
          <w:sz w:val="24"/>
          <w:szCs w:val="24"/>
        </w:rPr>
        <w:t xml:space="preserve">Gamer’s Valley System </w:t>
      </w:r>
      <w:r w:rsidR="007552A5" w:rsidRPr="00531A8C">
        <w:rPr>
          <w:sz w:val="24"/>
          <w:szCs w:val="24"/>
        </w:rPr>
        <w:t>consists of four modules described as below.</w:t>
      </w:r>
    </w:p>
    <w:p w14:paraId="5359B7EB" w14:textId="77777777" w:rsidR="007552A5" w:rsidRPr="00531A8C" w:rsidRDefault="007552A5" w:rsidP="007552A5">
      <w:pPr>
        <w:pStyle w:val="ListParagraph"/>
        <w:rPr>
          <w:sz w:val="24"/>
          <w:szCs w:val="24"/>
        </w:rPr>
      </w:pPr>
    </w:p>
    <w:p w14:paraId="33F18DC9" w14:textId="77777777" w:rsidR="007552A5" w:rsidRPr="00531A8C" w:rsidRDefault="007552A5" w:rsidP="007552A5">
      <w:pPr>
        <w:pStyle w:val="ListParagraph"/>
        <w:rPr>
          <w:sz w:val="24"/>
          <w:szCs w:val="24"/>
        </w:rPr>
      </w:pPr>
    </w:p>
    <w:p w14:paraId="54D92292" w14:textId="77777777" w:rsidR="007552A5" w:rsidRPr="00531A8C" w:rsidRDefault="004E1F25" w:rsidP="00531A8C">
      <w:pPr>
        <w:pStyle w:val="ListParagraph"/>
        <w:numPr>
          <w:ilvl w:val="0"/>
          <w:numId w:val="13"/>
        </w:numPr>
        <w:suppressAutoHyphens/>
        <w:autoSpaceDE/>
        <w:autoSpaceDN/>
        <w:spacing w:line="276" w:lineRule="auto"/>
        <w:rPr>
          <w:sz w:val="24"/>
          <w:szCs w:val="24"/>
        </w:rPr>
      </w:pPr>
      <w:r>
        <w:rPr>
          <w:sz w:val="24"/>
          <w:szCs w:val="24"/>
        </w:rPr>
        <w:t>Customer</w:t>
      </w:r>
      <w:r w:rsidR="007552A5" w:rsidRPr="00531A8C">
        <w:rPr>
          <w:sz w:val="24"/>
          <w:szCs w:val="24"/>
        </w:rPr>
        <w:t xml:space="preserve"> Module</w:t>
      </w:r>
    </w:p>
    <w:p w14:paraId="291030FA" w14:textId="77777777" w:rsidR="007552A5" w:rsidRPr="00531A8C" w:rsidRDefault="00066377" w:rsidP="00531A8C">
      <w:pPr>
        <w:pStyle w:val="ListParagraph"/>
        <w:numPr>
          <w:ilvl w:val="0"/>
          <w:numId w:val="13"/>
        </w:numPr>
        <w:suppressAutoHyphens/>
        <w:autoSpaceDE/>
        <w:autoSpaceDN/>
        <w:spacing w:line="276" w:lineRule="auto"/>
        <w:rPr>
          <w:sz w:val="24"/>
          <w:szCs w:val="24"/>
        </w:rPr>
      </w:pPr>
      <w:r>
        <w:rPr>
          <w:sz w:val="24"/>
          <w:szCs w:val="24"/>
        </w:rPr>
        <w:t>Distributor</w:t>
      </w:r>
      <w:r w:rsidR="007552A5" w:rsidRPr="00531A8C">
        <w:rPr>
          <w:sz w:val="24"/>
          <w:szCs w:val="24"/>
        </w:rPr>
        <w:t xml:space="preserve"> Module</w:t>
      </w:r>
    </w:p>
    <w:p w14:paraId="6D33BCE9" w14:textId="77777777" w:rsidR="007552A5" w:rsidRDefault="007552A5" w:rsidP="00531A8C">
      <w:pPr>
        <w:pStyle w:val="ListParagraph"/>
        <w:numPr>
          <w:ilvl w:val="0"/>
          <w:numId w:val="13"/>
        </w:numPr>
        <w:suppressAutoHyphens/>
        <w:autoSpaceDE/>
        <w:autoSpaceDN/>
        <w:spacing w:line="276" w:lineRule="auto"/>
        <w:rPr>
          <w:sz w:val="24"/>
          <w:szCs w:val="24"/>
        </w:rPr>
      </w:pPr>
      <w:r w:rsidRPr="00531A8C">
        <w:rPr>
          <w:sz w:val="24"/>
          <w:szCs w:val="24"/>
        </w:rPr>
        <w:t>Admin Module</w:t>
      </w:r>
    </w:p>
    <w:p w14:paraId="74E32B88" w14:textId="77777777" w:rsidR="00066377" w:rsidRDefault="004E1F25" w:rsidP="00066377">
      <w:pPr>
        <w:pStyle w:val="ListParagraph"/>
        <w:numPr>
          <w:ilvl w:val="0"/>
          <w:numId w:val="13"/>
        </w:numPr>
        <w:suppressAutoHyphens/>
        <w:autoSpaceDE/>
        <w:autoSpaceDN/>
        <w:spacing w:line="276" w:lineRule="auto"/>
        <w:rPr>
          <w:sz w:val="24"/>
          <w:szCs w:val="24"/>
        </w:rPr>
      </w:pPr>
      <w:r>
        <w:rPr>
          <w:sz w:val="24"/>
          <w:szCs w:val="24"/>
        </w:rPr>
        <w:t>Expert</w:t>
      </w:r>
      <w:r w:rsidR="00066377" w:rsidRPr="00066377">
        <w:rPr>
          <w:sz w:val="24"/>
          <w:szCs w:val="24"/>
        </w:rPr>
        <w:t xml:space="preserve"> </w:t>
      </w:r>
      <w:r w:rsidR="00066377" w:rsidRPr="00531A8C">
        <w:rPr>
          <w:sz w:val="24"/>
          <w:szCs w:val="24"/>
        </w:rPr>
        <w:t>Module</w:t>
      </w:r>
    </w:p>
    <w:p w14:paraId="4A09E808" w14:textId="77777777" w:rsidR="00066377" w:rsidRPr="00531A8C" w:rsidRDefault="00066377" w:rsidP="00066377">
      <w:pPr>
        <w:pStyle w:val="ListParagraph"/>
        <w:suppressAutoHyphens/>
        <w:autoSpaceDE/>
        <w:autoSpaceDN/>
        <w:spacing w:line="276" w:lineRule="auto"/>
        <w:ind w:left="1287" w:firstLine="0"/>
        <w:rPr>
          <w:sz w:val="24"/>
          <w:szCs w:val="24"/>
        </w:rPr>
      </w:pPr>
    </w:p>
    <w:p w14:paraId="79175CD6" w14:textId="77777777" w:rsidR="007552A5" w:rsidRDefault="007552A5" w:rsidP="007552A5"/>
    <w:p w14:paraId="10516718" w14:textId="77777777" w:rsidR="007552A5" w:rsidRPr="00D94192" w:rsidRDefault="007552A5" w:rsidP="007552A5"/>
    <w:p w14:paraId="1DECC62F" w14:textId="77777777" w:rsidR="007552A5" w:rsidRPr="00D862A5" w:rsidRDefault="00066377" w:rsidP="00D862A5">
      <w:pPr>
        <w:pStyle w:val="Heading"/>
        <w:ind w:left="990" w:hanging="360"/>
        <w:rPr>
          <w:rFonts w:ascii="Times New Roman" w:hAnsi="Times New Roman" w:cs="Times New Roman"/>
          <w:b/>
        </w:rPr>
      </w:pPr>
      <w:r>
        <w:rPr>
          <w:rFonts w:ascii="Times New Roman" w:hAnsi="Times New Roman" w:cs="Times New Roman"/>
          <w:b/>
        </w:rPr>
        <w:t>3.1 Customer</w:t>
      </w:r>
      <w:r w:rsidR="00D862A5">
        <w:rPr>
          <w:rFonts w:ascii="Times New Roman" w:hAnsi="Times New Roman" w:cs="Times New Roman"/>
          <w:b/>
        </w:rPr>
        <w:t xml:space="preserve"> Module</w:t>
      </w:r>
    </w:p>
    <w:p w14:paraId="1F7BB0F9" w14:textId="77777777" w:rsidR="007552A5" w:rsidRPr="00531A8C" w:rsidRDefault="00D862A5" w:rsidP="00531A8C">
      <w:pPr>
        <w:pStyle w:val="ListParagraph"/>
        <w:numPr>
          <w:ilvl w:val="0"/>
          <w:numId w:val="12"/>
        </w:numPr>
        <w:suppressAutoHyphens/>
        <w:autoSpaceDE/>
        <w:autoSpaceDN/>
        <w:spacing w:line="276" w:lineRule="auto"/>
        <w:ind w:left="1418"/>
        <w:rPr>
          <w:sz w:val="24"/>
          <w:szCs w:val="24"/>
        </w:rPr>
      </w:pPr>
      <w:r>
        <w:rPr>
          <w:sz w:val="24"/>
          <w:szCs w:val="24"/>
        </w:rPr>
        <w:t xml:space="preserve">Gamer’s Valley System </w:t>
      </w:r>
      <w:r w:rsidR="007552A5" w:rsidRPr="00531A8C">
        <w:rPr>
          <w:sz w:val="24"/>
          <w:szCs w:val="24"/>
        </w:rPr>
        <w:t>provides the functionaliti</w:t>
      </w:r>
      <w:r>
        <w:rPr>
          <w:sz w:val="24"/>
          <w:szCs w:val="24"/>
        </w:rPr>
        <w:t>es like view products</w:t>
      </w:r>
      <w:r w:rsidR="007552A5" w:rsidRPr="00531A8C">
        <w:rPr>
          <w:sz w:val="24"/>
          <w:szCs w:val="24"/>
        </w:rPr>
        <w:t>.</w:t>
      </w:r>
    </w:p>
    <w:p w14:paraId="67410743" w14:textId="77777777" w:rsidR="007552A5" w:rsidRPr="00531A8C" w:rsidRDefault="007552A5" w:rsidP="00531A8C">
      <w:pPr>
        <w:pStyle w:val="ListParagraph"/>
        <w:spacing w:line="276" w:lineRule="auto"/>
        <w:ind w:left="709"/>
        <w:rPr>
          <w:sz w:val="24"/>
          <w:szCs w:val="24"/>
        </w:rPr>
      </w:pPr>
    </w:p>
    <w:p w14:paraId="44C08821" w14:textId="77777777" w:rsidR="007552A5" w:rsidRPr="00531A8C" w:rsidRDefault="007552A5" w:rsidP="00531A8C">
      <w:pPr>
        <w:pStyle w:val="ListParagraph"/>
        <w:numPr>
          <w:ilvl w:val="0"/>
          <w:numId w:val="12"/>
        </w:numPr>
        <w:suppressAutoHyphens/>
        <w:autoSpaceDE/>
        <w:autoSpaceDN/>
        <w:spacing w:line="276" w:lineRule="auto"/>
        <w:ind w:left="1418"/>
        <w:rPr>
          <w:sz w:val="24"/>
          <w:szCs w:val="24"/>
        </w:rPr>
      </w:pPr>
      <w:r w:rsidRPr="00531A8C">
        <w:rPr>
          <w:sz w:val="24"/>
          <w:szCs w:val="24"/>
        </w:rPr>
        <w:t xml:space="preserve">The </w:t>
      </w:r>
      <w:r w:rsidR="00D862A5">
        <w:rPr>
          <w:sz w:val="24"/>
          <w:szCs w:val="24"/>
        </w:rPr>
        <w:t>Customers</w:t>
      </w:r>
      <w:r w:rsidRPr="00531A8C">
        <w:rPr>
          <w:sz w:val="24"/>
          <w:szCs w:val="24"/>
        </w:rPr>
        <w:t xml:space="preserve"> can </w:t>
      </w:r>
      <w:r w:rsidR="00D862A5">
        <w:rPr>
          <w:sz w:val="24"/>
          <w:szCs w:val="24"/>
        </w:rPr>
        <w:t>add</w:t>
      </w:r>
      <w:r w:rsidRPr="00531A8C">
        <w:rPr>
          <w:sz w:val="24"/>
          <w:szCs w:val="24"/>
        </w:rPr>
        <w:t xml:space="preserve"> the </w:t>
      </w:r>
      <w:r w:rsidR="00D862A5">
        <w:rPr>
          <w:sz w:val="24"/>
          <w:szCs w:val="24"/>
        </w:rPr>
        <w:t>products</w:t>
      </w:r>
      <w:r w:rsidRPr="00531A8C">
        <w:rPr>
          <w:sz w:val="24"/>
          <w:szCs w:val="24"/>
        </w:rPr>
        <w:t xml:space="preserve"> </w:t>
      </w:r>
      <w:r w:rsidR="00D862A5">
        <w:rPr>
          <w:sz w:val="24"/>
          <w:szCs w:val="24"/>
        </w:rPr>
        <w:t>to the cart</w:t>
      </w:r>
      <w:r w:rsidRPr="00531A8C">
        <w:rPr>
          <w:sz w:val="24"/>
          <w:szCs w:val="24"/>
        </w:rPr>
        <w:t>.</w:t>
      </w:r>
    </w:p>
    <w:p w14:paraId="29333E52" w14:textId="77777777" w:rsidR="007552A5" w:rsidRPr="00531A8C" w:rsidRDefault="007552A5" w:rsidP="00531A8C">
      <w:pPr>
        <w:pStyle w:val="ListParagraph"/>
        <w:spacing w:line="276" w:lineRule="auto"/>
        <w:ind w:left="709"/>
        <w:rPr>
          <w:sz w:val="24"/>
          <w:szCs w:val="24"/>
        </w:rPr>
      </w:pPr>
    </w:p>
    <w:p w14:paraId="2DEA8B95" w14:textId="77777777" w:rsidR="007552A5" w:rsidRPr="00D862A5" w:rsidRDefault="00D862A5" w:rsidP="007552A5">
      <w:pPr>
        <w:pStyle w:val="ListParagraph"/>
        <w:numPr>
          <w:ilvl w:val="0"/>
          <w:numId w:val="12"/>
        </w:numPr>
        <w:suppressAutoHyphens/>
        <w:autoSpaceDE/>
        <w:autoSpaceDN/>
        <w:spacing w:line="276" w:lineRule="auto"/>
        <w:ind w:left="1418"/>
        <w:rPr>
          <w:sz w:val="24"/>
          <w:szCs w:val="24"/>
        </w:rPr>
      </w:pPr>
      <w:r>
        <w:rPr>
          <w:sz w:val="24"/>
          <w:szCs w:val="24"/>
        </w:rPr>
        <w:t>The Customers</w:t>
      </w:r>
      <w:r w:rsidRPr="00531A8C">
        <w:rPr>
          <w:sz w:val="24"/>
          <w:szCs w:val="24"/>
        </w:rPr>
        <w:t xml:space="preserve"> can</w:t>
      </w:r>
      <w:r>
        <w:rPr>
          <w:sz w:val="24"/>
          <w:szCs w:val="24"/>
        </w:rPr>
        <w:t xml:space="preserve"> view and update his/her profile</w:t>
      </w:r>
      <w:r w:rsidR="007552A5" w:rsidRPr="00531A8C">
        <w:rPr>
          <w:sz w:val="24"/>
          <w:szCs w:val="24"/>
        </w:rPr>
        <w:t>.</w:t>
      </w:r>
    </w:p>
    <w:p w14:paraId="19F9AB06" w14:textId="77777777" w:rsidR="007552A5" w:rsidRDefault="007552A5" w:rsidP="007552A5"/>
    <w:p w14:paraId="1A22BB21" w14:textId="77777777" w:rsidR="007552A5" w:rsidRPr="00D94192" w:rsidRDefault="007552A5" w:rsidP="007552A5"/>
    <w:p w14:paraId="4171B270" w14:textId="77777777" w:rsidR="007552A5" w:rsidRPr="009759B5" w:rsidRDefault="00066377" w:rsidP="007552A5">
      <w:pPr>
        <w:pStyle w:val="Heading"/>
        <w:numPr>
          <w:ilvl w:val="1"/>
          <w:numId w:val="14"/>
        </w:numPr>
        <w:rPr>
          <w:rFonts w:ascii="Times New Roman" w:hAnsi="Times New Roman" w:cs="Times New Roman"/>
          <w:b/>
        </w:rPr>
      </w:pPr>
      <w:r>
        <w:rPr>
          <w:rFonts w:ascii="Times New Roman" w:hAnsi="Times New Roman" w:cs="Times New Roman"/>
          <w:b/>
        </w:rPr>
        <w:t xml:space="preserve"> Distributor</w:t>
      </w:r>
      <w:r w:rsidR="007552A5" w:rsidRPr="009759B5">
        <w:rPr>
          <w:rFonts w:ascii="Times New Roman" w:hAnsi="Times New Roman" w:cs="Times New Roman"/>
          <w:b/>
        </w:rPr>
        <w:t xml:space="preserve"> Module</w:t>
      </w:r>
    </w:p>
    <w:p w14:paraId="41D7372C" w14:textId="77777777" w:rsidR="007552A5" w:rsidRPr="009759B5" w:rsidRDefault="007552A5" w:rsidP="007552A5">
      <w:pPr>
        <w:pStyle w:val="ListParagraph"/>
        <w:ind w:left="1418"/>
      </w:pPr>
    </w:p>
    <w:p w14:paraId="786C6D92" w14:textId="77777777" w:rsidR="007552A5" w:rsidRPr="00531A8C" w:rsidRDefault="00D862A5" w:rsidP="00531A8C">
      <w:pPr>
        <w:pStyle w:val="ListParagraph"/>
        <w:numPr>
          <w:ilvl w:val="0"/>
          <w:numId w:val="12"/>
        </w:numPr>
        <w:suppressAutoHyphens/>
        <w:autoSpaceDE/>
        <w:autoSpaceDN/>
        <w:spacing w:line="276" w:lineRule="auto"/>
        <w:ind w:left="1418"/>
        <w:rPr>
          <w:sz w:val="24"/>
          <w:szCs w:val="24"/>
        </w:rPr>
      </w:pPr>
      <w:r>
        <w:rPr>
          <w:sz w:val="24"/>
          <w:szCs w:val="24"/>
        </w:rPr>
        <w:t xml:space="preserve">Gamer’s Valley System </w:t>
      </w:r>
      <w:r w:rsidR="007552A5" w:rsidRPr="00531A8C">
        <w:rPr>
          <w:sz w:val="24"/>
          <w:szCs w:val="24"/>
        </w:rPr>
        <w:t xml:space="preserve">provides the functionality which allows </w:t>
      </w:r>
      <w:r>
        <w:rPr>
          <w:sz w:val="24"/>
          <w:szCs w:val="24"/>
        </w:rPr>
        <w:t>Distributors to upload offers to different products</w:t>
      </w:r>
      <w:r w:rsidR="007552A5" w:rsidRPr="00531A8C">
        <w:rPr>
          <w:sz w:val="24"/>
          <w:szCs w:val="24"/>
        </w:rPr>
        <w:t>.</w:t>
      </w:r>
    </w:p>
    <w:p w14:paraId="72B46B07" w14:textId="77777777" w:rsidR="007552A5" w:rsidRPr="00531A8C" w:rsidRDefault="007552A5" w:rsidP="00531A8C">
      <w:pPr>
        <w:pStyle w:val="ListParagraph"/>
        <w:spacing w:line="276" w:lineRule="auto"/>
        <w:ind w:left="709"/>
        <w:rPr>
          <w:sz w:val="24"/>
          <w:szCs w:val="24"/>
        </w:rPr>
      </w:pPr>
    </w:p>
    <w:p w14:paraId="0E7AE874" w14:textId="77777777" w:rsidR="007552A5" w:rsidRPr="00531A8C" w:rsidRDefault="00D862A5" w:rsidP="00531A8C">
      <w:pPr>
        <w:pStyle w:val="ListParagraph"/>
        <w:numPr>
          <w:ilvl w:val="0"/>
          <w:numId w:val="12"/>
        </w:numPr>
        <w:suppressAutoHyphens/>
        <w:autoSpaceDE/>
        <w:autoSpaceDN/>
        <w:spacing w:line="276" w:lineRule="auto"/>
        <w:ind w:left="1418"/>
        <w:rPr>
          <w:sz w:val="24"/>
          <w:szCs w:val="24"/>
        </w:rPr>
      </w:pPr>
      <w:r>
        <w:rPr>
          <w:sz w:val="24"/>
          <w:szCs w:val="24"/>
        </w:rPr>
        <w:t>Distributor will be able to see the orders ordered by customers</w:t>
      </w:r>
      <w:r w:rsidR="007552A5" w:rsidRPr="00531A8C">
        <w:rPr>
          <w:sz w:val="24"/>
          <w:szCs w:val="24"/>
        </w:rPr>
        <w:t>.</w:t>
      </w:r>
    </w:p>
    <w:p w14:paraId="1C3455D4" w14:textId="77777777" w:rsidR="007552A5" w:rsidRPr="00531A8C" w:rsidRDefault="007552A5" w:rsidP="00531A8C">
      <w:pPr>
        <w:pStyle w:val="ListParagraph"/>
        <w:spacing w:line="276" w:lineRule="auto"/>
        <w:rPr>
          <w:sz w:val="24"/>
          <w:szCs w:val="24"/>
        </w:rPr>
      </w:pPr>
    </w:p>
    <w:p w14:paraId="1ECD5586" w14:textId="77777777" w:rsidR="00D862A5" w:rsidRPr="00D862A5" w:rsidRDefault="007552A5" w:rsidP="00D862A5">
      <w:pPr>
        <w:pStyle w:val="ListParagraph"/>
        <w:numPr>
          <w:ilvl w:val="0"/>
          <w:numId w:val="12"/>
        </w:numPr>
        <w:suppressAutoHyphens/>
        <w:autoSpaceDE/>
        <w:autoSpaceDN/>
        <w:spacing w:line="276" w:lineRule="auto"/>
        <w:ind w:left="1418"/>
        <w:rPr>
          <w:sz w:val="24"/>
          <w:szCs w:val="24"/>
        </w:rPr>
      </w:pPr>
      <w:r w:rsidRPr="00D862A5">
        <w:rPr>
          <w:sz w:val="24"/>
          <w:szCs w:val="24"/>
        </w:rPr>
        <w:t xml:space="preserve"> </w:t>
      </w:r>
      <w:r w:rsidR="00D862A5">
        <w:rPr>
          <w:sz w:val="24"/>
          <w:szCs w:val="24"/>
        </w:rPr>
        <w:t xml:space="preserve">The Distributors </w:t>
      </w:r>
      <w:r w:rsidR="00D862A5" w:rsidRPr="00531A8C">
        <w:rPr>
          <w:sz w:val="24"/>
          <w:szCs w:val="24"/>
        </w:rPr>
        <w:t>can</w:t>
      </w:r>
      <w:r w:rsidR="00D862A5">
        <w:rPr>
          <w:sz w:val="24"/>
          <w:szCs w:val="24"/>
        </w:rPr>
        <w:t xml:space="preserve"> view and update his/her profile</w:t>
      </w:r>
      <w:r w:rsidR="00D862A5" w:rsidRPr="00531A8C">
        <w:rPr>
          <w:sz w:val="24"/>
          <w:szCs w:val="24"/>
        </w:rPr>
        <w:t>.</w:t>
      </w:r>
    </w:p>
    <w:p w14:paraId="4656AF4D" w14:textId="77777777" w:rsidR="007552A5" w:rsidRPr="009759B5" w:rsidRDefault="007552A5" w:rsidP="00D862A5">
      <w:pPr>
        <w:pStyle w:val="ListParagraph"/>
        <w:suppressAutoHyphens/>
        <w:autoSpaceDE/>
        <w:autoSpaceDN/>
        <w:spacing w:line="276" w:lineRule="auto"/>
        <w:ind w:left="709" w:firstLine="0"/>
      </w:pPr>
    </w:p>
    <w:p w14:paraId="068FEA9A" w14:textId="77777777" w:rsidR="007552A5" w:rsidRPr="009759B5" w:rsidRDefault="00066377" w:rsidP="007552A5">
      <w:pPr>
        <w:pStyle w:val="Heading"/>
        <w:ind w:left="990" w:hanging="360"/>
        <w:rPr>
          <w:rFonts w:ascii="Times New Roman" w:hAnsi="Times New Roman" w:cs="Times New Roman"/>
          <w:b/>
        </w:rPr>
      </w:pPr>
      <w:r>
        <w:rPr>
          <w:rFonts w:ascii="Times New Roman" w:hAnsi="Times New Roman" w:cs="Times New Roman"/>
          <w:b/>
        </w:rPr>
        <w:t>3.3 Admin</w:t>
      </w:r>
      <w:r w:rsidR="007552A5" w:rsidRPr="009759B5">
        <w:rPr>
          <w:rFonts w:ascii="Times New Roman" w:hAnsi="Times New Roman" w:cs="Times New Roman"/>
          <w:b/>
        </w:rPr>
        <w:t xml:space="preserve"> Module</w:t>
      </w:r>
    </w:p>
    <w:p w14:paraId="5A27D050" w14:textId="77777777" w:rsidR="007552A5" w:rsidRPr="009759B5" w:rsidRDefault="007552A5" w:rsidP="007552A5">
      <w:pPr>
        <w:pStyle w:val="ListParagraph"/>
        <w:ind w:left="1418"/>
      </w:pPr>
    </w:p>
    <w:p w14:paraId="446F7A02" w14:textId="77777777" w:rsidR="007552A5" w:rsidRPr="00531A8C" w:rsidRDefault="00D862A5" w:rsidP="00531A8C">
      <w:pPr>
        <w:pStyle w:val="ListParagraph"/>
        <w:numPr>
          <w:ilvl w:val="0"/>
          <w:numId w:val="12"/>
        </w:numPr>
        <w:suppressAutoHyphens/>
        <w:autoSpaceDE/>
        <w:autoSpaceDN/>
        <w:spacing w:line="276" w:lineRule="auto"/>
        <w:ind w:left="1418"/>
        <w:rPr>
          <w:sz w:val="24"/>
          <w:szCs w:val="24"/>
        </w:rPr>
      </w:pPr>
      <w:r>
        <w:rPr>
          <w:sz w:val="24"/>
          <w:szCs w:val="24"/>
        </w:rPr>
        <w:t xml:space="preserve">Gamer’s Valley System </w:t>
      </w:r>
      <w:r w:rsidR="007552A5" w:rsidRPr="00531A8C">
        <w:rPr>
          <w:sz w:val="24"/>
          <w:szCs w:val="24"/>
        </w:rPr>
        <w:t>should provide all functionality to admin how to handle the System.</w:t>
      </w:r>
    </w:p>
    <w:p w14:paraId="03A87C9E" w14:textId="77777777" w:rsidR="007552A5" w:rsidRPr="00531A8C" w:rsidRDefault="007552A5" w:rsidP="00531A8C">
      <w:pPr>
        <w:pStyle w:val="ListParagraph"/>
        <w:spacing w:line="276" w:lineRule="auto"/>
        <w:rPr>
          <w:sz w:val="24"/>
          <w:szCs w:val="24"/>
        </w:rPr>
      </w:pPr>
    </w:p>
    <w:p w14:paraId="71C15D5C" w14:textId="77777777" w:rsidR="007552A5" w:rsidRPr="00531A8C" w:rsidRDefault="007552A5" w:rsidP="00531A8C">
      <w:pPr>
        <w:pStyle w:val="ListParagraph"/>
        <w:numPr>
          <w:ilvl w:val="0"/>
          <w:numId w:val="12"/>
        </w:numPr>
        <w:suppressAutoHyphens/>
        <w:autoSpaceDE/>
        <w:autoSpaceDN/>
        <w:spacing w:line="276" w:lineRule="auto"/>
        <w:ind w:left="1418"/>
        <w:rPr>
          <w:sz w:val="24"/>
          <w:szCs w:val="24"/>
        </w:rPr>
      </w:pPr>
      <w:r w:rsidRPr="00531A8C">
        <w:rPr>
          <w:sz w:val="24"/>
          <w:szCs w:val="24"/>
        </w:rPr>
        <w:t xml:space="preserve">Admin has controls of all the functionalities of </w:t>
      </w:r>
      <w:r w:rsidR="00D862A5">
        <w:rPr>
          <w:sz w:val="24"/>
          <w:szCs w:val="24"/>
        </w:rPr>
        <w:t>Distributor</w:t>
      </w:r>
      <w:r w:rsidRPr="00531A8C">
        <w:rPr>
          <w:sz w:val="24"/>
          <w:szCs w:val="24"/>
        </w:rPr>
        <w:t xml:space="preserve"> and </w:t>
      </w:r>
      <w:r w:rsidR="00D862A5">
        <w:rPr>
          <w:sz w:val="24"/>
          <w:szCs w:val="24"/>
        </w:rPr>
        <w:t>Expert</w:t>
      </w:r>
      <w:r w:rsidRPr="00531A8C">
        <w:rPr>
          <w:sz w:val="24"/>
          <w:szCs w:val="24"/>
        </w:rPr>
        <w:t xml:space="preserve"> module.</w:t>
      </w:r>
    </w:p>
    <w:p w14:paraId="222799D2" w14:textId="77777777" w:rsidR="007552A5" w:rsidRPr="00531A8C" w:rsidRDefault="007552A5" w:rsidP="00531A8C">
      <w:pPr>
        <w:pStyle w:val="ListParagraph"/>
        <w:spacing w:line="276" w:lineRule="auto"/>
        <w:rPr>
          <w:sz w:val="24"/>
          <w:szCs w:val="24"/>
        </w:rPr>
      </w:pPr>
    </w:p>
    <w:p w14:paraId="6444C974" w14:textId="77777777" w:rsidR="007552A5" w:rsidRPr="00531A8C" w:rsidRDefault="007552A5" w:rsidP="00531A8C">
      <w:pPr>
        <w:pStyle w:val="ListParagraph"/>
        <w:numPr>
          <w:ilvl w:val="0"/>
          <w:numId w:val="12"/>
        </w:numPr>
        <w:suppressAutoHyphens/>
        <w:autoSpaceDE/>
        <w:autoSpaceDN/>
        <w:spacing w:line="276" w:lineRule="auto"/>
        <w:ind w:left="1418"/>
        <w:rPr>
          <w:sz w:val="24"/>
          <w:szCs w:val="24"/>
        </w:rPr>
      </w:pPr>
      <w:r w:rsidRPr="00531A8C">
        <w:rPr>
          <w:sz w:val="24"/>
          <w:szCs w:val="24"/>
        </w:rPr>
        <w:t xml:space="preserve">Admin will </w:t>
      </w:r>
      <w:r w:rsidR="008C446C">
        <w:rPr>
          <w:sz w:val="24"/>
          <w:szCs w:val="24"/>
        </w:rPr>
        <w:t>add the products which customer is able to buy</w:t>
      </w:r>
      <w:r w:rsidRPr="00531A8C">
        <w:rPr>
          <w:sz w:val="24"/>
          <w:szCs w:val="24"/>
        </w:rPr>
        <w:t>.</w:t>
      </w:r>
    </w:p>
    <w:p w14:paraId="3DF161E0" w14:textId="77777777" w:rsidR="007552A5" w:rsidRPr="00531A8C" w:rsidRDefault="007552A5" w:rsidP="00531A8C">
      <w:pPr>
        <w:pStyle w:val="ListParagraph"/>
        <w:spacing w:line="276" w:lineRule="auto"/>
        <w:rPr>
          <w:sz w:val="24"/>
          <w:szCs w:val="24"/>
        </w:rPr>
      </w:pPr>
    </w:p>
    <w:p w14:paraId="70449614" w14:textId="77777777" w:rsidR="00C55983" w:rsidRPr="008C446C" w:rsidRDefault="007552A5" w:rsidP="00C55983">
      <w:pPr>
        <w:pStyle w:val="ListParagraph"/>
        <w:numPr>
          <w:ilvl w:val="0"/>
          <w:numId w:val="12"/>
        </w:numPr>
        <w:suppressAutoHyphens/>
        <w:autoSpaceDE/>
        <w:autoSpaceDN/>
        <w:spacing w:before="40" w:line="276" w:lineRule="auto"/>
        <w:ind w:left="1046" w:firstLine="0"/>
        <w:rPr>
          <w:sz w:val="24"/>
        </w:rPr>
      </w:pPr>
      <w:r w:rsidRPr="00531A8C">
        <w:rPr>
          <w:sz w:val="24"/>
          <w:szCs w:val="24"/>
        </w:rPr>
        <w:t>Admin will</w:t>
      </w:r>
      <w:r w:rsidR="008C446C">
        <w:rPr>
          <w:sz w:val="24"/>
          <w:szCs w:val="24"/>
        </w:rPr>
        <w:t xml:space="preserve"> approve registration requests from distributor and expert</w:t>
      </w:r>
      <w:r w:rsidRPr="00531A8C">
        <w:rPr>
          <w:sz w:val="24"/>
          <w:szCs w:val="24"/>
        </w:rPr>
        <w:t>.</w:t>
      </w:r>
    </w:p>
    <w:p w14:paraId="123E76F4" w14:textId="77777777" w:rsidR="008C446C" w:rsidRPr="008C446C" w:rsidRDefault="008C446C" w:rsidP="008C446C">
      <w:pPr>
        <w:pStyle w:val="ListParagraph"/>
        <w:rPr>
          <w:sz w:val="24"/>
        </w:rPr>
      </w:pPr>
    </w:p>
    <w:p w14:paraId="01662185" w14:textId="77777777" w:rsidR="008C446C" w:rsidRPr="009759B5" w:rsidRDefault="008C446C" w:rsidP="008C446C">
      <w:pPr>
        <w:pStyle w:val="Heading"/>
        <w:ind w:left="990" w:hanging="360"/>
        <w:rPr>
          <w:rFonts w:ascii="Times New Roman" w:hAnsi="Times New Roman" w:cs="Times New Roman"/>
          <w:b/>
        </w:rPr>
      </w:pPr>
      <w:r>
        <w:rPr>
          <w:rFonts w:ascii="Times New Roman" w:hAnsi="Times New Roman" w:cs="Times New Roman"/>
          <w:b/>
        </w:rPr>
        <w:t>3.4 Expert</w:t>
      </w:r>
      <w:r w:rsidRPr="009759B5">
        <w:rPr>
          <w:rFonts w:ascii="Times New Roman" w:hAnsi="Times New Roman" w:cs="Times New Roman"/>
          <w:b/>
        </w:rPr>
        <w:t xml:space="preserve"> Module</w:t>
      </w:r>
    </w:p>
    <w:p w14:paraId="4620AB9B" w14:textId="77777777" w:rsidR="008C446C" w:rsidRPr="009759B5" w:rsidRDefault="008C446C" w:rsidP="008C446C">
      <w:pPr>
        <w:pStyle w:val="ListParagraph"/>
        <w:ind w:left="1418"/>
      </w:pPr>
    </w:p>
    <w:p w14:paraId="6E642D4D" w14:textId="77777777" w:rsidR="008C446C" w:rsidRPr="00531A8C" w:rsidRDefault="008C446C" w:rsidP="008C446C">
      <w:pPr>
        <w:pStyle w:val="ListParagraph"/>
        <w:numPr>
          <w:ilvl w:val="0"/>
          <w:numId w:val="12"/>
        </w:numPr>
        <w:suppressAutoHyphens/>
        <w:autoSpaceDE/>
        <w:autoSpaceDN/>
        <w:spacing w:line="276" w:lineRule="auto"/>
        <w:ind w:left="1418"/>
        <w:rPr>
          <w:sz w:val="24"/>
          <w:szCs w:val="24"/>
        </w:rPr>
      </w:pPr>
      <w:r>
        <w:rPr>
          <w:sz w:val="24"/>
          <w:szCs w:val="24"/>
        </w:rPr>
        <w:t xml:space="preserve">Gamer’s Valley System </w:t>
      </w:r>
      <w:r w:rsidRPr="00531A8C">
        <w:rPr>
          <w:sz w:val="24"/>
          <w:szCs w:val="24"/>
        </w:rPr>
        <w:t xml:space="preserve">provides the functionality which allows </w:t>
      </w:r>
      <w:r>
        <w:rPr>
          <w:sz w:val="24"/>
          <w:szCs w:val="24"/>
        </w:rPr>
        <w:t>Experts to view requirements from the customer to build the customized PC</w:t>
      </w:r>
      <w:r w:rsidRPr="00531A8C">
        <w:rPr>
          <w:sz w:val="24"/>
          <w:szCs w:val="24"/>
        </w:rPr>
        <w:t>.</w:t>
      </w:r>
    </w:p>
    <w:p w14:paraId="142AE008" w14:textId="77777777" w:rsidR="008C446C" w:rsidRPr="00531A8C" w:rsidRDefault="008C446C" w:rsidP="008C446C">
      <w:pPr>
        <w:pStyle w:val="ListParagraph"/>
        <w:spacing w:line="276" w:lineRule="auto"/>
        <w:rPr>
          <w:sz w:val="24"/>
          <w:szCs w:val="24"/>
        </w:rPr>
      </w:pPr>
    </w:p>
    <w:p w14:paraId="4BE14C87" w14:textId="77777777" w:rsidR="008C446C" w:rsidRPr="00531A8C" w:rsidRDefault="008C446C" w:rsidP="008C446C">
      <w:pPr>
        <w:pStyle w:val="ListParagraph"/>
        <w:numPr>
          <w:ilvl w:val="0"/>
          <w:numId w:val="12"/>
        </w:numPr>
        <w:suppressAutoHyphens/>
        <w:autoSpaceDE/>
        <w:autoSpaceDN/>
        <w:spacing w:line="276" w:lineRule="auto"/>
        <w:ind w:left="1418"/>
        <w:rPr>
          <w:sz w:val="24"/>
          <w:szCs w:val="24"/>
        </w:rPr>
      </w:pPr>
      <w:r>
        <w:rPr>
          <w:sz w:val="24"/>
          <w:szCs w:val="24"/>
        </w:rPr>
        <w:t>Expert can upload different pre-built PC’s which customers can buy</w:t>
      </w:r>
      <w:r w:rsidRPr="00531A8C">
        <w:rPr>
          <w:sz w:val="24"/>
          <w:szCs w:val="24"/>
        </w:rPr>
        <w:t>.</w:t>
      </w:r>
    </w:p>
    <w:p w14:paraId="1D41A4AC" w14:textId="77777777" w:rsidR="008C446C" w:rsidRPr="00531A8C" w:rsidRDefault="008C446C" w:rsidP="008C446C">
      <w:pPr>
        <w:pStyle w:val="ListParagraph"/>
        <w:spacing w:line="276" w:lineRule="auto"/>
        <w:rPr>
          <w:sz w:val="24"/>
          <w:szCs w:val="24"/>
        </w:rPr>
      </w:pPr>
    </w:p>
    <w:p w14:paraId="7A5714DA" w14:textId="77777777" w:rsidR="006B5BCD" w:rsidRPr="00D862A5" w:rsidRDefault="006B5BCD" w:rsidP="006B5BCD">
      <w:pPr>
        <w:pStyle w:val="ListParagraph"/>
        <w:numPr>
          <w:ilvl w:val="0"/>
          <w:numId w:val="12"/>
        </w:numPr>
        <w:suppressAutoHyphens/>
        <w:autoSpaceDE/>
        <w:autoSpaceDN/>
        <w:spacing w:line="276" w:lineRule="auto"/>
        <w:ind w:left="1418"/>
        <w:rPr>
          <w:sz w:val="24"/>
          <w:szCs w:val="24"/>
        </w:rPr>
      </w:pPr>
      <w:r>
        <w:rPr>
          <w:sz w:val="24"/>
          <w:szCs w:val="24"/>
        </w:rPr>
        <w:t xml:space="preserve">The Expert </w:t>
      </w:r>
      <w:r w:rsidRPr="00531A8C">
        <w:rPr>
          <w:sz w:val="24"/>
          <w:szCs w:val="24"/>
        </w:rPr>
        <w:t>can</w:t>
      </w:r>
      <w:r>
        <w:rPr>
          <w:sz w:val="24"/>
          <w:szCs w:val="24"/>
        </w:rPr>
        <w:t xml:space="preserve"> view and update his/her profile</w:t>
      </w:r>
      <w:r w:rsidRPr="00531A8C">
        <w:rPr>
          <w:sz w:val="24"/>
          <w:szCs w:val="24"/>
        </w:rPr>
        <w:t>.</w:t>
      </w:r>
    </w:p>
    <w:p w14:paraId="79C7DC23" w14:textId="77777777" w:rsidR="008C446C" w:rsidRPr="006B5BCD" w:rsidRDefault="008C446C" w:rsidP="006B5BCD">
      <w:pPr>
        <w:suppressAutoHyphens/>
        <w:autoSpaceDE/>
        <w:autoSpaceDN/>
        <w:spacing w:before="40" w:line="276" w:lineRule="auto"/>
        <w:rPr>
          <w:sz w:val="24"/>
        </w:rPr>
      </w:pPr>
    </w:p>
    <w:p w14:paraId="03552F1E" w14:textId="77777777" w:rsidR="00C55983" w:rsidRDefault="00C55983" w:rsidP="00C55983">
      <w:pPr>
        <w:pStyle w:val="ListParagraph"/>
        <w:tabs>
          <w:tab w:val="left" w:pos="539"/>
          <w:tab w:val="left" w:pos="540"/>
        </w:tabs>
        <w:spacing w:before="88"/>
        <w:ind w:left="420" w:firstLine="0"/>
        <w:rPr>
          <w:b/>
          <w:sz w:val="28"/>
        </w:rPr>
      </w:pPr>
    </w:p>
    <w:p w14:paraId="75FD43DF" w14:textId="52F39A5F" w:rsidR="00E800BD" w:rsidRDefault="00AC709A" w:rsidP="00E800BD">
      <w:pPr>
        <w:pStyle w:val="ListParagraph"/>
        <w:numPr>
          <w:ilvl w:val="0"/>
          <w:numId w:val="1"/>
        </w:numPr>
        <w:tabs>
          <w:tab w:val="left" w:pos="539"/>
          <w:tab w:val="left" w:pos="540"/>
        </w:tabs>
        <w:spacing w:before="88"/>
        <w:rPr>
          <w:b/>
          <w:sz w:val="28"/>
        </w:rPr>
      </w:pPr>
      <w:r>
        <w:rPr>
          <w:b/>
          <w:sz w:val="28"/>
        </w:rPr>
        <w:t>Non-functional</w:t>
      </w:r>
      <w:r w:rsidR="00DE62CA">
        <w:rPr>
          <w:b/>
          <w:sz w:val="28"/>
        </w:rPr>
        <w:t xml:space="preserve"> </w:t>
      </w:r>
      <w:r w:rsidR="00E800BD">
        <w:rPr>
          <w:b/>
          <w:spacing w:val="-3"/>
          <w:sz w:val="28"/>
        </w:rPr>
        <w:t>R</w:t>
      </w:r>
      <w:r w:rsidR="00FD5676">
        <w:rPr>
          <w:b/>
          <w:spacing w:val="-3"/>
          <w:sz w:val="28"/>
        </w:rPr>
        <w:t>equirement</w:t>
      </w:r>
      <w:r w:rsidR="00E800BD">
        <w:rPr>
          <w:b/>
          <w:spacing w:val="-3"/>
          <w:sz w:val="28"/>
        </w:rPr>
        <w:t>:</w:t>
      </w:r>
    </w:p>
    <w:p w14:paraId="1021C824" w14:textId="77777777" w:rsidR="00E800BD" w:rsidRDefault="00E800BD" w:rsidP="00E800BD">
      <w:pPr>
        <w:pStyle w:val="BodyText"/>
        <w:spacing w:before="2"/>
        <w:rPr>
          <w:b/>
          <w:sz w:val="29"/>
        </w:rPr>
      </w:pPr>
    </w:p>
    <w:p w14:paraId="7B07B683" w14:textId="77777777" w:rsidR="007552A5" w:rsidRPr="00531A8C" w:rsidRDefault="007552A5" w:rsidP="00531A8C">
      <w:pPr>
        <w:pStyle w:val="BodyText"/>
        <w:numPr>
          <w:ilvl w:val="0"/>
          <w:numId w:val="4"/>
        </w:numPr>
        <w:suppressAutoHyphens/>
        <w:autoSpaceDE/>
        <w:autoSpaceDN/>
        <w:spacing w:after="120" w:line="360" w:lineRule="auto"/>
      </w:pPr>
      <w:r w:rsidRPr="00531A8C">
        <w:t>The website should use professional design, look and feel and color scheme.</w:t>
      </w:r>
    </w:p>
    <w:p w14:paraId="71F1AA96" w14:textId="78C6E940" w:rsidR="007552A5" w:rsidRPr="00531A8C" w:rsidRDefault="007552A5" w:rsidP="00531A8C">
      <w:pPr>
        <w:pStyle w:val="BodyText"/>
        <w:numPr>
          <w:ilvl w:val="0"/>
          <w:numId w:val="4"/>
        </w:numPr>
        <w:suppressAutoHyphens/>
        <w:autoSpaceDE/>
        <w:autoSpaceDN/>
        <w:spacing w:after="120" w:line="360" w:lineRule="auto"/>
      </w:pPr>
      <w:r w:rsidRPr="00531A8C">
        <w:t xml:space="preserve">Users will have no limitations for accessing the application through Internet. The portal being an internet application, it is difficult specify exact number of visitor or users. </w:t>
      </w:r>
      <w:r w:rsidR="004E2867" w:rsidRPr="00531A8C">
        <w:t>Hence,</w:t>
      </w:r>
      <w:r w:rsidRPr="00531A8C">
        <w:t xml:space="preserve"> we will target the system to support between 5 and 10 million users on launch of phase 1. </w:t>
      </w:r>
    </w:p>
    <w:p w14:paraId="5F2A2504" w14:textId="77777777" w:rsidR="007552A5" w:rsidRPr="00531A8C" w:rsidRDefault="007552A5" w:rsidP="00531A8C">
      <w:pPr>
        <w:pStyle w:val="BodyText"/>
        <w:numPr>
          <w:ilvl w:val="0"/>
          <w:numId w:val="4"/>
        </w:numPr>
        <w:suppressAutoHyphens/>
        <w:autoSpaceDE/>
        <w:autoSpaceDN/>
        <w:spacing w:after="120" w:line="360" w:lineRule="auto"/>
      </w:pPr>
      <w:r w:rsidRPr="00531A8C">
        <w:t>Being a public website, the site must follow general usability guidelines for menus, navigation, colors, links and other actions provided on the screens.</w:t>
      </w:r>
    </w:p>
    <w:p w14:paraId="6EDAF346" w14:textId="77777777" w:rsidR="007552A5" w:rsidRPr="00531A8C" w:rsidRDefault="007552A5" w:rsidP="00531A8C">
      <w:pPr>
        <w:pStyle w:val="BodyText"/>
        <w:numPr>
          <w:ilvl w:val="0"/>
          <w:numId w:val="4"/>
        </w:numPr>
        <w:suppressAutoHyphens/>
        <w:autoSpaceDE/>
        <w:autoSpaceDN/>
        <w:spacing w:after="120" w:line="360" w:lineRule="auto"/>
      </w:pPr>
      <w:r w:rsidRPr="00531A8C">
        <w:t>The system should be designed in such a manner that user will be able to complete tasks in minimum number of steps.</w:t>
      </w:r>
    </w:p>
    <w:p w14:paraId="60B3C90D" w14:textId="77777777" w:rsidR="00E800BD" w:rsidRDefault="00E800BD" w:rsidP="007552A5">
      <w:pPr>
        <w:pStyle w:val="ListParagraph"/>
        <w:tabs>
          <w:tab w:val="left" w:pos="1084"/>
        </w:tabs>
        <w:spacing w:before="119" w:line="276" w:lineRule="auto"/>
        <w:ind w:left="1084" w:right="114" w:firstLine="0"/>
        <w:jc w:val="both"/>
        <w:rPr>
          <w:sz w:val="24"/>
        </w:rPr>
      </w:pPr>
      <w:r>
        <w:rPr>
          <w:sz w:val="24"/>
        </w:rPr>
        <w:t>.</w:t>
      </w:r>
    </w:p>
    <w:p w14:paraId="6C34E50A" w14:textId="77777777" w:rsidR="001D014B" w:rsidRPr="005B6B59" w:rsidRDefault="00E800BD" w:rsidP="005B6B59">
      <w:pPr>
        <w:widowControl/>
        <w:autoSpaceDE/>
        <w:autoSpaceDN/>
        <w:spacing w:after="160" w:line="259" w:lineRule="auto"/>
        <w:rPr>
          <w:sz w:val="24"/>
        </w:rPr>
      </w:pPr>
      <w:r>
        <w:rPr>
          <w:sz w:val="24"/>
        </w:rPr>
        <w:br w:type="page"/>
      </w:r>
    </w:p>
    <w:p w14:paraId="4443B15C" w14:textId="77777777" w:rsidR="005B6B59" w:rsidRDefault="005B6B59" w:rsidP="005B6B59">
      <w:pPr>
        <w:pStyle w:val="Heading2"/>
        <w:tabs>
          <w:tab w:val="left" w:pos="1046"/>
        </w:tabs>
        <w:spacing w:before="168"/>
        <w:ind w:left="0"/>
        <w:rPr>
          <w:sz w:val="28"/>
          <w:szCs w:val="28"/>
        </w:rPr>
      </w:pPr>
    </w:p>
    <w:p w14:paraId="73F7F2A8" w14:textId="77777777" w:rsidR="0074008B" w:rsidRPr="0074008B" w:rsidRDefault="00531A8C" w:rsidP="005B6B59">
      <w:pPr>
        <w:pStyle w:val="Heading2"/>
        <w:tabs>
          <w:tab w:val="left" w:pos="1046"/>
        </w:tabs>
        <w:spacing w:before="168"/>
        <w:ind w:left="0"/>
        <w:rPr>
          <w:sz w:val="28"/>
          <w:szCs w:val="28"/>
        </w:rPr>
      </w:pPr>
      <w:r>
        <w:rPr>
          <w:sz w:val="28"/>
          <w:szCs w:val="28"/>
        </w:rPr>
        <w:t>5.</w:t>
      </w:r>
      <w:r w:rsidRPr="0074008B">
        <w:rPr>
          <w:sz w:val="28"/>
          <w:szCs w:val="28"/>
        </w:rPr>
        <w:t xml:space="preserve"> Use</w:t>
      </w:r>
      <w:r w:rsidR="0074008B" w:rsidRPr="0074008B">
        <w:rPr>
          <w:sz w:val="28"/>
          <w:szCs w:val="28"/>
        </w:rPr>
        <w:t>-Case</w:t>
      </w:r>
      <w:r w:rsidR="00644762">
        <w:rPr>
          <w:sz w:val="28"/>
          <w:szCs w:val="28"/>
        </w:rPr>
        <w:t xml:space="preserve"> </w:t>
      </w:r>
      <w:r w:rsidR="0074008B" w:rsidRPr="0074008B">
        <w:rPr>
          <w:sz w:val="28"/>
          <w:szCs w:val="28"/>
        </w:rPr>
        <w:t>Diagram</w:t>
      </w:r>
    </w:p>
    <w:p w14:paraId="0A2507E0" w14:textId="77777777" w:rsidR="0074008B" w:rsidRDefault="0074008B" w:rsidP="001D014B">
      <w:pPr>
        <w:rPr>
          <w:sz w:val="24"/>
        </w:rPr>
      </w:pPr>
    </w:p>
    <w:p w14:paraId="49ABE521" w14:textId="77777777" w:rsidR="0074008B" w:rsidRDefault="005B6B59" w:rsidP="0074008B">
      <w:pPr>
        <w:rPr>
          <w:b/>
          <w:sz w:val="24"/>
        </w:rPr>
      </w:pPr>
      <w:r>
        <w:rPr>
          <w:b/>
          <w:sz w:val="24"/>
        </w:rPr>
        <w:t>5</w:t>
      </w:r>
      <w:r w:rsidR="00DC004E">
        <w:rPr>
          <w:b/>
          <w:sz w:val="24"/>
        </w:rPr>
        <w:t xml:space="preserve">.1 </w:t>
      </w:r>
      <w:r w:rsidR="0074008B">
        <w:rPr>
          <w:b/>
          <w:sz w:val="24"/>
        </w:rPr>
        <w:t>Admin:</w:t>
      </w:r>
    </w:p>
    <w:p w14:paraId="62820B23" w14:textId="77777777" w:rsidR="0074008B" w:rsidRDefault="0074008B" w:rsidP="0074008B">
      <w:pPr>
        <w:pStyle w:val="BodyText"/>
        <w:rPr>
          <w:b/>
          <w:sz w:val="20"/>
        </w:rPr>
      </w:pPr>
    </w:p>
    <w:p w14:paraId="31F229FD" w14:textId="77777777" w:rsidR="0074008B" w:rsidRDefault="0074008B" w:rsidP="0074008B">
      <w:pPr>
        <w:pStyle w:val="BodyText"/>
        <w:rPr>
          <w:b/>
          <w:sz w:val="20"/>
        </w:rPr>
      </w:pPr>
    </w:p>
    <w:p w14:paraId="32419472" w14:textId="77777777" w:rsidR="0074008B" w:rsidRDefault="00E82C79" w:rsidP="0074008B">
      <w:pPr>
        <w:pStyle w:val="BodyText"/>
        <w:rPr>
          <w:b/>
          <w:sz w:val="20"/>
        </w:rPr>
      </w:pPr>
      <w:r>
        <w:rPr>
          <w:b/>
          <w:noProof/>
          <w:sz w:val="20"/>
          <w:lang w:val="en-IN" w:eastAsia="en-IN" w:bidi="ar-SA"/>
        </w:rPr>
        <w:drawing>
          <wp:inline distT="0" distB="0" distL="0" distR="0" wp14:anchorId="69FDAE18" wp14:editId="440CC691">
            <wp:extent cx="8375650" cy="479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1.png"/>
                    <pic:cNvPicPr/>
                  </pic:nvPicPr>
                  <pic:blipFill>
                    <a:blip r:embed="rId14">
                      <a:extLst>
                        <a:ext uri="{28A0092B-C50C-407E-A947-70E740481C1C}">
                          <a14:useLocalDpi xmlns:a14="http://schemas.microsoft.com/office/drawing/2010/main" val="0"/>
                        </a:ext>
                      </a:extLst>
                    </a:blip>
                    <a:stretch>
                      <a:fillRect/>
                    </a:stretch>
                  </pic:blipFill>
                  <pic:spPr>
                    <a:xfrm>
                      <a:off x="0" y="0"/>
                      <a:ext cx="8375650" cy="4794250"/>
                    </a:xfrm>
                    <a:prstGeom prst="rect">
                      <a:avLst/>
                    </a:prstGeom>
                  </pic:spPr>
                </pic:pic>
              </a:graphicData>
            </a:graphic>
          </wp:inline>
        </w:drawing>
      </w:r>
    </w:p>
    <w:p w14:paraId="18E8A279" w14:textId="77777777" w:rsidR="0074008B" w:rsidRDefault="0074008B" w:rsidP="0074008B">
      <w:pPr>
        <w:pStyle w:val="BodyText"/>
        <w:rPr>
          <w:b/>
          <w:sz w:val="20"/>
        </w:rPr>
      </w:pPr>
    </w:p>
    <w:p w14:paraId="2FADB341" w14:textId="77777777" w:rsidR="0074008B" w:rsidRDefault="0074008B" w:rsidP="0034521C">
      <w:pPr>
        <w:pStyle w:val="BodyText"/>
        <w:spacing w:before="34"/>
        <w:ind w:left="3600" w:firstLine="720"/>
      </w:pPr>
      <w:r>
        <w:t>Fig. Use-Case Diagram for Admin</w:t>
      </w:r>
    </w:p>
    <w:p w14:paraId="35C2A067" w14:textId="77777777" w:rsidR="0074008B" w:rsidRPr="001D014B" w:rsidRDefault="0074008B" w:rsidP="001D014B">
      <w:pPr>
        <w:rPr>
          <w:sz w:val="24"/>
        </w:rPr>
        <w:sectPr w:rsidR="0074008B" w:rsidRPr="001D014B">
          <w:footerReference w:type="default" r:id="rId15"/>
          <w:pgSz w:w="11900" w:h="16840"/>
          <w:pgMar w:top="1320" w:right="1020" w:bottom="1220" w:left="1340" w:header="720" w:footer="1034" w:gutter="0"/>
          <w:cols w:space="720"/>
        </w:sectPr>
      </w:pPr>
    </w:p>
    <w:p w14:paraId="06905674" w14:textId="77777777" w:rsidR="001F55F9" w:rsidRDefault="001F55F9"/>
    <w:p w14:paraId="6A515B1B" w14:textId="77777777" w:rsidR="007A12C5" w:rsidRDefault="005B6B59" w:rsidP="007A12C5">
      <w:pPr>
        <w:pStyle w:val="Heading2"/>
        <w:spacing w:before="86"/>
      </w:pPr>
      <w:r>
        <w:t>5</w:t>
      </w:r>
      <w:r w:rsidR="00DC004E">
        <w:t>.2</w:t>
      </w:r>
      <w:r w:rsidR="00E82C79">
        <w:t xml:space="preserve"> Distributor</w:t>
      </w:r>
      <w:r w:rsidR="007A12C5">
        <w:t>:</w:t>
      </w:r>
    </w:p>
    <w:p w14:paraId="4E211923" w14:textId="77777777" w:rsidR="007A12C5" w:rsidRDefault="007A12C5" w:rsidP="007A12C5">
      <w:pPr>
        <w:pStyle w:val="BodyText"/>
        <w:rPr>
          <w:b/>
          <w:sz w:val="20"/>
        </w:rPr>
      </w:pPr>
    </w:p>
    <w:p w14:paraId="66CE36FE" w14:textId="77777777" w:rsidR="007A12C5" w:rsidRDefault="007A12C5" w:rsidP="007A12C5">
      <w:pPr>
        <w:pStyle w:val="BodyText"/>
        <w:rPr>
          <w:b/>
          <w:sz w:val="20"/>
        </w:rPr>
      </w:pPr>
    </w:p>
    <w:p w14:paraId="1020A1F7" w14:textId="77777777" w:rsidR="007A12C5" w:rsidRDefault="00E82C79" w:rsidP="007A12C5">
      <w:pPr>
        <w:pStyle w:val="BodyText"/>
        <w:spacing w:before="8"/>
        <w:rPr>
          <w:b/>
          <w:sz w:val="28"/>
        </w:rPr>
      </w:pPr>
      <w:r>
        <w:rPr>
          <w:b/>
          <w:noProof/>
          <w:sz w:val="28"/>
          <w:lang w:val="en-IN" w:eastAsia="en-IN" w:bidi="ar-SA"/>
        </w:rPr>
        <w:drawing>
          <wp:inline distT="0" distB="0" distL="0" distR="0" wp14:anchorId="392A83CA" wp14:editId="2F0EB16E">
            <wp:extent cx="6565900" cy="4375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tri.png"/>
                    <pic:cNvPicPr/>
                  </pic:nvPicPr>
                  <pic:blipFill>
                    <a:blip r:embed="rId16">
                      <a:extLst>
                        <a:ext uri="{28A0092B-C50C-407E-A947-70E740481C1C}">
                          <a14:useLocalDpi xmlns:a14="http://schemas.microsoft.com/office/drawing/2010/main" val="0"/>
                        </a:ext>
                      </a:extLst>
                    </a:blip>
                    <a:stretch>
                      <a:fillRect/>
                    </a:stretch>
                  </pic:blipFill>
                  <pic:spPr>
                    <a:xfrm>
                      <a:off x="0" y="0"/>
                      <a:ext cx="6565900" cy="4375150"/>
                    </a:xfrm>
                    <a:prstGeom prst="rect">
                      <a:avLst/>
                    </a:prstGeom>
                  </pic:spPr>
                </pic:pic>
              </a:graphicData>
            </a:graphic>
          </wp:inline>
        </w:drawing>
      </w:r>
    </w:p>
    <w:p w14:paraId="4EF24597" w14:textId="77777777" w:rsidR="007A12C5" w:rsidRDefault="007A12C5" w:rsidP="007A12C5">
      <w:pPr>
        <w:pStyle w:val="BodyText"/>
        <w:spacing w:before="1"/>
        <w:rPr>
          <w:b/>
          <w:sz w:val="11"/>
        </w:rPr>
      </w:pPr>
    </w:p>
    <w:p w14:paraId="3F6488EC" w14:textId="77777777" w:rsidR="007A12C5" w:rsidRDefault="007A12C5" w:rsidP="007A12C5">
      <w:pPr>
        <w:pStyle w:val="BodyText"/>
        <w:spacing w:before="90"/>
        <w:ind w:left="1932" w:right="2424"/>
        <w:jc w:val="center"/>
      </w:pPr>
      <w:r>
        <w:t xml:space="preserve">Fig. Use-Case Diagram for </w:t>
      </w:r>
      <w:r w:rsidR="009E6A73">
        <w:t>Distributor</w:t>
      </w:r>
    </w:p>
    <w:p w14:paraId="0EE5A220" w14:textId="77777777" w:rsidR="007A12C5" w:rsidRDefault="007A12C5" w:rsidP="007A12C5">
      <w:r>
        <w:br/>
      </w:r>
      <w:r>
        <w:br/>
      </w:r>
      <w:r>
        <w:br/>
      </w:r>
    </w:p>
    <w:p w14:paraId="1A8957AE" w14:textId="77777777" w:rsidR="007A12C5" w:rsidRDefault="007A12C5">
      <w:pPr>
        <w:widowControl/>
        <w:autoSpaceDE/>
        <w:autoSpaceDN/>
        <w:spacing w:after="160" w:line="259" w:lineRule="auto"/>
      </w:pPr>
      <w:r>
        <w:br w:type="page"/>
      </w:r>
    </w:p>
    <w:p w14:paraId="21F56E94" w14:textId="77777777" w:rsidR="001F55F9" w:rsidRDefault="005B6B59" w:rsidP="007A12C5">
      <w:r w:rsidRPr="005B6B59">
        <w:rPr>
          <w:b/>
          <w:bCs/>
        </w:rPr>
        <w:lastRenderedPageBreak/>
        <w:t>5</w:t>
      </w:r>
      <w:r w:rsidR="00DC004E" w:rsidRPr="005B6B59">
        <w:rPr>
          <w:b/>
          <w:bCs/>
        </w:rPr>
        <w:t>.3</w:t>
      </w:r>
      <w:r w:rsidR="009E6A73">
        <w:rPr>
          <w:b/>
          <w:bCs/>
        </w:rPr>
        <w:t xml:space="preserve"> Customer</w:t>
      </w:r>
      <w:r w:rsidR="007A12C5" w:rsidRPr="005B6B59">
        <w:rPr>
          <w:b/>
          <w:bCs/>
        </w:rPr>
        <w:t>:</w:t>
      </w:r>
      <w:r w:rsidR="007A12C5">
        <w:br/>
      </w:r>
      <w:r w:rsidR="009E6A73">
        <w:rPr>
          <w:noProof/>
          <w:lang w:val="en-IN" w:eastAsia="en-IN" w:bidi="ar-SA"/>
        </w:rPr>
        <w:drawing>
          <wp:inline distT="0" distB="0" distL="0" distR="0" wp14:anchorId="61B982A7" wp14:editId="24D63BA1">
            <wp:extent cx="8055253" cy="4273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a:blip r:embed="rId17">
                      <a:extLst>
                        <a:ext uri="{28A0092B-C50C-407E-A947-70E740481C1C}">
                          <a14:useLocalDpi xmlns:a14="http://schemas.microsoft.com/office/drawing/2010/main" val="0"/>
                        </a:ext>
                      </a:extLst>
                    </a:blip>
                    <a:stretch>
                      <a:fillRect/>
                    </a:stretch>
                  </pic:blipFill>
                  <pic:spPr>
                    <a:xfrm>
                      <a:off x="0" y="0"/>
                      <a:ext cx="8059108" cy="4275595"/>
                    </a:xfrm>
                    <a:prstGeom prst="rect">
                      <a:avLst/>
                    </a:prstGeom>
                  </pic:spPr>
                </pic:pic>
              </a:graphicData>
            </a:graphic>
          </wp:inline>
        </w:drawing>
      </w:r>
    </w:p>
    <w:p w14:paraId="5F9FD85D" w14:textId="77777777" w:rsidR="007A12C5" w:rsidRDefault="007A12C5" w:rsidP="007A12C5">
      <w:pPr>
        <w:pStyle w:val="BodyText"/>
        <w:spacing w:before="90"/>
        <w:ind w:left="1932" w:right="2424"/>
        <w:jc w:val="center"/>
      </w:pPr>
      <w:r>
        <w:t xml:space="preserve">Fig. Use-Case Diagram for </w:t>
      </w:r>
      <w:r w:rsidR="009E6A73">
        <w:t>Customer</w:t>
      </w:r>
    </w:p>
    <w:p w14:paraId="123C5542" w14:textId="77777777" w:rsidR="007A12C5" w:rsidRDefault="007A12C5" w:rsidP="007A12C5"/>
    <w:p w14:paraId="2F9F86EA" w14:textId="77777777" w:rsidR="007A12C5" w:rsidRDefault="007A12C5" w:rsidP="007A12C5">
      <w:pPr>
        <w:pStyle w:val="BodyText"/>
        <w:spacing w:before="1"/>
        <w:rPr>
          <w:b/>
          <w:sz w:val="11"/>
        </w:rPr>
      </w:pPr>
    </w:p>
    <w:p w14:paraId="160792DB" w14:textId="77777777" w:rsidR="007A12C5" w:rsidRDefault="007A12C5" w:rsidP="007A12C5">
      <w:pPr>
        <w:pStyle w:val="BodyText"/>
        <w:spacing w:before="90"/>
        <w:ind w:left="1932" w:right="2424"/>
        <w:jc w:val="center"/>
      </w:pPr>
    </w:p>
    <w:p w14:paraId="3B9998DA" w14:textId="77777777" w:rsidR="009E6A73" w:rsidRDefault="009E6A73">
      <w:pPr>
        <w:widowControl/>
        <w:autoSpaceDE/>
        <w:autoSpaceDN/>
        <w:spacing w:after="160" w:line="259" w:lineRule="auto"/>
      </w:pPr>
    </w:p>
    <w:p w14:paraId="0E89AD01" w14:textId="77777777" w:rsidR="009E6A73" w:rsidRDefault="009E6A73">
      <w:pPr>
        <w:widowControl/>
        <w:autoSpaceDE/>
        <w:autoSpaceDN/>
        <w:spacing w:after="160" w:line="259" w:lineRule="auto"/>
      </w:pPr>
    </w:p>
    <w:p w14:paraId="52BEAF9E" w14:textId="77777777" w:rsidR="009E6A73" w:rsidRDefault="009E6A73">
      <w:pPr>
        <w:widowControl/>
        <w:autoSpaceDE/>
        <w:autoSpaceDN/>
        <w:spacing w:after="160" w:line="259" w:lineRule="auto"/>
      </w:pPr>
    </w:p>
    <w:p w14:paraId="78641956" w14:textId="77777777" w:rsidR="009E6A73" w:rsidRDefault="009E6A73">
      <w:pPr>
        <w:widowControl/>
        <w:autoSpaceDE/>
        <w:autoSpaceDN/>
        <w:spacing w:after="160" w:line="259" w:lineRule="auto"/>
      </w:pPr>
    </w:p>
    <w:p w14:paraId="332CE963" w14:textId="77777777" w:rsidR="009E6A73" w:rsidRDefault="009E6A73">
      <w:pPr>
        <w:widowControl/>
        <w:autoSpaceDE/>
        <w:autoSpaceDN/>
        <w:spacing w:after="160" w:line="259" w:lineRule="auto"/>
      </w:pPr>
    </w:p>
    <w:p w14:paraId="5D02393B" w14:textId="77777777" w:rsidR="009E6A73" w:rsidRDefault="009E6A73">
      <w:pPr>
        <w:widowControl/>
        <w:autoSpaceDE/>
        <w:autoSpaceDN/>
        <w:spacing w:after="160" w:line="259" w:lineRule="auto"/>
      </w:pPr>
    </w:p>
    <w:p w14:paraId="395A641A" w14:textId="77777777" w:rsidR="009E6A73" w:rsidRDefault="009E6A73">
      <w:pPr>
        <w:widowControl/>
        <w:autoSpaceDE/>
        <w:autoSpaceDN/>
        <w:spacing w:after="160" w:line="259" w:lineRule="auto"/>
      </w:pPr>
    </w:p>
    <w:p w14:paraId="5BBF00DA" w14:textId="77777777" w:rsidR="009E6A73" w:rsidRDefault="009E6A73">
      <w:pPr>
        <w:widowControl/>
        <w:autoSpaceDE/>
        <w:autoSpaceDN/>
        <w:spacing w:after="160" w:line="259" w:lineRule="auto"/>
      </w:pPr>
    </w:p>
    <w:p w14:paraId="49908901" w14:textId="77777777" w:rsidR="009E6A73" w:rsidRDefault="009E6A73">
      <w:pPr>
        <w:widowControl/>
        <w:autoSpaceDE/>
        <w:autoSpaceDN/>
        <w:spacing w:after="160" w:line="259" w:lineRule="auto"/>
      </w:pPr>
    </w:p>
    <w:p w14:paraId="48E4D516" w14:textId="77777777" w:rsidR="009E6A73" w:rsidRDefault="009E6A73">
      <w:pPr>
        <w:widowControl/>
        <w:autoSpaceDE/>
        <w:autoSpaceDN/>
        <w:spacing w:after="160" w:line="259" w:lineRule="auto"/>
      </w:pPr>
    </w:p>
    <w:p w14:paraId="0DCF9226" w14:textId="77777777" w:rsidR="009E6A73" w:rsidRDefault="009E6A73">
      <w:pPr>
        <w:widowControl/>
        <w:autoSpaceDE/>
        <w:autoSpaceDN/>
        <w:spacing w:after="160" w:line="259" w:lineRule="auto"/>
      </w:pPr>
    </w:p>
    <w:p w14:paraId="6F267785" w14:textId="77777777" w:rsidR="009E6A73" w:rsidRDefault="009E6A73">
      <w:pPr>
        <w:widowControl/>
        <w:autoSpaceDE/>
        <w:autoSpaceDN/>
        <w:spacing w:after="160" w:line="259" w:lineRule="auto"/>
      </w:pPr>
    </w:p>
    <w:p w14:paraId="31C4209A" w14:textId="77777777" w:rsidR="009E6A73" w:rsidRDefault="009E6A73">
      <w:pPr>
        <w:widowControl/>
        <w:autoSpaceDE/>
        <w:autoSpaceDN/>
        <w:spacing w:after="160" w:line="259" w:lineRule="auto"/>
      </w:pPr>
    </w:p>
    <w:p w14:paraId="4C239461" w14:textId="77777777" w:rsidR="009E6A73" w:rsidRDefault="009E6A73">
      <w:pPr>
        <w:widowControl/>
        <w:autoSpaceDE/>
        <w:autoSpaceDN/>
        <w:spacing w:after="160" w:line="259" w:lineRule="auto"/>
      </w:pPr>
    </w:p>
    <w:p w14:paraId="0C001E50" w14:textId="77777777" w:rsidR="009E6A73" w:rsidRDefault="009E6A73">
      <w:pPr>
        <w:widowControl/>
        <w:autoSpaceDE/>
        <w:autoSpaceDN/>
        <w:spacing w:after="160" w:line="259" w:lineRule="auto"/>
        <w:rPr>
          <w:b/>
          <w:bCs/>
        </w:rPr>
      </w:pPr>
      <w:r w:rsidRPr="005B6B59">
        <w:rPr>
          <w:b/>
          <w:bCs/>
        </w:rPr>
        <w:lastRenderedPageBreak/>
        <w:t>5</w:t>
      </w:r>
      <w:r>
        <w:rPr>
          <w:b/>
          <w:bCs/>
        </w:rPr>
        <w:t>.4 Subscribed Customer</w:t>
      </w:r>
      <w:r w:rsidRPr="005B6B59">
        <w:rPr>
          <w:b/>
          <w:bCs/>
        </w:rPr>
        <w:t>:</w:t>
      </w:r>
    </w:p>
    <w:p w14:paraId="7B97AB11" w14:textId="77777777" w:rsidR="009E6A73" w:rsidRDefault="009E6A73">
      <w:pPr>
        <w:widowControl/>
        <w:autoSpaceDE/>
        <w:autoSpaceDN/>
        <w:spacing w:after="160" w:line="259" w:lineRule="auto"/>
      </w:pPr>
      <w:r>
        <w:rPr>
          <w:noProof/>
          <w:lang w:val="en-IN" w:eastAsia="en-IN" w:bidi="ar-SA"/>
        </w:rPr>
        <w:drawing>
          <wp:inline distT="0" distB="0" distL="0" distR="0" wp14:anchorId="49BA45BC" wp14:editId="0A122A9F">
            <wp:extent cx="6527800" cy="510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tered Customer.png"/>
                    <pic:cNvPicPr/>
                  </pic:nvPicPr>
                  <pic:blipFill>
                    <a:blip r:embed="rId18">
                      <a:extLst>
                        <a:ext uri="{28A0092B-C50C-407E-A947-70E740481C1C}">
                          <a14:useLocalDpi xmlns:a14="http://schemas.microsoft.com/office/drawing/2010/main" val="0"/>
                        </a:ext>
                      </a:extLst>
                    </a:blip>
                    <a:stretch>
                      <a:fillRect/>
                    </a:stretch>
                  </pic:blipFill>
                  <pic:spPr>
                    <a:xfrm>
                      <a:off x="0" y="0"/>
                      <a:ext cx="6527800" cy="5105400"/>
                    </a:xfrm>
                    <a:prstGeom prst="rect">
                      <a:avLst/>
                    </a:prstGeom>
                  </pic:spPr>
                </pic:pic>
              </a:graphicData>
            </a:graphic>
          </wp:inline>
        </w:drawing>
      </w:r>
    </w:p>
    <w:p w14:paraId="048A9A60" w14:textId="77777777" w:rsidR="009E6A73" w:rsidRDefault="009E6A73" w:rsidP="009E6A73">
      <w:pPr>
        <w:pStyle w:val="BodyText"/>
        <w:spacing w:before="90"/>
        <w:ind w:left="1932" w:right="2424"/>
        <w:jc w:val="center"/>
      </w:pPr>
      <w:r>
        <w:t>Fig. Use-Case Diagram for Subscribed Customer</w:t>
      </w:r>
    </w:p>
    <w:p w14:paraId="5450F744" w14:textId="77777777" w:rsidR="009E6A73" w:rsidRDefault="009E6A73">
      <w:pPr>
        <w:widowControl/>
        <w:autoSpaceDE/>
        <w:autoSpaceDN/>
        <w:spacing w:after="160" w:line="259" w:lineRule="auto"/>
      </w:pPr>
    </w:p>
    <w:p w14:paraId="412AD3DB" w14:textId="77777777" w:rsidR="009E6A73" w:rsidRDefault="009E6A73">
      <w:pPr>
        <w:widowControl/>
        <w:autoSpaceDE/>
        <w:autoSpaceDN/>
        <w:spacing w:after="160" w:line="259" w:lineRule="auto"/>
      </w:pPr>
    </w:p>
    <w:p w14:paraId="230E3E78" w14:textId="77777777" w:rsidR="009E6A73" w:rsidRDefault="009E6A73">
      <w:pPr>
        <w:widowControl/>
        <w:autoSpaceDE/>
        <w:autoSpaceDN/>
        <w:spacing w:after="160" w:line="259" w:lineRule="auto"/>
      </w:pPr>
    </w:p>
    <w:p w14:paraId="747F4720" w14:textId="77777777" w:rsidR="009E6A73" w:rsidRDefault="009E6A73">
      <w:pPr>
        <w:widowControl/>
        <w:autoSpaceDE/>
        <w:autoSpaceDN/>
        <w:spacing w:after="160" w:line="259" w:lineRule="auto"/>
      </w:pPr>
    </w:p>
    <w:p w14:paraId="51D8860B" w14:textId="77777777" w:rsidR="009E6A73" w:rsidRDefault="009E6A73">
      <w:pPr>
        <w:widowControl/>
        <w:autoSpaceDE/>
        <w:autoSpaceDN/>
        <w:spacing w:after="160" w:line="259" w:lineRule="auto"/>
      </w:pPr>
    </w:p>
    <w:p w14:paraId="7A9B31BA" w14:textId="77777777" w:rsidR="009E6A73" w:rsidRDefault="009E6A73">
      <w:pPr>
        <w:widowControl/>
        <w:autoSpaceDE/>
        <w:autoSpaceDN/>
        <w:spacing w:after="160" w:line="259" w:lineRule="auto"/>
      </w:pPr>
    </w:p>
    <w:p w14:paraId="2ECFB5B1" w14:textId="77777777" w:rsidR="009E6A73" w:rsidRDefault="009E6A73">
      <w:pPr>
        <w:widowControl/>
        <w:autoSpaceDE/>
        <w:autoSpaceDN/>
        <w:spacing w:after="160" w:line="259" w:lineRule="auto"/>
      </w:pPr>
    </w:p>
    <w:p w14:paraId="717A0A5C" w14:textId="77777777" w:rsidR="009E6A73" w:rsidRDefault="009E6A73">
      <w:pPr>
        <w:widowControl/>
        <w:autoSpaceDE/>
        <w:autoSpaceDN/>
        <w:spacing w:after="160" w:line="259" w:lineRule="auto"/>
      </w:pPr>
    </w:p>
    <w:p w14:paraId="71EC5B10" w14:textId="77777777" w:rsidR="009E6A73" w:rsidRDefault="009E6A73">
      <w:pPr>
        <w:widowControl/>
        <w:autoSpaceDE/>
        <w:autoSpaceDN/>
        <w:spacing w:after="160" w:line="259" w:lineRule="auto"/>
      </w:pPr>
    </w:p>
    <w:p w14:paraId="136E6788" w14:textId="77777777" w:rsidR="009E6A73" w:rsidRDefault="009E6A73">
      <w:pPr>
        <w:widowControl/>
        <w:autoSpaceDE/>
        <w:autoSpaceDN/>
        <w:spacing w:after="160" w:line="259" w:lineRule="auto"/>
      </w:pPr>
    </w:p>
    <w:p w14:paraId="0D86837B" w14:textId="77777777" w:rsidR="009E6A73" w:rsidRDefault="009E6A73">
      <w:pPr>
        <w:widowControl/>
        <w:autoSpaceDE/>
        <w:autoSpaceDN/>
        <w:spacing w:after="160" w:line="259" w:lineRule="auto"/>
      </w:pPr>
    </w:p>
    <w:p w14:paraId="7C6ECC90" w14:textId="77777777" w:rsidR="009E6A73" w:rsidRDefault="009E6A73">
      <w:pPr>
        <w:widowControl/>
        <w:autoSpaceDE/>
        <w:autoSpaceDN/>
        <w:spacing w:after="160" w:line="259" w:lineRule="auto"/>
      </w:pPr>
    </w:p>
    <w:p w14:paraId="41AAAA12" w14:textId="77777777" w:rsidR="009E6A73" w:rsidRDefault="009E6A73">
      <w:pPr>
        <w:widowControl/>
        <w:autoSpaceDE/>
        <w:autoSpaceDN/>
        <w:spacing w:after="160" w:line="259" w:lineRule="auto"/>
      </w:pPr>
    </w:p>
    <w:p w14:paraId="4B4B54D2" w14:textId="77777777" w:rsidR="009E6A73" w:rsidRDefault="009E6A73">
      <w:pPr>
        <w:widowControl/>
        <w:autoSpaceDE/>
        <w:autoSpaceDN/>
        <w:spacing w:after="160" w:line="259" w:lineRule="auto"/>
        <w:rPr>
          <w:b/>
          <w:bCs/>
        </w:rPr>
      </w:pPr>
      <w:r w:rsidRPr="005B6B59">
        <w:rPr>
          <w:b/>
          <w:bCs/>
        </w:rPr>
        <w:t>5</w:t>
      </w:r>
      <w:r>
        <w:rPr>
          <w:b/>
          <w:bCs/>
        </w:rPr>
        <w:t>.5 Expert</w:t>
      </w:r>
      <w:r w:rsidRPr="005B6B59">
        <w:rPr>
          <w:b/>
          <w:bCs/>
        </w:rPr>
        <w:t>:</w:t>
      </w:r>
    </w:p>
    <w:p w14:paraId="2401E5CA" w14:textId="77777777" w:rsidR="009E6A73" w:rsidRDefault="009E6A73">
      <w:pPr>
        <w:widowControl/>
        <w:autoSpaceDE/>
        <w:autoSpaceDN/>
        <w:spacing w:after="160" w:line="259" w:lineRule="auto"/>
      </w:pPr>
      <w:r>
        <w:rPr>
          <w:noProof/>
          <w:lang w:val="en-IN" w:eastAsia="en-IN" w:bidi="ar-SA"/>
        </w:rPr>
        <w:drawing>
          <wp:inline distT="0" distB="0" distL="0" distR="0" wp14:anchorId="75F9C9C2" wp14:editId="0ABE19EE">
            <wp:extent cx="6648450" cy="5861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ts.png"/>
                    <pic:cNvPicPr/>
                  </pic:nvPicPr>
                  <pic:blipFill>
                    <a:blip r:embed="rId19">
                      <a:extLst>
                        <a:ext uri="{28A0092B-C50C-407E-A947-70E740481C1C}">
                          <a14:useLocalDpi xmlns:a14="http://schemas.microsoft.com/office/drawing/2010/main" val="0"/>
                        </a:ext>
                      </a:extLst>
                    </a:blip>
                    <a:stretch>
                      <a:fillRect/>
                    </a:stretch>
                  </pic:blipFill>
                  <pic:spPr>
                    <a:xfrm>
                      <a:off x="0" y="0"/>
                      <a:ext cx="6648450" cy="5861050"/>
                    </a:xfrm>
                    <a:prstGeom prst="rect">
                      <a:avLst/>
                    </a:prstGeom>
                  </pic:spPr>
                </pic:pic>
              </a:graphicData>
            </a:graphic>
          </wp:inline>
        </w:drawing>
      </w:r>
    </w:p>
    <w:p w14:paraId="77D946A1" w14:textId="77777777" w:rsidR="009E6A73" w:rsidRDefault="009E6A73">
      <w:pPr>
        <w:widowControl/>
        <w:autoSpaceDE/>
        <w:autoSpaceDN/>
        <w:spacing w:after="160" w:line="259" w:lineRule="auto"/>
      </w:pPr>
    </w:p>
    <w:p w14:paraId="65777CEE" w14:textId="77777777" w:rsidR="009E6A73" w:rsidRDefault="009E6A73" w:rsidP="009E6A73">
      <w:pPr>
        <w:pStyle w:val="BodyText"/>
        <w:spacing w:before="90"/>
        <w:ind w:left="1932" w:right="2424"/>
        <w:jc w:val="center"/>
      </w:pPr>
      <w:r>
        <w:t>Fig. Use-Case Diagram for Expert</w:t>
      </w:r>
    </w:p>
    <w:p w14:paraId="3400ACC6" w14:textId="77777777" w:rsidR="009E6A73" w:rsidRDefault="009E6A73">
      <w:pPr>
        <w:widowControl/>
        <w:autoSpaceDE/>
        <w:autoSpaceDN/>
        <w:spacing w:after="160" w:line="259" w:lineRule="auto"/>
      </w:pPr>
    </w:p>
    <w:p w14:paraId="18F0FA81" w14:textId="77777777" w:rsidR="009E6A73" w:rsidRDefault="009E6A73">
      <w:pPr>
        <w:widowControl/>
        <w:autoSpaceDE/>
        <w:autoSpaceDN/>
        <w:spacing w:after="160" w:line="259" w:lineRule="auto"/>
      </w:pPr>
    </w:p>
    <w:p w14:paraId="6FC6E0C8" w14:textId="77777777" w:rsidR="009E6A73" w:rsidRDefault="009E6A73">
      <w:pPr>
        <w:widowControl/>
        <w:autoSpaceDE/>
        <w:autoSpaceDN/>
        <w:spacing w:after="160" w:line="259" w:lineRule="auto"/>
      </w:pPr>
    </w:p>
    <w:p w14:paraId="3BAA4228" w14:textId="77777777" w:rsidR="009E6A73" w:rsidRDefault="009E6A73">
      <w:pPr>
        <w:widowControl/>
        <w:autoSpaceDE/>
        <w:autoSpaceDN/>
        <w:spacing w:after="160" w:line="259" w:lineRule="auto"/>
      </w:pPr>
    </w:p>
    <w:p w14:paraId="0DB8C8C8" w14:textId="77777777" w:rsidR="009E6A73" w:rsidRDefault="009E6A73">
      <w:pPr>
        <w:widowControl/>
        <w:autoSpaceDE/>
        <w:autoSpaceDN/>
        <w:spacing w:after="160" w:line="259" w:lineRule="auto"/>
      </w:pPr>
    </w:p>
    <w:p w14:paraId="04FB68BE" w14:textId="77777777" w:rsidR="009E6A73" w:rsidRDefault="009E6A73">
      <w:pPr>
        <w:widowControl/>
        <w:autoSpaceDE/>
        <w:autoSpaceDN/>
        <w:spacing w:after="160" w:line="259" w:lineRule="auto"/>
      </w:pPr>
    </w:p>
    <w:p w14:paraId="3BEDEA76" w14:textId="77777777" w:rsidR="009E6A73" w:rsidRDefault="009E6A73">
      <w:pPr>
        <w:widowControl/>
        <w:autoSpaceDE/>
        <w:autoSpaceDN/>
        <w:spacing w:after="160" w:line="259" w:lineRule="auto"/>
      </w:pPr>
    </w:p>
    <w:p w14:paraId="31487581" w14:textId="77777777" w:rsidR="007A12C5" w:rsidRPr="008E779A" w:rsidRDefault="007A12C5" w:rsidP="008E779A">
      <w:pPr>
        <w:widowControl/>
        <w:autoSpaceDE/>
        <w:autoSpaceDN/>
        <w:spacing w:after="160" w:line="259" w:lineRule="auto"/>
        <w:rPr>
          <w:sz w:val="24"/>
          <w:szCs w:val="24"/>
        </w:rPr>
      </w:pPr>
    </w:p>
    <w:p w14:paraId="43D09806" w14:textId="77777777" w:rsidR="001F55F9" w:rsidRPr="000A75FB" w:rsidRDefault="005B6B59" w:rsidP="000A75FB">
      <w:pPr>
        <w:tabs>
          <w:tab w:val="left" w:pos="840"/>
          <w:tab w:val="left" w:pos="841"/>
        </w:tabs>
        <w:spacing w:before="59"/>
        <w:rPr>
          <w:b/>
          <w:sz w:val="28"/>
        </w:rPr>
      </w:pPr>
      <w:bookmarkStart w:id="2" w:name="5._Database_Design:"/>
      <w:bookmarkEnd w:id="2"/>
      <w:r w:rsidRPr="00BD3E66">
        <w:rPr>
          <w:b/>
          <w:sz w:val="28"/>
        </w:rPr>
        <w:t>6.</w:t>
      </w:r>
      <w:r w:rsidR="00442AE8" w:rsidRPr="00BD3E66">
        <w:rPr>
          <w:b/>
          <w:sz w:val="28"/>
        </w:rPr>
        <w:t xml:space="preserve">  Database Design:</w:t>
      </w:r>
    </w:p>
    <w:p w14:paraId="346506EE" w14:textId="77777777" w:rsidR="008E779A" w:rsidRDefault="008E779A" w:rsidP="008E779A">
      <w:pPr>
        <w:keepNext/>
        <w:rPr>
          <w:rFonts w:ascii="Calibri" w:eastAsia="Calibri" w:hAnsi="Calibri" w:cs="Calibri"/>
          <w:b/>
          <w:sz w:val="26"/>
        </w:rPr>
      </w:pPr>
      <w:r>
        <w:rPr>
          <w:rFonts w:ascii="Calibri" w:eastAsia="Calibri" w:hAnsi="Calibri" w:cs="Calibri"/>
          <w:b/>
          <w:sz w:val="26"/>
        </w:rPr>
        <w:t>1]</w:t>
      </w:r>
      <w:r>
        <w:rPr>
          <w:rFonts w:ascii="Calibri" w:eastAsia="Calibri" w:hAnsi="Calibri" w:cs="Calibri"/>
          <w:b/>
          <w:sz w:val="26"/>
        </w:rPr>
        <w:tab/>
        <w:t xml:space="preserve"> Login Table</w:t>
      </w:r>
    </w:p>
    <w:tbl>
      <w:tblPr>
        <w:tblW w:w="8070" w:type="dxa"/>
        <w:tblInd w:w="118" w:type="dxa"/>
        <w:tblLayout w:type="fixed"/>
        <w:tblLook w:val="04A0" w:firstRow="1" w:lastRow="0" w:firstColumn="1" w:lastColumn="0" w:noHBand="0" w:noVBand="1"/>
      </w:tblPr>
      <w:tblGrid>
        <w:gridCol w:w="1518"/>
        <w:gridCol w:w="1590"/>
        <w:gridCol w:w="1466"/>
        <w:gridCol w:w="1054"/>
        <w:gridCol w:w="1040"/>
        <w:gridCol w:w="1402"/>
      </w:tblGrid>
      <w:tr w:rsidR="008E779A" w14:paraId="53FE504B" w14:textId="77777777" w:rsidTr="000A75FB">
        <w:trPr>
          <w:trHeight w:val="330"/>
        </w:trPr>
        <w:tc>
          <w:tcPr>
            <w:tcW w:w="1518"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2C7AFC1"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590" w:type="dxa"/>
            <w:tcBorders>
              <w:top w:val="single" w:sz="8" w:space="0" w:color="000000"/>
              <w:left w:val="nil"/>
              <w:bottom w:val="single" w:sz="8" w:space="0" w:color="000000"/>
              <w:right w:val="single" w:sz="8" w:space="0" w:color="000000"/>
            </w:tcBorders>
            <w:shd w:val="clear" w:color="auto" w:fill="FFFFFF"/>
            <w:vAlign w:val="center"/>
            <w:hideMark/>
          </w:tcPr>
          <w:p w14:paraId="61AE4A0A"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1466" w:type="dxa"/>
            <w:tcBorders>
              <w:top w:val="single" w:sz="8" w:space="0" w:color="000000"/>
              <w:left w:val="nil"/>
              <w:bottom w:val="single" w:sz="8" w:space="0" w:color="000000"/>
              <w:right w:val="single" w:sz="8" w:space="0" w:color="000000"/>
            </w:tcBorders>
            <w:shd w:val="clear" w:color="auto" w:fill="FFFFFF"/>
            <w:vAlign w:val="center"/>
            <w:hideMark/>
          </w:tcPr>
          <w:p w14:paraId="765B540C"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1054" w:type="dxa"/>
            <w:tcBorders>
              <w:top w:val="single" w:sz="8" w:space="0" w:color="000000"/>
              <w:left w:val="nil"/>
              <w:bottom w:val="single" w:sz="8" w:space="0" w:color="000000"/>
              <w:right w:val="single" w:sz="8" w:space="0" w:color="000000"/>
            </w:tcBorders>
            <w:shd w:val="clear" w:color="auto" w:fill="FFFFFF"/>
            <w:vAlign w:val="center"/>
            <w:hideMark/>
          </w:tcPr>
          <w:p w14:paraId="28B43836"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1040" w:type="dxa"/>
            <w:tcBorders>
              <w:top w:val="single" w:sz="8" w:space="0" w:color="000000"/>
              <w:left w:val="nil"/>
              <w:bottom w:val="single" w:sz="8" w:space="0" w:color="000000"/>
              <w:right w:val="single" w:sz="8" w:space="0" w:color="000000"/>
            </w:tcBorders>
            <w:shd w:val="clear" w:color="auto" w:fill="FFFFFF"/>
            <w:vAlign w:val="center"/>
            <w:hideMark/>
          </w:tcPr>
          <w:p w14:paraId="24DD402B"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1402" w:type="dxa"/>
            <w:tcBorders>
              <w:top w:val="single" w:sz="8" w:space="0" w:color="000000"/>
              <w:left w:val="nil"/>
              <w:bottom w:val="single" w:sz="8" w:space="0" w:color="000000"/>
              <w:right w:val="single" w:sz="8" w:space="0" w:color="000000"/>
            </w:tcBorders>
            <w:shd w:val="clear" w:color="auto" w:fill="FFFFFF"/>
            <w:vAlign w:val="center"/>
            <w:hideMark/>
          </w:tcPr>
          <w:p w14:paraId="56F36F36"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06B14043" w14:textId="77777777" w:rsidTr="000A75FB">
        <w:trPr>
          <w:trHeight w:val="660"/>
        </w:trPr>
        <w:tc>
          <w:tcPr>
            <w:tcW w:w="1518" w:type="dxa"/>
            <w:tcBorders>
              <w:top w:val="nil"/>
              <w:left w:val="single" w:sz="8" w:space="0" w:color="000000"/>
              <w:bottom w:val="single" w:sz="8" w:space="0" w:color="000000"/>
              <w:right w:val="single" w:sz="8" w:space="0" w:color="000000"/>
            </w:tcBorders>
            <w:shd w:val="clear" w:color="auto" w:fill="FFFFFF"/>
            <w:vAlign w:val="center"/>
            <w:hideMark/>
          </w:tcPr>
          <w:p w14:paraId="5E5B39BE" w14:textId="77777777" w:rsidR="008E779A" w:rsidRDefault="008E779A">
            <w:pPr>
              <w:jc w:val="both"/>
              <w:rPr>
                <w:color w:val="000000"/>
                <w:sz w:val="26"/>
                <w:szCs w:val="26"/>
                <w:lang w:val="en-IN" w:eastAsia="en-IN"/>
              </w:rPr>
            </w:pPr>
            <w:r>
              <w:rPr>
                <w:color w:val="000000"/>
                <w:sz w:val="26"/>
                <w:szCs w:val="26"/>
                <w:lang w:val="en-IN" w:eastAsia="en-IN"/>
              </w:rPr>
              <w:t>login_id</w:t>
            </w:r>
          </w:p>
        </w:tc>
        <w:tc>
          <w:tcPr>
            <w:tcW w:w="1590" w:type="dxa"/>
            <w:tcBorders>
              <w:top w:val="nil"/>
              <w:left w:val="nil"/>
              <w:bottom w:val="single" w:sz="8" w:space="0" w:color="000000"/>
              <w:right w:val="single" w:sz="8" w:space="0" w:color="000000"/>
            </w:tcBorders>
            <w:shd w:val="clear" w:color="auto" w:fill="FFFFFF"/>
            <w:vAlign w:val="center"/>
            <w:hideMark/>
          </w:tcPr>
          <w:p w14:paraId="6CC30876"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466" w:type="dxa"/>
            <w:tcBorders>
              <w:top w:val="nil"/>
              <w:left w:val="nil"/>
              <w:bottom w:val="single" w:sz="8" w:space="0" w:color="000000"/>
              <w:right w:val="single" w:sz="8" w:space="0" w:color="000000"/>
            </w:tcBorders>
            <w:shd w:val="clear" w:color="auto" w:fill="FFFFFF"/>
            <w:vAlign w:val="center"/>
            <w:hideMark/>
          </w:tcPr>
          <w:p w14:paraId="112879ED"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58DA31AB"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1040" w:type="dxa"/>
            <w:tcBorders>
              <w:top w:val="nil"/>
              <w:left w:val="nil"/>
              <w:bottom w:val="single" w:sz="8" w:space="0" w:color="000000"/>
              <w:right w:val="single" w:sz="8" w:space="0" w:color="000000"/>
            </w:tcBorders>
            <w:shd w:val="clear" w:color="auto" w:fill="FFFFFF"/>
            <w:vAlign w:val="center"/>
            <w:hideMark/>
          </w:tcPr>
          <w:p w14:paraId="45B04C48" w14:textId="77777777" w:rsidR="008E779A" w:rsidRDefault="008E779A">
            <w:pPr>
              <w:jc w:val="both"/>
              <w:rPr>
                <w:color w:val="000000"/>
                <w:sz w:val="26"/>
                <w:szCs w:val="26"/>
                <w:lang w:val="en-IN" w:eastAsia="en-IN"/>
              </w:rPr>
            </w:pPr>
            <w:r>
              <w:rPr>
                <w:color w:val="000000"/>
                <w:sz w:val="26"/>
                <w:szCs w:val="26"/>
                <w:lang w:val="en-IN" w:eastAsia="en-IN"/>
              </w:rPr>
              <w:t> </w:t>
            </w:r>
          </w:p>
        </w:tc>
        <w:tc>
          <w:tcPr>
            <w:tcW w:w="1402" w:type="dxa"/>
            <w:tcBorders>
              <w:top w:val="nil"/>
              <w:left w:val="nil"/>
              <w:bottom w:val="single" w:sz="8" w:space="0" w:color="000000"/>
              <w:right w:val="single" w:sz="8" w:space="0" w:color="000000"/>
            </w:tcBorders>
            <w:shd w:val="clear" w:color="auto" w:fill="FFFFFF"/>
            <w:vAlign w:val="center"/>
            <w:hideMark/>
          </w:tcPr>
          <w:p w14:paraId="176B33DC" w14:textId="77777777" w:rsidR="008E779A" w:rsidRDefault="008E779A">
            <w:pPr>
              <w:jc w:val="both"/>
              <w:rPr>
                <w:color w:val="000000"/>
                <w:sz w:val="26"/>
                <w:szCs w:val="26"/>
                <w:lang w:val="en-IN" w:eastAsia="en-IN"/>
              </w:rPr>
            </w:pPr>
            <w:r>
              <w:rPr>
                <w:color w:val="000000"/>
                <w:sz w:val="26"/>
                <w:szCs w:val="26"/>
                <w:lang w:val="en-IN" w:eastAsia="en-IN"/>
              </w:rPr>
              <w:t>Login id</w:t>
            </w:r>
          </w:p>
        </w:tc>
      </w:tr>
      <w:tr w:rsidR="008E779A" w14:paraId="5C5AC08C" w14:textId="77777777" w:rsidTr="000A75FB">
        <w:trPr>
          <w:trHeight w:val="660"/>
        </w:trPr>
        <w:tc>
          <w:tcPr>
            <w:tcW w:w="1518" w:type="dxa"/>
            <w:tcBorders>
              <w:top w:val="nil"/>
              <w:left w:val="single" w:sz="8" w:space="0" w:color="000000"/>
              <w:bottom w:val="single" w:sz="8" w:space="0" w:color="000000"/>
              <w:right w:val="single" w:sz="8" w:space="0" w:color="000000"/>
            </w:tcBorders>
            <w:shd w:val="clear" w:color="auto" w:fill="FFFFFF"/>
            <w:vAlign w:val="center"/>
            <w:hideMark/>
          </w:tcPr>
          <w:p w14:paraId="58FB0CCD" w14:textId="77777777" w:rsidR="008E779A" w:rsidRDefault="008E779A">
            <w:pPr>
              <w:jc w:val="both"/>
              <w:rPr>
                <w:color w:val="000000"/>
                <w:sz w:val="26"/>
                <w:szCs w:val="26"/>
                <w:lang w:val="en-IN" w:eastAsia="en-IN"/>
              </w:rPr>
            </w:pPr>
            <w:r>
              <w:rPr>
                <w:color w:val="000000"/>
                <w:sz w:val="26"/>
                <w:szCs w:val="26"/>
                <w:lang w:val="en-IN" w:eastAsia="en-IN"/>
              </w:rPr>
              <w:t>email</w:t>
            </w:r>
          </w:p>
        </w:tc>
        <w:tc>
          <w:tcPr>
            <w:tcW w:w="1590" w:type="dxa"/>
            <w:tcBorders>
              <w:top w:val="nil"/>
              <w:left w:val="nil"/>
              <w:bottom w:val="single" w:sz="8" w:space="0" w:color="000000"/>
              <w:right w:val="single" w:sz="8" w:space="0" w:color="000000"/>
            </w:tcBorders>
            <w:shd w:val="clear" w:color="auto" w:fill="FFFFFF"/>
            <w:vAlign w:val="center"/>
            <w:hideMark/>
          </w:tcPr>
          <w:p w14:paraId="3226F2BC" w14:textId="77777777" w:rsidR="008E779A" w:rsidRDefault="008E779A">
            <w:pPr>
              <w:jc w:val="both"/>
              <w:rPr>
                <w:color w:val="000000"/>
                <w:sz w:val="26"/>
                <w:szCs w:val="26"/>
                <w:lang w:val="en-IN" w:eastAsia="en-IN"/>
              </w:rPr>
            </w:pPr>
            <w:r>
              <w:rPr>
                <w:color w:val="000000"/>
                <w:sz w:val="26"/>
                <w:szCs w:val="26"/>
                <w:lang w:val="en-IN" w:eastAsia="en-IN"/>
              </w:rPr>
              <w:t>Varchar(45)</w:t>
            </w:r>
          </w:p>
        </w:tc>
        <w:tc>
          <w:tcPr>
            <w:tcW w:w="1466" w:type="dxa"/>
            <w:tcBorders>
              <w:top w:val="nil"/>
              <w:left w:val="nil"/>
              <w:bottom w:val="single" w:sz="8" w:space="0" w:color="000000"/>
              <w:right w:val="single" w:sz="8" w:space="0" w:color="000000"/>
            </w:tcBorders>
            <w:shd w:val="clear" w:color="auto" w:fill="FFFFFF"/>
            <w:vAlign w:val="center"/>
            <w:hideMark/>
          </w:tcPr>
          <w:p w14:paraId="1B3ADD1B"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3C41213C"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1040" w:type="dxa"/>
            <w:tcBorders>
              <w:top w:val="nil"/>
              <w:left w:val="nil"/>
              <w:bottom w:val="single" w:sz="8" w:space="0" w:color="000000"/>
              <w:right w:val="single" w:sz="8" w:space="0" w:color="000000"/>
            </w:tcBorders>
            <w:shd w:val="clear" w:color="auto" w:fill="FFFFFF"/>
            <w:vAlign w:val="center"/>
            <w:hideMark/>
          </w:tcPr>
          <w:p w14:paraId="29A4DF21" w14:textId="77777777" w:rsidR="008E779A" w:rsidRDefault="008E779A">
            <w:pPr>
              <w:rPr>
                <w:color w:val="000000"/>
                <w:sz w:val="26"/>
                <w:szCs w:val="26"/>
                <w:lang w:val="en-IN" w:eastAsia="en-IN"/>
              </w:rPr>
            </w:pPr>
            <w:r>
              <w:rPr>
                <w:color w:val="000000"/>
                <w:sz w:val="26"/>
                <w:szCs w:val="26"/>
                <w:lang w:val="en-IN" w:eastAsia="en-IN"/>
              </w:rPr>
              <w:t> </w:t>
            </w:r>
          </w:p>
        </w:tc>
        <w:tc>
          <w:tcPr>
            <w:tcW w:w="1402" w:type="dxa"/>
            <w:tcBorders>
              <w:top w:val="nil"/>
              <w:left w:val="nil"/>
              <w:bottom w:val="single" w:sz="8" w:space="0" w:color="000000"/>
              <w:right w:val="single" w:sz="8" w:space="0" w:color="000000"/>
            </w:tcBorders>
            <w:shd w:val="clear" w:color="auto" w:fill="FFFFFF"/>
            <w:vAlign w:val="center"/>
            <w:hideMark/>
          </w:tcPr>
          <w:p w14:paraId="3510B0C8" w14:textId="77777777" w:rsidR="008E779A" w:rsidRDefault="008E779A">
            <w:pPr>
              <w:jc w:val="both"/>
              <w:rPr>
                <w:color w:val="000000"/>
                <w:sz w:val="26"/>
                <w:szCs w:val="26"/>
                <w:lang w:val="en-IN" w:eastAsia="en-IN"/>
              </w:rPr>
            </w:pPr>
            <w:r>
              <w:rPr>
                <w:color w:val="000000"/>
                <w:sz w:val="26"/>
                <w:szCs w:val="26"/>
                <w:lang w:val="en-IN" w:eastAsia="en-IN"/>
              </w:rPr>
              <w:t>Email id</w:t>
            </w:r>
          </w:p>
        </w:tc>
      </w:tr>
      <w:tr w:rsidR="008E779A" w14:paraId="54962CB6" w14:textId="77777777" w:rsidTr="000A75FB">
        <w:trPr>
          <w:trHeight w:val="503"/>
        </w:trPr>
        <w:tc>
          <w:tcPr>
            <w:tcW w:w="1518" w:type="dxa"/>
            <w:tcBorders>
              <w:top w:val="nil"/>
              <w:left w:val="single" w:sz="8" w:space="0" w:color="000000"/>
              <w:bottom w:val="single" w:sz="8" w:space="0" w:color="000000"/>
              <w:right w:val="single" w:sz="8" w:space="0" w:color="000000"/>
            </w:tcBorders>
            <w:shd w:val="clear" w:color="auto" w:fill="FFFFFF"/>
            <w:vAlign w:val="center"/>
            <w:hideMark/>
          </w:tcPr>
          <w:p w14:paraId="2099972C" w14:textId="77777777" w:rsidR="008E779A" w:rsidRDefault="008E779A">
            <w:pPr>
              <w:jc w:val="both"/>
              <w:rPr>
                <w:color w:val="000000"/>
                <w:sz w:val="26"/>
                <w:szCs w:val="26"/>
                <w:lang w:val="en-IN" w:eastAsia="en-IN"/>
              </w:rPr>
            </w:pPr>
            <w:r>
              <w:rPr>
                <w:color w:val="000000"/>
                <w:sz w:val="26"/>
                <w:szCs w:val="26"/>
                <w:lang w:val="en-IN" w:eastAsia="en-IN"/>
              </w:rPr>
              <w:t>pwd</w:t>
            </w:r>
          </w:p>
        </w:tc>
        <w:tc>
          <w:tcPr>
            <w:tcW w:w="1590" w:type="dxa"/>
            <w:tcBorders>
              <w:top w:val="nil"/>
              <w:left w:val="nil"/>
              <w:bottom w:val="single" w:sz="8" w:space="0" w:color="000000"/>
              <w:right w:val="single" w:sz="8" w:space="0" w:color="000000"/>
            </w:tcBorders>
            <w:shd w:val="clear" w:color="auto" w:fill="FFFFFF"/>
            <w:vAlign w:val="center"/>
            <w:hideMark/>
          </w:tcPr>
          <w:p w14:paraId="3F49446F" w14:textId="77777777" w:rsidR="008E779A" w:rsidRDefault="008E779A">
            <w:pPr>
              <w:jc w:val="both"/>
              <w:rPr>
                <w:color w:val="000000"/>
                <w:sz w:val="26"/>
                <w:szCs w:val="26"/>
                <w:lang w:val="en-IN" w:eastAsia="en-IN"/>
              </w:rPr>
            </w:pPr>
            <w:r>
              <w:rPr>
                <w:color w:val="000000"/>
                <w:sz w:val="26"/>
                <w:szCs w:val="26"/>
                <w:lang w:val="en-IN" w:eastAsia="en-IN"/>
              </w:rPr>
              <w:t>Varchar(45)</w:t>
            </w:r>
          </w:p>
        </w:tc>
        <w:tc>
          <w:tcPr>
            <w:tcW w:w="1466" w:type="dxa"/>
            <w:tcBorders>
              <w:top w:val="nil"/>
              <w:left w:val="nil"/>
              <w:bottom w:val="single" w:sz="8" w:space="0" w:color="000000"/>
              <w:right w:val="single" w:sz="8" w:space="0" w:color="000000"/>
            </w:tcBorders>
            <w:shd w:val="clear" w:color="auto" w:fill="FFFFFF"/>
            <w:vAlign w:val="center"/>
            <w:hideMark/>
          </w:tcPr>
          <w:p w14:paraId="78D31ACE"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55B851C9"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1040" w:type="dxa"/>
            <w:tcBorders>
              <w:top w:val="nil"/>
              <w:left w:val="nil"/>
              <w:bottom w:val="single" w:sz="8" w:space="0" w:color="000000"/>
              <w:right w:val="single" w:sz="8" w:space="0" w:color="000000"/>
            </w:tcBorders>
            <w:shd w:val="clear" w:color="auto" w:fill="FFFFFF"/>
            <w:vAlign w:val="center"/>
            <w:hideMark/>
          </w:tcPr>
          <w:p w14:paraId="1B267D17" w14:textId="77777777" w:rsidR="008E779A" w:rsidRDefault="008E779A">
            <w:pPr>
              <w:rPr>
                <w:color w:val="000000"/>
                <w:sz w:val="26"/>
                <w:szCs w:val="26"/>
                <w:lang w:val="en-IN" w:eastAsia="en-IN"/>
              </w:rPr>
            </w:pPr>
            <w:r>
              <w:rPr>
                <w:color w:val="000000"/>
                <w:sz w:val="26"/>
                <w:szCs w:val="26"/>
                <w:lang w:val="en-IN" w:eastAsia="en-IN"/>
              </w:rPr>
              <w:t> </w:t>
            </w:r>
          </w:p>
        </w:tc>
        <w:tc>
          <w:tcPr>
            <w:tcW w:w="1402" w:type="dxa"/>
            <w:tcBorders>
              <w:top w:val="nil"/>
              <w:left w:val="nil"/>
              <w:bottom w:val="single" w:sz="8" w:space="0" w:color="000000"/>
              <w:right w:val="single" w:sz="8" w:space="0" w:color="000000"/>
            </w:tcBorders>
            <w:shd w:val="clear" w:color="auto" w:fill="FFFFFF"/>
            <w:vAlign w:val="center"/>
            <w:hideMark/>
          </w:tcPr>
          <w:p w14:paraId="2E999281" w14:textId="77777777" w:rsidR="008E779A" w:rsidRDefault="008E779A">
            <w:pPr>
              <w:jc w:val="both"/>
              <w:rPr>
                <w:color w:val="000000"/>
                <w:sz w:val="26"/>
                <w:szCs w:val="26"/>
                <w:lang w:val="en-IN" w:eastAsia="en-IN"/>
              </w:rPr>
            </w:pPr>
            <w:r>
              <w:rPr>
                <w:color w:val="000000"/>
                <w:sz w:val="26"/>
                <w:szCs w:val="26"/>
                <w:lang w:val="en-IN" w:eastAsia="en-IN"/>
              </w:rPr>
              <w:t>Password</w:t>
            </w:r>
          </w:p>
        </w:tc>
      </w:tr>
      <w:tr w:rsidR="008E779A" w14:paraId="583CB684" w14:textId="77777777" w:rsidTr="000A75FB">
        <w:trPr>
          <w:trHeight w:val="660"/>
        </w:trPr>
        <w:tc>
          <w:tcPr>
            <w:tcW w:w="1518" w:type="dxa"/>
            <w:tcBorders>
              <w:top w:val="nil"/>
              <w:left w:val="single" w:sz="8" w:space="0" w:color="000000"/>
              <w:bottom w:val="single" w:sz="8" w:space="0" w:color="000000"/>
              <w:right w:val="single" w:sz="8" w:space="0" w:color="000000"/>
            </w:tcBorders>
            <w:shd w:val="clear" w:color="auto" w:fill="FFFFFF"/>
            <w:vAlign w:val="center"/>
            <w:hideMark/>
          </w:tcPr>
          <w:p w14:paraId="203E37C2" w14:textId="77777777" w:rsidR="008E779A" w:rsidRDefault="008E779A">
            <w:pPr>
              <w:jc w:val="both"/>
              <w:rPr>
                <w:color w:val="000000"/>
                <w:sz w:val="26"/>
                <w:szCs w:val="26"/>
                <w:lang w:val="en-IN" w:eastAsia="en-IN"/>
              </w:rPr>
            </w:pPr>
            <w:r>
              <w:rPr>
                <w:color w:val="000000"/>
                <w:sz w:val="26"/>
                <w:szCs w:val="26"/>
                <w:lang w:val="en-IN" w:eastAsia="en-IN"/>
              </w:rPr>
              <w:t>role_id</w:t>
            </w:r>
          </w:p>
        </w:tc>
        <w:tc>
          <w:tcPr>
            <w:tcW w:w="1590" w:type="dxa"/>
            <w:tcBorders>
              <w:top w:val="nil"/>
              <w:left w:val="nil"/>
              <w:bottom w:val="single" w:sz="8" w:space="0" w:color="000000"/>
              <w:right w:val="single" w:sz="8" w:space="0" w:color="000000"/>
            </w:tcBorders>
            <w:shd w:val="clear" w:color="auto" w:fill="FFFFFF"/>
            <w:vAlign w:val="center"/>
            <w:hideMark/>
          </w:tcPr>
          <w:p w14:paraId="0DEDC7B3"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466" w:type="dxa"/>
            <w:tcBorders>
              <w:top w:val="nil"/>
              <w:left w:val="nil"/>
              <w:bottom w:val="single" w:sz="8" w:space="0" w:color="000000"/>
              <w:right w:val="single" w:sz="8" w:space="0" w:color="000000"/>
            </w:tcBorders>
            <w:shd w:val="clear" w:color="auto" w:fill="FFFFFF"/>
            <w:vAlign w:val="center"/>
            <w:hideMark/>
          </w:tcPr>
          <w:p w14:paraId="7612D6AC"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4BC26A9C"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1040" w:type="dxa"/>
            <w:tcBorders>
              <w:top w:val="nil"/>
              <w:left w:val="nil"/>
              <w:bottom w:val="single" w:sz="8" w:space="0" w:color="000000"/>
              <w:right w:val="single" w:sz="8" w:space="0" w:color="000000"/>
            </w:tcBorders>
            <w:shd w:val="clear" w:color="auto" w:fill="FFFFFF"/>
            <w:vAlign w:val="center"/>
            <w:hideMark/>
          </w:tcPr>
          <w:p w14:paraId="7C80D2B0" w14:textId="77777777" w:rsidR="008E779A" w:rsidRDefault="008E779A">
            <w:pPr>
              <w:rPr>
                <w:color w:val="000000"/>
                <w:sz w:val="26"/>
                <w:szCs w:val="26"/>
                <w:lang w:val="en-IN" w:eastAsia="en-IN"/>
              </w:rPr>
            </w:pPr>
            <w:r>
              <w:rPr>
                <w:color w:val="000000"/>
                <w:sz w:val="26"/>
                <w:szCs w:val="26"/>
                <w:lang w:val="en-IN" w:eastAsia="en-IN"/>
              </w:rPr>
              <w:t> </w:t>
            </w:r>
          </w:p>
        </w:tc>
        <w:tc>
          <w:tcPr>
            <w:tcW w:w="1402" w:type="dxa"/>
            <w:tcBorders>
              <w:top w:val="nil"/>
              <w:left w:val="nil"/>
              <w:bottom w:val="single" w:sz="8" w:space="0" w:color="000000"/>
              <w:right w:val="single" w:sz="8" w:space="0" w:color="000000"/>
            </w:tcBorders>
            <w:shd w:val="clear" w:color="auto" w:fill="FFFFFF"/>
            <w:vAlign w:val="center"/>
            <w:hideMark/>
          </w:tcPr>
          <w:p w14:paraId="751F98FA" w14:textId="77777777" w:rsidR="008E779A" w:rsidRDefault="008E779A">
            <w:pPr>
              <w:jc w:val="both"/>
              <w:rPr>
                <w:color w:val="000000"/>
                <w:sz w:val="26"/>
                <w:szCs w:val="26"/>
                <w:lang w:val="en-IN" w:eastAsia="en-IN"/>
              </w:rPr>
            </w:pPr>
            <w:r>
              <w:rPr>
                <w:color w:val="000000"/>
                <w:sz w:val="26"/>
                <w:szCs w:val="26"/>
                <w:lang w:val="en-IN" w:eastAsia="en-IN"/>
              </w:rPr>
              <w:t>Role id</w:t>
            </w:r>
          </w:p>
        </w:tc>
      </w:tr>
      <w:tr w:rsidR="008E779A" w14:paraId="1721AF5E" w14:textId="77777777" w:rsidTr="000A75FB">
        <w:trPr>
          <w:trHeight w:val="660"/>
        </w:trPr>
        <w:tc>
          <w:tcPr>
            <w:tcW w:w="1518" w:type="dxa"/>
            <w:tcBorders>
              <w:top w:val="nil"/>
              <w:left w:val="single" w:sz="8" w:space="0" w:color="000000"/>
              <w:bottom w:val="single" w:sz="8" w:space="0" w:color="000000"/>
              <w:right w:val="single" w:sz="8" w:space="0" w:color="000000"/>
            </w:tcBorders>
            <w:shd w:val="clear" w:color="auto" w:fill="FFFFFF"/>
            <w:vAlign w:val="center"/>
            <w:hideMark/>
          </w:tcPr>
          <w:p w14:paraId="2C32BDFF" w14:textId="77777777" w:rsidR="008E779A" w:rsidRDefault="008E779A">
            <w:pPr>
              <w:jc w:val="both"/>
              <w:rPr>
                <w:color w:val="000000"/>
                <w:sz w:val="26"/>
                <w:szCs w:val="26"/>
                <w:lang w:val="en-IN" w:eastAsia="en-IN"/>
              </w:rPr>
            </w:pPr>
            <w:r>
              <w:rPr>
                <w:color w:val="000000"/>
                <w:sz w:val="26"/>
                <w:szCs w:val="26"/>
                <w:lang w:val="en-IN" w:eastAsia="en-IN"/>
              </w:rPr>
              <w:t>q_id</w:t>
            </w:r>
          </w:p>
        </w:tc>
        <w:tc>
          <w:tcPr>
            <w:tcW w:w="1590" w:type="dxa"/>
            <w:tcBorders>
              <w:top w:val="nil"/>
              <w:left w:val="nil"/>
              <w:bottom w:val="single" w:sz="8" w:space="0" w:color="000000"/>
              <w:right w:val="single" w:sz="8" w:space="0" w:color="000000"/>
            </w:tcBorders>
            <w:shd w:val="clear" w:color="auto" w:fill="FFFFFF"/>
            <w:vAlign w:val="center"/>
            <w:hideMark/>
          </w:tcPr>
          <w:p w14:paraId="31AFA386"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466" w:type="dxa"/>
            <w:tcBorders>
              <w:top w:val="nil"/>
              <w:left w:val="nil"/>
              <w:bottom w:val="single" w:sz="8" w:space="0" w:color="000000"/>
              <w:right w:val="single" w:sz="8" w:space="0" w:color="000000"/>
            </w:tcBorders>
            <w:shd w:val="clear" w:color="auto" w:fill="FFFFFF"/>
            <w:vAlign w:val="center"/>
            <w:hideMark/>
          </w:tcPr>
          <w:p w14:paraId="3A2114E3" w14:textId="77777777" w:rsidR="008E779A" w:rsidRDefault="008E779A">
            <w:pPr>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222B0DB3"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1040" w:type="dxa"/>
            <w:tcBorders>
              <w:top w:val="nil"/>
              <w:left w:val="nil"/>
              <w:bottom w:val="single" w:sz="8" w:space="0" w:color="000000"/>
              <w:right w:val="single" w:sz="8" w:space="0" w:color="000000"/>
            </w:tcBorders>
            <w:shd w:val="clear" w:color="auto" w:fill="FFFFFF"/>
            <w:vAlign w:val="center"/>
            <w:hideMark/>
          </w:tcPr>
          <w:p w14:paraId="68B95F92" w14:textId="77777777" w:rsidR="008E779A" w:rsidRDefault="008E779A">
            <w:pPr>
              <w:rPr>
                <w:color w:val="000000"/>
                <w:sz w:val="26"/>
                <w:szCs w:val="26"/>
                <w:lang w:val="en-IN" w:eastAsia="en-IN"/>
              </w:rPr>
            </w:pPr>
            <w:r>
              <w:rPr>
                <w:color w:val="000000"/>
                <w:sz w:val="26"/>
                <w:szCs w:val="26"/>
                <w:lang w:val="en-IN" w:eastAsia="en-IN"/>
              </w:rPr>
              <w:t> </w:t>
            </w:r>
          </w:p>
        </w:tc>
        <w:tc>
          <w:tcPr>
            <w:tcW w:w="1402" w:type="dxa"/>
            <w:tcBorders>
              <w:top w:val="nil"/>
              <w:left w:val="nil"/>
              <w:bottom w:val="single" w:sz="8" w:space="0" w:color="000000"/>
              <w:right w:val="single" w:sz="8" w:space="0" w:color="000000"/>
            </w:tcBorders>
            <w:shd w:val="clear" w:color="auto" w:fill="FFFFFF"/>
            <w:vAlign w:val="center"/>
            <w:hideMark/>
          </w:tcPr>
          <w:p w14:paraId="2A94522F" w14:textId="77777777" w:rsidR="008E779A" w:rsidRDefault="008E779A">
            <w:pPr>
              <w:jc w:val="both"/>
              <w:rPr>
                <w:color w:val="000000"/>
                <w:sz w:val="26"/>
                <w:szCs w:val="26"/>
                <w:lang w:val="en-IN" w:eastAsia="en-IN"/>
              </w:rPr>
            </w:pPr>
            <w:r>
              <w:rPr>
                <w:color w:val="000000"/>
                <w:sz w:val="26"/>
                <w:szCs w:val="26"/>
                <w:lang w:val="en-IN" w:eastAsia="en-IN"/>
              </w:rPr>
              <w:t>Question id</w:t>
            </w:r>
          </w:p>
        </w:tc>
      </w:tr>
      <w:tr w:rsidR="008E779A" w14:paraId="50CEE686" w14:textId="77777777" w:rsidTr="000A75FB">
        <w:trPr>
          <w:trHeight w:val="660"/>
        </w:trPr>
        <w:tc>
          <w:tcPr>
            <w:tcW w:w="1518" w:type="dxa"/>
            <w:tcBorders>
              <w:top w:val="nil"/>
              <w:left w:val="single" w:sz="8" w:space="0" w:color="000000"/>
              <w:bottom w:val="single" w:sz="4" w:space="0" w:color="auto"/>
              <w:right w:val="single" w:sz="8" w:space="0" w:color="000000"/>
            </w:tcBorders>
            <w:shd w:val="clear" w:color="auto" w:fill="FFFFFF"/>
            <w:vAlign w:val="center"/>
            <w:hideMark/>
          </w:tcPr>
          <w:p w14:paraId="025157E8" w14:textId="77777777" w:rsidR="008E779A" w:rsidRDefault="008E779A">
            <w:pPr>
              <w:jc w:val="both"/>
              <w:rPr>
                <w:color w:val="000000"/>
                <w:sz w:val="26"/>
                <w:szCs w:val="26"/>
                <w:lang w:val="en-IN" w:eastAsia="en-IN"/>
              </w:rPr>
            </w:pPr>
            <w:r>
              <w:rPr>
                <w:color w:val="000000"/>
                <w:sz w:val="26"/>
                <w:szCs w:val="26"/>
                <w:lang w:val="en-IN" w:eastAsia="en-IN"/>
              </w:rPr>
              <w:t>answer</w:t>
            </w:r>
          </w:p>
        </w:tc>
        <w:tc>
          <w:tcPr>
            <w:tcW w:w="1590" w:type="dxa"/>
            <w:tcBorders>
              <w:top w:val="nil"/>
              <w:left w:val="nil"/>
              <w:bottom w:val="single" w:sz="4" w:space="0" w:color="auto"/>
              <w:right w:val="single" w:sz="8" w:space="0" w:color="000000"/>
            </w:tcBorders>
            <w:shd w:val="clear" w:color="auto" w:fill="FFFFFF"/>
            <w:vAlign w:val="center"/>
            <w:hideMark/>
          </w:tcPr>
          <w:p w14:paraId="05A61FF3" w14:textId="77777777" w:rsidR="008E779A" w:rsidRDefault="008E779A">
            <w:pPr>
              <w:jc w:val="both"/>
              <w:rPr>
                <w:color w:val="000000"/>
                <w:sz w:val="26"/>
                <w:szCs w:val="26"/>
                <w:lang w:val="en-IN" w:eastAsia="en-IN"/>
              </w:rPr>
            </w:pPr>
            <w:r>
              <w:rPr>
                <w:color w:val="000000"/>
                <w:sz w:val="26"/>
                <w:szCs w:val="26"/>
                <w:lang w:val="en-IN" w:eastAsia="en-IN"/>
              </w:rPr>
              <w:t>Varchar(45)</w:t>
            </w:r>
          </w:p>
        </w:tc>
        <w:tc>
          <w:tcPr>
            <w:tcW w:w="1466" w:type="dxa"/>
            <w:tcBorders>
              <w:top w:val="nil"/>
              <w:left w:val="nil"/>
              <w:bottom w:val="single" w:sz="4" w:space="0" w:color="auto"/>
              <w:right w:val="single" w:sz="8" w:space="0" w:color="000000"/>
            </w:tcBorders>
            <w:shd w:val="clear" w:color="auto" w:fill="FFFFFF"/>
            <w:vAlign w:val="center"/>
            <w:hideMark/>
          </w:tcPr>
          <w:p w14:paraId="51245763" w14:textId="77777777" w:rsidR="008E779A" w:rsidRDefault="008E779A">
            <w:pPr>
              <w:rPr>
                <w:color w:val="000000"/>
                <w:sz w:val="26"/>
                <w:szCs w:val="26"/>
                <w:lang w:val="en-IN" w:eastAsia="en-IN"/>
              </w:rPr>
            </w:pPr>
            <w:r>
              <w:rPr>
                <w:color w:val="000000"/>
                <w:sz w:val="26"/>
                <w:szCs w:val="26"/>
                <w:lang w:val="en-IN" w:eastAsia="en-IN"/>
              </w:rPr>
              <w:t>No</w:t>
            </w:r>
          </w:p>
        </w:tc>
        <w:tc>
          <w:tcPr>
            <w:tcW w:w="1054" w:type="dxa"/>
            <w:tcBorders>
              <w:top w:val="nil"/>
              <w:left w:val="nil"/>
              <w:bottom w:val="single" w:sz="4" w:space="0" w:color="auto"/>
              <w:right w:val="single" w:sz="8" w:space="0" w:color="000000"/>
            </w:tcBorders>
            <w:shd w:val="clear" w:color="auto" w:fill="FFFFFF"/>
            <w:vAlign w:val="center"/>
            <w:hideMark/>
          </w:tcPr>
          <w:p w14:paraId="7A3964F1"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1040" w:type="dxa"/>
            <w:tcBorders>
              <w:top w:val="nil"/>
              <w:left w:val="nil"/>
              <w:bottom w:val="single" w:sz="4" w:space="0" w:color="auto"/>
              <w:right w:val="single" w:sz="8" w:space="0" w:color="000000"/>
            </w:tcBorders>
            <w:shd w:val="clear" w:color="auto" w:fill="FFFFFF"/>
            <w:vAlign w:val="center"/>
            <w:hideMark/>
          </w:tcPr>
          <w:p w14:paraId="06E2695D" w14:textId="77777777" w:rsidR="008E779A" w:rsidRDefault="008E779A">
            <w:pPr>
              <w:rPr>
                <w:color w:val="000000"/>
                <w:sz w:val="26"/>
                <w:szCs w:val="26"/>
                <w:lang w:val="en-IN" w:eastAsia="en-IN"/>
              </w:rPr>
            </w:pPr>
            <w:r>
              <w:rPr>
                <w:color w:val="000000"/>
                <w:sz w:val="26"/>
                <w:szCs w:val="26"/>
                <w:lang w:val="en-IN" w:eastAsia="en-IN"/>
              </w:rPr>
              <w:t> </w:t>
            </w:r>
          </w:p>
        </w:tc>
        <w:tc>
          <w:tcPr>
            <w:tcW w:w="1402" w:type="dxa"/>
            <w:tcBorders>
              <w:top w:val="nil"/>
              <w:left w:val="nil"/>
              <w:bottom w:val="single" w:sz="4" w:space="0" w:color="auto"/>
              <w:right w:val="single" w:sz="8" w:space="0" w:color="000000"/>
            </w:tcBorders>
            <w:shd w:val="clear" w:color="auto" w:fill="FFFFFF"/>
            <w:vAlign w:val="center"/>
            <w:hideMark/>
          </w:tcPr>
          <w:p w14:paraId="36F0D958" w14:textId="77777777" w:rsidR="008E779A" w:rsidRDefault="008E779A">
            <w:pPr>
              <w:jc w:val="both"/>
              <w:rPr>
                <w:color w:val="000000"/>
                <w:sz w:val="26"/>
                <w:szCs w:val="26"/>
                <w:lang w:val="en-IN" w:eastAsia="en-IN"/>
              </w:rPr>
            </w:pPr>
            <w:r>
              <w:rPr>
                <w:color w:val="000000"/>
                <w:sz w:val="26"/>
                <w:szCs w:val="26"/>
                <w:lang w:val="en-IN" w:eastAsia="en-IN"/>
              </w:rPr>
              <w:t>Answer of safety question</w:t>
            </w:r>
          </w:p>
        </w:tc>
      </w:tr>
      <w:tr w:rsidR="008E779A" w14:paraId="1378E878" w14:textId="77777777" w:rsidTr="000A75FB">
        <w:trPr>
          <w:trHeight w:val="330"/>
        </w:trPr>
        <w:tc>
          <w:tcPr>
            <w:tcW w:w="1518" w:type="dxa"/>
            <w:tcBorders>
              <w:top w:val="single" w:sz="8" w:space="0" w:color="000000"/>
              <w:left w:val="single" w:sz="8" w:space="0" w:color="000000"/>
              <w:bottom w:val="single" w:sz="4" w:space="0" w:color="auto"/>
              <w:right w:val="single" w:sz="8" w:space="0" w:color="000000"/>
            </w:tcBorders>
            <w:shd w:val="clear" w:color="auto" w:fill="FFFFFF"/>
            <w:vAlign w:val="center"/>
            <w:hideMark/>
          </w:tcPr>
          <w:p w14:paraId="2C6E8F8D" w14:textId="77777777" w:rsidR="008E779A" w:rsidRDefault="008E779A">
            <w:pPr>
              <w:jc w:val="both"/>
              <w:rPr>
                <w:color w:val="000000"/>
                <w:sz w:val="26"/>
                <w:szCs w:val="26"/>
                <w:lang w:val="en-IN" w:eastAsia="en-IN"/>
              </w:rPr>
            </w:pPr>
            <w:r>
              <w:rPr>
                <w:color w:val="000000"/>
                <w:sz w:val="26"/>
                <w:szCs w:val="26"/>
                <w:lang w:val="en-IN" w:eastAsia="en-IN"/>
              </w:rPr>
              <w:t>status</w:t>
            </w:r>
          </w:p>
        </w:tc>
        <w:tc>
          <w:tcPr>
            <w:tcW w:w="1590" w:type="dxa"/>
            <w:tcBorders>
              <w:top w:val="nil"/>
              <w:left w:val="nil"/>
              <w:bottom w:val="single" w:sz="8" w:space="0" w:color="000000"/>
              <w:right w:val="single" w:sz="8" w:space="0" w:color="000000"/>
            </w:tcBorders>
            <w:shd w:val="clear" w:color="auto" w:fill="FFFFFF"/>
            <w:vAlign w:val="center"/>
            <w:hideMark/>
          </w:tcPr>
          <w:p w14:paraId="2885EB24"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466" w:type="dxa"/>
            <w:tcBorders>
              <w:top w:val="single" w:sz="8" w:space="0" w:color="000000"/>
              <w:left w:val="nil"/>
              <w:bottom w:val="single" w:sz="4" w:space="0" w:color="auto"/>
              <w:right w:val="single" w:sz="8" w:space="0" w:color="000000"/>
            </w:tcBorders>
            <w:shd w:val="clear" w:color="auto" w:fill="FFFFFF"/>
            <w:vAlign w:val="center"/>
            <w:hideMark/>
          </w:tcPr>
          <w:p w14:paraId="349A9287" w14:textId="77777777" w:rsidR="008E779A" w:rsidRDefault="008E779A">
            <w:pPr>
              <w:rPr>
                <w:color w:val="000000"/>
                <w:sz w:val="26"/>
                <w:szCs w:val="26"/>
                <w:lang w:val="en-IN" w:eastAsia="en-IN"/>
              </w:rPr>
            </w:pPr>
            <w:r>
              <w:rPr>
                <w:color w:val="000000"/>
                <w:sz w:val="26"/>
                <w:szCs w:val="26"/>
                <w:lang w:val="en-IN" w:eastAsia="en-IN"/>
              </w:rPr>
              <w:t>No</w:t>
            </w:r>
          </w:p>
        </w:tc>
        <w:tc>
          <w:tcPr>
            <w:tcW w:w="1054" w:type="dxa"/>
            <w:tcBorders>
              <w:top w:val="single" w:sz="8" w:space="0" w:color="000000"/>
              <w:left w:val="nil"/>
              <w:bottom w:val="single" w:sz="4" w:space="0" w:color="auto"/>
              <w:right w:val="single" w:sz="8" w:space="0" w:color="000000"/>
            </w:tcBorders>
            <w:shd w:val="clear" w:color="auto" w:fill="FFFFFF"/>
            <w:vAlign w:val="center"/>
            <w:hideMark/>
          </w:tcPr>
          <w:p w14:paraId="28F425B4"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1040" w:type="dxa"/>
            <w:tcBorders>
              <w:top w:val="single" w:sz="8" w:space="0" w:color="000000"/>
              <w:left w:val="nil"/>
              <w:bottom w:val="single" w:sz="4" w:space="0" w:color="auto"/>
              <w:right w:val="single" w:sz="8" w:space="0" w:color="000000"/>
            </w:tcBorders>
            <w:shd w:val="clear" w:color="auto" w:fill="FFFFFF"/>
            <w:vAlign w:val="center"/>
            <w:hideMark/>
          </w:tcPr>
          <w:p w14:paraId="39572A01" w14:textId="77777777" w:rsidR="008E779A" w:rsidRDefault="008E779A">
            <w:pPr>
              <w:rPr>
                <w:color w:val="000000"/>
                <w:sz w:val="26"/>
                <w:szCs w:val="26"/>
                <w:lang w:val="en-IN" w:eastAsia="en-IN"/>
              </w:rPr>
            </w:pPr>
            <w:r>
              <w:rPr>
                <w:color w:val="000000"/>
                <w:sz w:val="26"/>
                <w:szCs w:val="26"/>
                <w:lang w:val="en-IN" w:eastAsia="en-IN"/>
              </w:rPr>
              <w:t>0</w:t>
            </w:r>
          </w:p>
        </w:tc>
        <w:tc>
          <w:tcPr>
            <w:tcW w:w="1402" w:type="dxa"/>
            <w:tcBorders>
              <w:top w:val="single" w:sz="8" w:space="0" w:color="000000"/>
              <w:left w:val="nil"/>
              <w:bottom w:val="single" w:sz="4" w:space="0" w:color="auto"/>
              <w:right w:val="single" w:sz="8" w:space="0" w:color="000000"/>
            </w:tcBorders>
            <w:shd w:val="clear" w:color="auto" w:fill="FFFFFF"/>
            <w:vAlign w:val="center"/>
            <w:hideMark/>
          </w:tcPr>
          <w:p w14:paraId="5FF34A5E" w14:textId="77777777" w:rsidR="008E779A" w:rsidRDefault="008E779A">
            <w:pPr>
              <w:jc w:val="both"/>
              <w:rPr>
                <w:color w:val="000000"/>
                <w:sz w:val="26"/>
                <w:szCs w:val="26"/>
                <w:lang w:val="en-IN" w:eastAsia="en-IN"/>
              </w:rPr>
            </w:pPr>
            <w:r>
              <w:rPr>
                <w:color w:val="000000"/>
                <w:sz w:val="26"/>
                <w:szCs w:val="26"/>
                <w:lang w:val="en-IN" w:eastAsia="en-IN"/>
              </w:rPr>
              <w:t>S</w:t>
            </w:r>
            <w:r w:rsidR="000A75FB">
              <w:rPr>
                <w:color w:val="000000"/>
                <w:sz w:val="26"/>
                <w:szCs w:val="26"/>
                <w:lang w:val="en-IN" w:eastAsia="en-IN"/>
              </w:rPr>
              <w:t>t</w:t>
            </w:r>
            <w:r>
              <w:rPr>
                <w:color w:val="000000"/>
                <w:sz w:val="26"/>
                <w:szCs w:val="26"/>
                <w:lang w:val="en-IN" w:eastAsia="en-IN"/>
              </w:rPr>
              <w:t>atus</w:t>
            </w:r>
            <w:r w:rsidR="000A75FB">
              <w:rPr>
                <w:color w:val="000000"/>
                <w:sz w:val="26"/>
                <w:szCs w:val="26"/>
                <w:lang w:val="en-IN" w:eastAsia="en-IN"/>
              </w:rPr>
              <w:t xml:space="preserve"> </w:t>
            </w:r>
            <w:r>
              <w:rPr>
                <w:color w:val="000000"/>
                <w:sz w:val="26"/>
                <w:szCs w:val="26"/>
                <w:lang w:val="en-IN" w:eastAsia="en-IN"/>
              </w:rPr>
              <w:t>for permission</w:t>
            </w:r>
          </w:p>
        </w:tc>
      </w:tr>
    </w:tbl>
    <w:p w14:paraId="207B01C9" w14:textId="77777777" w:rsidR="001F55F9" w:rsidRDefault="001F55F9" w:rsidP="000A75FB">
      <w:pPr>
        <w:rPr>
          <w:b/>
          <w:bCs/>
          <w:sz w:val="28"/>
          <w:szCs w:val="28"/>
        </w:rPr>
      </w:pPr>
    </w:p>
    <w:p w14:paraId="2A004CB8" w14:textId="77777777" w:rsidR="008E779A" w:rsidRDefault="008E779A" w:rsidP="008E779A">
      <w:pPr>
        <w:keepNext/>
        <w:rPr>
          <w:rFonts w:ascii="Calibri" w:eastAsia="Calibri" w:hAnsi="Calibri" w:cs="Calibri"/>
          <w:b/>
          <w:sz w:val="26"/>
        </w:rPr>
      </w:pPr>
      <w:r>
        <w:rPr>
          <w:rFonts w:ascii="Calibri" w:eastAsia="Calibri" w:hAnsi="Calibri" w:cs="Calibri"/>
          <w:b/>
          <w:sz w:val="26"/>
        </w:rPr>
        <w:t>2]</w:t>
      </w:r>
      <w:r>
        <w:rPr>
          <w:rFonts w:ascii="Calibri" w:eastAsia="Calibri" w:hAnsi="Calibri" w:cs="Calibri"/>
          <w:b/>
          <w:sz w:val="26"/>
        </w:rPr>
        <w:tab/>
        <w:t xml:space="preserve"> Role Table</w:t>
      </w:r>
    </w:p>
    <w:tbl>
      <w:tblPr>
        <w:tblW w:w="6420" w:type="dxa"/>
        <w:tblInd w:w="118" w:type="dxa"/>
        <w:tblLook w:val="04A0" w:firstRow="1" w:lastRow="0" w:firstColumn="1" w:lastColumn="0" w:noHBand="0" w:noVBand="1"/>
      </w:tblPr>
      <w:tblGrid>
        <w:gridCol w:w="1314"/>
        <w:gridCol w:w="1487"/>
        <w:gridCol w:w="693"/>
        <w:gridCol w:w="1054"/>
        <w:gridCol w:w="1040"/>
        <w:gridCol w:w="1502"/>
      </w:tblGrid>
      <w:tr w:rsidR="008E779A" w14:paraId="39441DBA" w14:textId="77777777" w:rsidTr="008E779A">
        <w:trPr>
          <w:trHeight w:val="675"/>
        </w:trPr>
        <w:tc>
          <w:tcPr>
            <w:tcW w:w="1128"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88BFA5F"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301" w:type="dxa"/>
            <w:tcBorders>
              <w:top w:val="single" w:sz="8" w:space="0" w:color="000000"/>
              <w:left w:val="nil"/>
              <w:bottom w:val="single" w:sz="8" w:space="0" w:color="000000"/>
              <w:right w:val="single" w:sz="8" w:space="0" w:color="000000"/>
            </w:tcBorders>
            <w:shd w:val="clear" w:color="auto" w:fill="FFFFFF"/>
            <w:vAlign w:val="center"/>
            <w:hideMark/>
          </w:tcPr>
          <w:p w14:paraId="5D10EBF2"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718" w:type="dxa"/>
            <w:tcBorders>
              <w:top w:val="single" w:sz="8" w:space="0" w:color="000000"/>
              <w:left w:val="nil"/>
              <w:bottom w:val="single" w:sz="8" w:space="0" w:color="000000"/>
              <w:right w:val="single" w:sz="8" w:space="0" w:color="000000"/>
            </w:tcBorders>
            <w:shd w:val="clear" w:color="auto" w:fill="FFFFFF"/>
            <w:vAlign w:val="center"/>
            <w:hideMark/>
          </w:tcPr>
          <w:p w14:paraId="6D389028"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911" w:type="dxa"/>
            <w:tcBorders>
              <w:top w:val="single" w:sz="8" w:space="0" w:color="000000"/>
              <w:left w:val="nil"/>
              <w:bottom w:val="single" w:sz="8" w:space="0" w:color="000000"/>
              <w:right w:val="single" w:sz="8" w:space="0" w:color="000000"/>
            </w:tcBorders>
            <w:shd w:val="clear" w:color="auto" w:fill="FFFFFF"/>
            <w:vAlign w:val="center"/>
            <w:hideMark/>
          </w:tcPr>
          <w:p w14:paraId="2DFF484B"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904" w:type="dxa"/>
            <w:tcBorders>
              <w:top w:val="single" w:sz="8" w:space="0" w:color="000000"/>
              <w:left w:val="nil"/>
              <w:bottom w:val="single" w:sz="8" w:space="0" w:color="000000"/>
              <w:right w:val="single" w:sz="8" w:space="0" w:color="000000"/>
            </w:tcBorders>
            <w:shd w:val="clear" w:color="auto" w:fill="FFFFFF"/>
            <w:vAlign w:val="center"/>
            <w:hideMark/>
          </w:tcPr>
          <w:p w14:paraId="35851F2B"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1458" w:type="dxa"/>
            <w:tcBorders>
              <w:top w:val="single" w:sz="8" w:space="0" w:color="000000"/>
              <w:left w:val="nil"/>
              <w:bottom w:val="single" w:sz="8" w:space="0" w:color="000000"/>
              <w:right w:val="single" w:sz="8" w:space="0" w:color="000000"/>
            </w:tcBorders>
            <w:shd w:val="clear" w:color="auto" w:fill="FFFFFF"/>
            <w:vAlign w:val="center"/>
            <w:hideMark/>
          </w:tcPr>
          <w:p w14:paraId="4F0977C2"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2E52EFE5" w14:textId="77777777" w:rsidTr="008E779A">
        <w:trPr>
          <w:trHeight w:val="675"/>
        </w:trPr>
        <w:tc>
          <w:tcPr>
            <w:tcW w:w="1128" w:type="dxa"/>
            <w:tcBorders>
              <w:top w:val="nil"/>
              <w:left w:val="single" w:sz="8" w:space="0" w:color="000000"/>
              <w:bottom w:val="single" w:sz="8" w:space="0" w:color="000000"/>
              <w:right w:val="single" w:sz="8" w:space="0" w:color="000000"/>
            </w:tcBorders>
            <w:shd w:val="clear" w:color="auto" w:fill="FFFFFF"/>
            <w:vAlign w:val="center"/>
            <w:hideMark/>
          </w:tcPr>
          <w:p w14:paraId="053530A8" w14:textId="77777777" w:rsidR="008E779A" w:rsidRDefault="008E779A">
            <w:pPr>
              <w:jc w:val="both"/>
              <w:rPr>
                <w:color w:val="000000"/>
                <w:sz w:val="26"/>
                <w:szCs w:val="26"/>
                <w:lang w:val="en-IN" w:eastAsia="en-IN"/>
              </w:rPr>
            </w:pPr>
            <w:r>
              <w:rPr>
                <w:color w:val="000000"/>
                <w:sz w:val="26"/>
                <w:szCs w:val="26"/>
                <w:lang w:val="en-IN" w:eastAsia="en-IN"/>
              </w:rPr>
              <w:t>role_id</w:t>
            </w:r>
          </w:p>
        </w:tc>
        <w:tc>
          <w:tcPr>
            <w:tcW w:w="1301" w:type="dxa"/>
            <w:tcBorders>
              <w:top w:val="nil"/>
              <w:left w:val="nil"/>
              <w:bottom w:val="single" w:sz="8" w:space="0" w:color="000000"/>
              <w:right w:val="single" w:sz="8" w:space="0" w:color="000000"/>
            </w:tcBorders>
            <w:shd w:val="clear" w:color="auto" w:fill="FFFFFF"/>
            <w:vAlign w:val="center"/>
            <w:hideMark/>
          </w:tcPr>
          <w:p w14:paraId="64984677"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718" w:type="dxa"/>
            <w:tcBorders>
              <w:top w:val="nil"/>
              <w:left w:val="nil"/>
              <w:bottom w:val="single" w:sz="8" w:space="0" w:color="000000"/>
              <w:right w:val="single" w:sz="8" w:space="0" w:color="000000"/>
            </w:tcBorders>
            <w:shd w:val="clear" w:color="auto" w:fill="FFFFFF"/>
            <w:vAlign w:val="center"/>
            <w:hideMark/>
          </w:tcPr>
          <w:p w14:paraId="40D42E3A" w14:textId="77777777" w:rsidR="008E779A" w:rsidRDefault="008E779A">
            <w:pPr>
              <w:jc w:val="both"/>
              <w:rPr>
                <w:color w:val="000000"/>
                <w:sz w:val="26"/>
                <w:szCs w:val="26"/>
                <w:lang w:val="en-IN" w:eastAsia="en-IN"/>
              </w:rPr>
            </w:pPr>
            <w:r>
              <w:rPr>
                <w:color w:val="000000"/>
                <w:sz w:val="26"/>
                <w:szCs w:val="26"/>
                <w:lang w:val="en-IN" w:eastAsia="en-IN"/>
              </w:rPr>
              <w:t>No</w:t>
            </w:r>
          </w:p>
        </w:tc>
        <w:tc>
          <w:tcPr>
            <w:tcW w:w="911" w:type="dxa"/>
            <w:tcBorders>
              <w:top w:val="nil"/>
              <w:left w:val="nil"/>
              <w:bottom w:val="single" w:sz="8" w:space="0" w:color="000000"/>
              <w:right w:val="single" w:sz="8" w:space="0" w:color="000000"/>
            </w:tcBorders>
            <w:shd w:val="clear" w:color="auto" w:fill="FFFFFF"/>
            <w:vAlign w:val="center"/>
            <w:hideMark/>
          </w:tcPr>
          <w:p w14:paraId="26FE4F99"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904" w:type="dxa"/>
            <w:tcBorders>
              <w:top w:val="nil"/>
              <w:left w:val="nil"/>
              <w:bottom w:val="single" w:sz="8" w:space="0" w:color="000000"/>
              <w:right w:val="single" w:sz="8" w:space="0" w:color="000000"/>
            </w:tcBorders>
            <w:shd w:val="clear" w:color="auto" w:fill="FFFFFF"/>
            <w:vAlign w:val="center"/>
            <w:hideMark/>
          </w:tcPr>
          <w:p w14:paraId="054062F9" w14:textId="77777777" w:rsidR="008E779A" w:rsidRDefault="008E779A">
            <w:pPr>
              <w:jc w:val="both"/>
              <w:rPr>
                <w:color w:val="000000"/>
                <w:sz w:val="26"/>
                <w:szCs w:val="26"/>
                <w:lang w:val="en-IN" w:eastAsia="en-IN"/>
              </w:rPr>
            </w:pPr>
            <w:r>
              <w:rPr>
                <w:color w:val="000000"/>
                <w:sz w:val="26"/>
                <w:szCs w:val="26"/>
                <w:lang w:val="en-IN" w:eastAsia="en-IN"/>
              </w:rPr>
              <w:t> </w:t>
            </w:r>
          </w:p>
        </w:tc>
        <w:tc>
          <w:tcPr>
            <w:tcW w:w="1458" w:type="dxa"/>
            <w:tcBorders>
              <w:top w:val="nil"/>
              <w:left w:val="nil"/>
              <w:bottom w:val="single" w:sz="8" w:space="0" w:color="000000"/>
              <w:right w:val="single" w:sz="8" w:space="0" w:color="000000"/>
            </w:tcBorders>
            <w:shd w:val="clear" w:color="auto" w:fill="FFFFFF"/>
            <w:vAlign w:val="center"/>
            <w:hideMark/>
          </w:tcPr>
          <w:p w14:paraId="12219B63" w14:textId="77777777" w:rsidR="008E779A" w:rsidRDefault="008E779A">
            <w:pPr>
              <w:jc w:val="both"/>
              <w:rPr>
                <w:color w:val="000000"/>
                <w:sz w:val="26"/>
                <w:szCs w:val="26"/>
                <w:lang w:val="en-IN" w:eastAsia="en-IN"/>
              </w:rPr>
            </w:pPr>
            <w:r>
              <w:rPr>
                <w:color w:val="000000"/>
                <w:sz w:val="26"/>
                <w:szCs w:val="26"/>
                <w:lang w:val="en-IN" w:eastAsia="en-IN"/>
              </w:rPr>
              <w:t>Role id</w:t>
            </w:r>
          </w:p>
        </w:tc>
      </w:tr>
      <w:tr w:rsidR="008E779A" w14:paraId="4F313A9B" w14:textId="77777777" w:rsidTr="000A75FB">
        <w:trPr>
          <w:trHeight w:val="681"/>
        </w:trPr>
        <w:tc>
          <w:tcPr>
            <w:tcW w:w="1128" w:type="dxa"/>
            <w:tcBorders>
              <w:top w:val="nil"/>
              <w:left w:val="single" w:sz="8" w:space="0" w:color="000000"/>
              <w:bottom w:val="single" w:sz="8" w:space="0" w:color="000000"/>
              <w:right w:val="single" w:sz="8" w:space="0" w:color="000000"/>
            </w:tcBorders>
            <w:shd w:val="clear" w:color="auto" w:fill="FFFFFF"/>
            <w:vAlign w:val="center"/>
            <w:hideMark/>
          </w:tcPr>
          <w:p w14:paraId="3EC9F03E" w14:textId="77777777" w:rsidR="008E779A" w:rsidRDefault="008E779A">
            <w:pPr>
              <w:jc w:val="both"/>
              <w:rPr>
                <w:color w:val="000000"/>
                <w:sz w:val="26"/>
                <w:szCs w:val="26"/>
                <w:lang w:val="en-IN" w:eastAsia="en-IN"/>
              </w:rPr>
            </w:pPr>
            <w:r>
              <w:rPr>
                <w:color w:val="000000"/>
                <w:sz w:val="26"/>
                <w:szCs w:val="26"/>
                <w:lang w:val="en-IN" w:eastAsia="en-IN"/>
              </w:rPr>
              <w:t>role_name</w:t>
            </w:r>
          </w:p>
        </w:tc>
        <w:tc>
          <w:tcPr>
            <w:tcW w:w="1301" w:type="dxa"/>
            <w:tcBorders>
              <w:top w:val="nil"/>
              <w:left w:val="nil"/>
              <w:bottom w:val="single" w:sz="8" w:space="0" w:color="000000"/>
              <w:right w:val="single" w:sz="8" w:space="0" w:color="000000"/>
            </w:tcBorders>
            <w:shd w:val="clear" w:color="auto" w:fill="FFFFFF"/>
            <w:vAlign w:val="center"/>
            <w:hideMark/>
          </w:tcPr>
          <w:p w14:paraId="6412625F" w14:textId="77777777" w:rsidR="008E779A" w:rsidRDefault="008E779A">
            <w:pPr>
              <w:jc w:val="both"/>
              <w:rPr>
                <w:color w:val="000000"/>
                <w:sz w:val="26"/>
                <w:szCs w:val="26"/>
                <w:lang w:val="en-IN" w:eastAsia="en-IN"/>
              </w:rPr>
            </w:pPr>
            <w:r>
              <w:rPr>
                <w:color w:val="000000"/>
                <w:sz w:val="26"/>
                <w:szCs w:val="26"/>
                <w:lang w:val="en-IN" w:eastAsia="en-IN"/>
              </w:rPr>
              <w:t>Varchar(45)</w:t>
            </w:r>
          </w:p>
        </w:tc>
        <w:tc>
          <w:tcPr>
            <w:tcW w:w="718" w:type="dxa"/>
            <w:tcBorders>
              <w:top w:val="nil"/>
              <w:left w:val="nil"/>
              <w:bottom w:val="single" w:sz="8" w:space="0" w:color="000000"/>
              <w:right w:val="single" w:sz="8" w:space="0" w:color="000000"/>
            </w:tcBorders>
            <w:shd w:val="clear" w:color="auto" w:fill="FFFFFF"/>
            <w:vAlign w:val="center"/>
            <w:hideMark/>
          </w:tcPr>
          <w:p w14:paraId="3054CD46" w14:textId="77777777" w:rsidR="008E779A" w:rsidRDefault="008E779A">
            <w:pPr>
              <w:jc w:val="both"/>
              <w:rPr>
                <w:color w:val="000000"/>
                <w:sz w:val="26"/>
                <w:szCs w:val="26"/>
                <w:lang w:val="en-IN" w:eastAsia="en-IN"/>
              </w:rPr>
            </w:pPr>
            <w:r>
              <w:rPr>
                <w:color w:val="000000"/>
                <w:sz w:val="26"/>
                <w:szCs w:val="26"/>
                <w:lang w:val="en-IN" w:eastAsia="en-IN"/>
              </w:rPr>
              <w:t>No</w:t>
            </w:r>
          </w:p>
        </w:tc>
        <w:tc>
          <w:tcPr>
            <w:tcW w:w="911" w:type="dxa"/>
            <w:tcBorders>
              <w:top w:val="nil"/>
              <w:left w:val="nil"/>
              <w:bottom w:val="single" w:sz="8" w:space="0" w:color="000000"/>
              <w:right w:val="single" w:sz="8" w:space="0" w:color="000000"/>
            </w:tcBorders>
            <w:shd w:val="clear" w:color="auto" w:fill="FFFFFF"/>
            <w:vAlign w:val="center"/>
            <w:hideMark/>
          </w:tcPr>
          <w:p w14:paraId="4053CC73"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04" w:type="dxa"/>
            <w:tcBorders>
              <w:top w:val="nil"/>
              <w:left w:val="nil"/>
              <w:bottom w:val="single" w:sz="8" w:space="0" w:color="000000"/>
              <w:right w:val="single" w:sz="8" w:space="0" w:color="000000"/>
            </w:tcBorders>
            <w:shd w:val="clear" w:color="auto" w:fill="FFFFFF"/>
            <w:vAlign w:val="center"/>
            <w:hideMark/>
          </w:tcPr>
          <w:p w14:paraId="69D71F55" w14:textId="77777777" w:rsidR="008E779A" w:rsidRDefault="008E779A">
            <w:pPr>
              <w:rPr>
                <w:color w:val="000000"/>
                <w:sz w:val="26"/>
                <w:szCs w:val="26"/>
                <w:lang w:val="en-IN" w:eastAsia="en-IN"/>
              </w:rPr>
            </w:pPr>
            <w:r>
              <w:rPr>
                <w:color w:val="000000"/>
                <w:sz w:val="26"/>
                <w:szCs w:val="26"/>
                <w:lang w:val="en-IN" w:eastAsia="en-IN"/>
              </w:rPr>
              <w:t> </w:t>
            </w:r>
          </w:p>
        </w:tc>
        <w:tc>
          <w:tcPr>
            <w:tcW w:w="1458" w:type="dxa"/>
            <w:tcBorders>
              <w:top w:val="nil"/>
              <w:left w:val="nil"/>
              <w:bottom w:val="single" w:sz="8" w:space="0" w:color="000000"/>
              <w:right w:val="single" w:sz="8" w:space="0" w:color="000000"/>
            </w:tcBorders>
            <w:shd w:val="clear" w:color="auto" w:fill="FFFFFF"/>
            <w:vAlign w:val="center"/>
            <w:hideMark/>
          </w:tcPr>
          <w:p w14:paraId="7CD9EB9F" w14:textId="77777777" w:rsidR="008E779A" w:rsidRDefault="008E779A">
            <w:pPr>
              <w:jc w:val="both"/>
              <w:rPr>
                <w:color w:val="000000"/>
                <w:sz w:val="26"/>
                <w:szCs w:val="26"/>
                <w:lang w:val="en-IN" w:eastAsia="en-IN"/>
              </w:rPr>
            </w:pPr>
            <w:r>
              <w:rPr>
                <w:color w:val="000000"/>
                <w:sz w:val="26"/>
                <w:szCs w:val="26"/>
                <w:lang w:val="en-IN" w:eastAsia="en-IN"/>
              </w:rPr>
              <w:t>Role of the person logged in</w:t>
            </w:r>
          </w:p>
        </w:tc>
      </w:tr>
    </w:tbl>
    <w:p w14:paraId="2EA2324A" w14:textId="77777777" w:rsidR="008E779A" w:rsidRDefault="008E779A" w:rsidP="008E779A">
      <w:pPr>
        <w:rPr>
          <w:rFonts w:ascii="Calibri" w:eastAsia="Calibri" w:hAnsi="Calibri" w:cs="Calibri"/>
          <w:sz w:val="26"/>
        </w:rPr>
      </w:pPr>
    </w:p>
    <w:p w14:paraId="1F6FFC87" w14:textId="77777777" w:rsidR="008E779A" w:rsidRDefault="008E779A" w:rsidP="008E779A">
      <w:pPr>
        <w:keepNext/>
        <w:rPr>
          <w:rFonts w:ascii="Calibri" w:eastAsia="Calibri" w:hAnsi="Calibri" w:cs="Calibri"/>
          <w:b/>
          <w:sz w:val="26"/>
        </w:rPr>
      </w:pPr>
      <w:r>
        <w:rPr>
          <w:rFonts w:ascii="Calibri" w:eastAsia="Calibri" w:hAnsi="Calibri" w:cs="Calibri"/>
          <w:b/>
          <w:sz w:val="26"/>
        </w:rPr>
        <w:t>3]</w:t>
      </w:r>
      <w:r>
        <w:rPr>
          <w:rFonts w:ascii="Calibri" w:eastAsia="Calibri" w:hAnsi="Calibri" w:cs="Calibri"/>
          <w:b/>
          <w:sz w:val="26"/>
        </w:rPr>
        <w:tab/>
        <w:t xml:space="preserve"> Question Table</w:t>
      </w:r>
    </w:p>
    <w:tbl>
      <w:tblPr>
        <w:tblW w:w="7280" w:type="dxa"/>
        <w:tblInd w:w="118" w:type="dxa"/>
        <w:tblLook w:val="04A0" w:firstRow="1" w:lastRow="0" w:firstColumn="1" w:lastColumn="0" w:noHBand="0" w:noVBand="1"/>
      </w:tblPr>
      <w:tblGrid>
        <w:gridCol w:w="1130"/>
        <w:gridCol w:w="1487"/>
        <w:gridCol w:w="851"/>
        <w:gridCol w:w="1054"/>
        <w:gridCol w:w="1040"/>
        <w:gridCol w:w="1718"/>
      </w:tblGrid>
      <w:tr w:rsidR="008E779A" w14:paraId="5A3454A6" w14:textId="77777777" w:rsidTr="008E779A">
        <w:trPr>
          <w:trHeight w:val="330"/>
        </w:trPr>
        <w:tc>
          <w:tcPr>
            <w:tcW w:w="128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6379100"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340" w:type="dxa"/>
            <w:tcBorders>
              <w:top w:val="single" w:sz="8" w:space="0" w:color="000000"/>
              <w:left w:val="nil"/>
              <w:bottom w:val="single" w:sz="8" w:space="0" w:color="000000"/>
              <w:right w:val="single" w:sz="8" w:space="0" w:color="000000"/>
            </w:tcBorders>
            <w:shd w:val="clear" w:color="auto" w:fill="FFFFFF"/>
            <w:vAlign w:val="center"/>
            <w:hideMark/>
          </w:tcPr>
          <w:p w14:paraId="3CC26B31"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940" w:type="dxa"/>
            <w:tcBorders>
              <w:top w:val="single" w:sz="8" w:space="0" w:color="000000"/>
              <w:left w:val="nil"/>
              <w:bottom w:val="single" w:sz="8" w:space="0" w:color="000000"/>
              <w:right w:val="single" w:sz="8" w:space="0" w:color="000000"/>
            </w:tcBorders>
            <w:shd w:val="clear" w:color="auto" w:fill="FFFFFF"/>
            <w:vAlign w:val="center"/>
            <w:hideMark/>
          </w:tcPr>
          <w:p w14:paraId="09970781"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940" w:type="dxa"/>
            <w:tcBorders>
              <w:top w:val="single" w:sz="8" w:space="0" w:color="000000"/>
              <w:left w:val="nil"/>
              <w:bottom w:val="single" w:sz="8" w:space="0" w:color="000000"/>
              <w:right w:val="single" w:sz="8" w:space="0" w:color="000000"/>
            </w:tcBorders>
            <w:shd w:val="clear" w:color="auto" w:fill="FFFFFF"/>
            <w:vAlign w:val="center"/>
            <w:hideMark/>
          </w:tcPr>
          <w:p w14:paraId="02078508"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940" w:type="dxa"/>
            <w:tcBorders>
              <w:top w:val="single" w:sz="8" w:space="0" w:color="000000"/>
              <w:left w:val="nil"/>
              <w:bottom w:val="single" w:sz="8" w:space="0" w:color="000000"/>
              <w:right w:val="single" w:sz="8" w:space="0" w:color="000000"/>
            </w:tcBorders>
            <w:shd w:val="clear" w:color="auto" w:fill="FFFFFF"/>
            <w:vAlign w:val="center"/>
            <w:hideMark/>
          </w:tcPr>
          <w:p w14:paraId="75873AFA"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1840" w:type="dxa"/>
            <w:tcBorders>
              <w:top w:val="single" w:sz="8" w:space="0" w:color="000000"/>
              <w:left w:val="nil"/>
              <w:bottom w:val="single" w:sz="8" w:space="0" w:color="000000"/>
              <w:right w:val="single" w:sz="8" w:space="0" w:color="000000"/>
            </w:tcBorders>
            <w:shd w:val="clear" w:color="auto" w:fill="FFFFFF"/>
            <w:vAlign w:val="center"/>
            <w:hideMark/>
          </w:tcPr>
          <w:p w14:paraId="5FEE7611"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1ECEF2AA" w14:textId="77777777" w:rsidTr="008E779A">
        <w:trPr>
          <w:trHeight w:val="660"/>
        </w:trPr>
        <w:tc>
          <w:tcPr>
            <w:tcW w:w="1280" w:type="dxa"/>
            <w:tcBorders>
              <w:top w:val="nil"/>
              <w:left w:val="single" w:sz="8" w:space="0" w:color="000000"/>
              <w:bottom w:val="single" w:sz="8" w:space="0" w:color="000000"/>
              <w:right w:val="single" w:sz="8" w:space="0" w:color="000000"/>
            </w:tcBorders>
            <w:shd w:val="clear" w:color="auto" w:fill="FFFFFF"/>
            <w:vAlign w:val="center"/>
            <w:hideMark/>
          </w:tcPr>
          <w:p w14:paraId="24A0426B" w14:textId="77777777" w:rsidR="008E779A" w:rsidRDefault="008E779A">
            <w:pPr>
              <w:jc w:val="both"/>
              <w:rPr>
                <w:color w:val="000000"/>
                <w:sz w:val="26"/>
                <w:szCs w:val="26"/>
                <w:lang w:val="en-IN" w:eastAsia="en-IN"/>
              </w:rPr>
            </w:pPr>
            <w:r>
              <w:rPr>
                <w:color w:val="000000"/>
                <w:sz w:val="26"/>
                <w:szCs w:val="26"/>
                <w:lang w:val="en-IN" w:eastAsia="en-IN"/>
              </w:rPr>
              <w:t>q_id</w:t>
            </w:r>
          </w:p>
        </w:tc>
        <w:tc>
          <w:tcPr>
            <w:tcW w:w="1340" w:type="dxa"/>
            <w:tcBorders>
              <w:top w:val="nil"/>
              <w:left w:val="nil"/>
              <w:bottom w:val="single" w:sz="8" w:space="0" w:color="000000"/>
              <w:right w:val="single" w:sz="8" w:space="0" w:color="000000"/>
            </w:tcBorders>
            <w:shd w:val="clear" w:color="auto" w:fill="FFFFFF"/>
            <w:vAlign w:val="center"/>
            <w:hideMark/>
          </w:tcPr>
          <w:p w14:paraId="3320BBBE"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940" w:type="dxa"/>
            <w:tcBorders>
              <w:top w:val="nil"/>
              <w:left w:val="nil"/>
              <w:bottom w:val="single" w:sz="8" w:space="0" w:color="000000"/>
              <w:right w:val="single" w:sz="8" w:space="0" w:color="000000"/>
            </w:tcBorders>
            <w:shd w:val="clear" w:color="auto" w:fill="FFFFFF"/>
            <w:vAlign w:val="center"/>
            <w:hideMark/>
          </w:tcPr>
          <w:p w14:paraId="09CF3CB2"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6E5835E1"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940" w:type="dxa"/>
            <w:tcBorders>
              <w:top w:val="nil"/>
              <w:left w:val="nil"/>
              <w:bottom w:val="single" w:sz="8" w:space="0" w:color="000000"/>
              <w:right w:val="single" w:sz="8" w:space="0" w:color="000000"/>
            </w:tcBorders>
            <w:shd w:val="clear" w:color="auto" w:fill="FFFFFF"/>
            <w:vAlign w:val="center"/>
            <w:hideMark/>
          </w:tcPr>
          <w:p w14:paraId="4917E1F0" w14:textId="77777777" w:rsidR="008E779A" w:rsidRDefault="008E779A">
            <w:pPr>
              <w:jc w:val="both"/>
              <w:rPr>
                <w:color w:val="000000"/>
                <w:sz w:val="26"/>
                <w:szCs w:val="26"/>
                <w:lang w:val="en-IN" w:eastAsia="en-IN"/>
              </w:rPr>
            </w:pPr>
            <w:r>
              <w:rPr>
                <w:color w:val="000000"/>
                <w:sz w:val="26"/>
                <w:szCs w:val="26"/>
                <w:lang w:val="en-IN" w:eastAsia="en-IN"/>
              </w:rPr>
              <w:t> </w:t>
            </w:r>
          </w:p>
        </w:tc>
        <w:tc>
          <w:tcPr>
            <w:tcW w:w="1840" w:type="dxa"/>
            <w:tcBorders>
              <w:top w:val="nil"/>
              <w:left w:val="nil"/>
              <w:bottom w:val="single" w:sz="8" w:space="0" w:color="000000"/>
              <w:right w:val="single" w:sz="8" w:space="0" w:color="000000"/>
            </w:tcBorders>
            <w:shd w:val="clear" w:color="auto" w:fill="FFFFFF"/>
            <w:vAlign w:val="center"/>
            <w:hideMark/>
          </w:tcPr>
          <w:p w14:paraId="34438EED" w14:textId="77777777" w:rsidR="008E779A" w:rsidRDefault="008E779A">
            <w:pPr>
              <w:jc w:val="both"/>
              <w:rPr>
                <w:color w:val="000000"/>
                <w:sz w:val="26"/>
                <w:szCs w:val="26"/>
                <w:lang w:val="en-IN" w:eastAsia="en-IN"/>
              </w:rPr>
            </w:pPr>
            <w:r>
              <w:rPr>
                <w:color w:val="000000"/>
                <w:sz w:val="26"/>
                <w:szCs w:val="26"/>
                <w:lang w:val="en-IN" w:eastAsia="en-IN"/>
              </w:rPr>
              <w:t>Question id</w:t>
            </w:r>
          </w:p>
        </w:tc>
      </w:tr>
      <w:tr w:rsidR="008E779A" w14:paraId="2A26C467" w14:textId="77777777" w:rsidTr="008E779A">
        <w:trPr>
          <w:trHeight w:val="660"/>
        </w:trPr>
        <w:tc>
          <w:tcPr>
            <w:tcW w:w="1280" w:type="dxa"/>
            <w:tcBorders>
              <w:top w:val="nil"/>
              <w:left w:val="single" w:sz="8" w:space="0" w:color="000000"/>
              <w:bottom w:val="single" w:sz="8" w:space="0" w:color="000000"/>
              <w:right w:val="single" w:sz="8" w:space="0" w:color="000000"/>
            </w:tcBorders>
            <w:shd w:val="clear" w:color="auto" w:fill="FFFFFF"/>
            <w:vAlign w:val="center"/>
            <w:hideMark/>
          </w:tcPr>
          <w:p w14:paraId="04403210" w14:textId="77777777" w:rsidR="008E779A" w:rsidRDefault="008E779A">
            <w:pPr>
              <w:jc w:val="both"/>
              <w:rPr>
                <w:color w:val="000000"/>
                <w:sz w:val="26"/>
                <w:szCs w:val="26"/>
                <w:lang w:val="en-IN" w:eastAsia="en-IN"/>
              </w:rPr>
            </w:pPr>
            <w:r>
              <w:rPr>
                <w:color w:val="000000"/>
                <w:sz w:val="26"/>
                <w:szCs w:val="26"/>
                <w:lang w:val="en-IN" w:eastAsia="en-IN"/>
              </w:rPr>
              <w:t>q_text</w:t>
            </w:r>
          </w:p>
        </w:tc>
        <w:tc>
          <w:tcPr>
            <w:tcW w:w="1340" w:type="dxa"/>
            <w:tcBorders>
              <w:top w:val="nil"/>
              <w:left w:val="nil"/>
              <w:bottom w:val="single" w:sz="8" w:space="0" w:color="000000"/>
              <w:right w:val="single" w:sz="8" w:space="0" w:color="000000"/>
            </w:tcBorders>
            <w:shd w:val="clear" w:color="auto" w:fill="FFFFFF"/>
            <w:vAlign w:val="center"/>
            <w:hideMark/>
          </w:tcPr>
          <w:p w14:paraId="2DCD3C2C" w14:textId="77777777" w:rsidR="008E779A" w:rsidRDefault="008E779A">
            <w:pPr>
              <w:jc w:val="both"/>
              <w:rPr>
                <w:color w:val="000000"/>
                <w:sz w:val="26"/>
                <w:szCs w:val="26"/>
                <w:lang w:val="en-IN" w:eastAsia="en-IN"/>
              </w:rPr>
            </w:pPr>
            <w:r>
              <w:rPr>
                <w:color w:val="000000"/>
                <w:sz w:val="26"/>
                <w:szCs w:val="26"/>
                <w:lang w:val="en-IN" w:eastAsia="en-IN"/>
              </w:rPr>
              <w:t>Varchar(45)</w:t>
            </w:r>
          </w:p>
        </w:tc>
        <w:tc>
          <w:tcPr>
            <w:tcW w:w="940" w:type="dxa"/>
            <w:tcBorders>
              <w:top w:val="nil"/>
              <w:left w:val="nil"/>
              <w:bottom w:val="single" w:sz="8" w:space="0" w:color="000000"/>
              <w:right w:val="single" w:sz="8" w:space="0" w:color="000000"/>
            </w:tcBorders>
            <w:shd w:val="clear" w:color="auto" w:fill="FFFFFF"/>
            <w:vAlign w:val="center"/>
            <w:hideMark/>
          </w:tcPr>
          <w:p w14:paraId="358A2BD7"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10C0B85E"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0" w:type="dxa"/>
            <w:tcBorders>
              <w:top w:val="nil"/>
              <w:left w:val="nil"/>
              <w:bottom w:val="single" w:sz="8" w:space="0" w:color="000000"/>
              <w:right w:val="single" w:sz="8" w:space="0" w:color="000000"/>
            </w:tcBorders>
            <w:shd w:val="clear" w:color="auto" w:fill="FFFFFF"/>
            <w:vAlign w:val="center"/>
            <w:hideMark/>
          </w:tcPr>
          <w:p w14:paraId="4C6D98C8" w14:textId="77777777" w:rsidR="008E779A" w:rsidRDefault="008E779A">
            <w:pPr>
              <w:rPr>
                <w:color w:val="000000"/>
                <w:sz w:val="26"/>
                <w:szCs w:val="26"/>
                <w:lang w:val="en-IN" w:eastAsia="en-IN"/>
              </w:rPr>
            </w:pPr>
            <w:r>
              <w:rPr>
                <w:color w:val="000000"/>
                <w:sz w:val="26"/>
                <w:szCs w:val="26"/>
                <w:lang w:val="en-IN" w:eastAsia="en-IN"/>
              </w:rPr>
              <w:t> </w:t>
            </w:r>
          </w:p>
        </w:tc>
        <w:tc>
          <w:tcPr>
            <w:tcW w:w="1840" w:type="dxa"/>
            <w:tcBorders>
              <w:top w:val="nil"/>
              <w:left w:val="nil"/>
              <w:bottom w:val="single" w:sz="8" w:space="0" w:color="000000"/>
              <w:right w:val="single" w:sz="8" w:space="0" w:color="000000"/>
            </w:tcBorders>
            <w:shd w:val="clear" w:color="auto" w:fill="FFFFFF"/>
            <w:vAlign w:val="center"/>
            <w:hideMark/>
          </w:tcPr>
          <w:p w14:paraId="238B180F" w14:textId="77777777" w:rsidR="008E779A" w:rsidRDefault="008E779A">
            <w:pPr>
              <w:jc w:val="both"/>
              <w:rPr>
                <w:color w:val="000000"/>
                <w:sz w:val="26"/>
                <w:szCs w:val="26"/>
                <w:lang w:val="en-IN" w:eastAsia="en-IN"/>
              </w:rPr>
            </w:pPr>
            <w:r>
              <w:rPr>
                <w:color w:val="000000"/>
                <w:sz w:val="26"/>
                <w:szCs w:val="26"/>
                <w:lang w:val="en-IN" w:eastAsia="en-IN"/>
              </w:rPr>
              <w:t>Question for security login</w:t>
            </w:r>
          </w:p>
        </w:tc>
      </w:tr>
    </w:tbl>
    <w:p w14:paraId="2C496BCD" w14:textId="77777777" w:rsidR="000A75FB" w:rsidRDefault="000A75FB" w:rsidP="008E779A">
      <w:pPr>
        <w:keepNext/>
        <w:rPr>
          <w:rFonts w:ascii="Calibri" w:eastAsia="Calibri" w:hAnsi="Calibri" w:cs="Calibri"/>
          <w:b/>
          <w:sz w:val="26"/>
        </w:rPr>
      </w:pPr>
    </w:p>
    <w:p w14:paraId="17B95CC9" w14:textId="77777777" w:rsidR="008E779A" w:rsidRDefault="008E779A" w:rsidP="008E779A">
      <w:pPr>
        <w:keepNext/>
        <w:rPr>
          <w:rFonts w:ascii="Calibri" w:eastAsia="Calibri" w:hAnsi="Calibri" w:cs="Calibri"/>
          <w:b/>
          <w:sz w:val="26"/>
        </w:rPr>
      </w:pPr>
      <w:r>
        <w:rPr>
          <w:rFonts w:ascii="Calibri" w:eastAsia="Calibri" w:hAnsi="Calibri" w:cs="Calibri"/>
          <w:b/>
          <w:sz w:val="26"/>
        </w:rPr>
        <w:t>4]</w:t>
      </w:r>
      <w:r>
        <w:rPr>
          <w:rFonts w:ascii="Calibri" w:eastAsia="Calibri" w:hAnsi="Calibri" w:cs="Calibri"/>
          <w:b/>
          <w:sz w:val="26"/>
        </w:rPr>
        <w:tab/>
        <w:t xml:space="preserve"> Address Table</w:t>
      </w:r>
    </w:p>
    <w:tbl>
      <w:tblPr>
        <w:tblW w:w="9080" w:type="dxa"/>
        <w:tblInd w:w="118" w:type="dxa"/>
        <w:tblLook w:val="04A0" w:firstRow="1" w:lastRow="0" w:firstColumn="1" w:lastColumn="0" w:noHBand="0" w:noVBand="1"/>
      </w:tblPr>
      <w:tblGrid>
        <w:gridCol w:w="1522"/>
        <w:gridCol w:w="1554"/>
        <w:gridCol w:w="1480"/>
        <w:gridCol w:w="1054"/>
        <w:gridCol w:w="1040"/>
        <w:gridCol w:w="2430"/>
      </w:tblGrid>
      <w:tr w:rsidR="008E779A" w14:paraId="2DEFB472" w14:textId="77777777" w:rsidTr="008E779A">
        <w:trPr>
          <w:trHeight w:val="660"/>
        </w:trPr>
        <w:tc>
          <w:tcPr>
            <w:tcW w:w="156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D293F2C"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600" w:type="dxa"/>
            <w:tcBorders>
              <w:top w:val="single" w:sz="8" w:space="0" w:color="000000"/>
              <w:left w:val="nil"/>
              <w:bottom w:val="single" w:sz="8" w:space="0" w:color="000000"/>
              <w:right w:val="single" w:sz="8" w:space="0" w:color="000000"/>
            </w:tcBorders>
            <w:shd w:val="clear" w:color="auto" w:fill="FFFFFF"/>
            <w:vAlign w:val="center"/>
            <w:hideMark/>
          </w:tcPr>
          <w:p w14:paraId="72693EA4"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1540" w:type="dxa"/>
            <w:tcBorders>
              <w:top w:val="single" w:sz="8" w:space="0" w:color="000000"/>
              <w:left w:val="nil"/>
              <w:bottom w:val="single" w:sz="8" w:space="0" w:color="000000"/>
              <w:right w:val="single" w:sz="8" w:space="0" w:color="000000"/>
            </w:tcBorders>
            <w:shd w:val="clear" w:color="auto" w:fill="FFFFFF"/>
            <w:vAlign w:val="center"/>
            <w:hideMark/>
          </w:tcPr>
          <w:p w14:paraId="4A951A9B"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940" w:type="dxa"/>
            <w:tcBorders>
              <w:top w:val="single" w:sz="8" w:space="0" w:color="000000"/>
              <w:left w:val="nil"/>
              <w:bottom w:val="single" w:sz="8" w:space="0" w:color="000000"/>
              <w:right w:val="single" w:sz="8" w:space="0" w:color="000000"/>
            </w:tcBorders>
            <w:shd w:val="clear" w:color="auto" w:fill="FFFFFF"/>
            <w:vAlign w:val="center"/>
            <w:hideMark/>
          </w:tcPr>
          <w:p w14:paraId="552A7E0E"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940" w:type="dxa"/>
            <w:tcBorders>
              <w:top w:val="single" w:sz="8" w:space="0" w:color="000000"/>
              <w:left w:val="nil"/>
              <w:bottom w:val="single" w:sz="8" w:space="0" w:color="000000"/>
              <w:right w:val="single" w:sz="8" w:space="0" w:color="000000"/>
            </w:tcBorders>
            <w:shd w:val="clear" w:color="auto" w:fill="FFFFFF"/>
            <w:vAlign w:val="center"/>
            <w:hideMark/>
          </w:tcPr>
          <w:p w14:paraId="5A32BF71"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2500" w:type="dxa"/>
            <w:tcBorders>
              <w:top w:val="single" w:sz="8" w:space="0" w:color="000000"/>
              <w:left w:val="nil"/>
              <w:bottom w:val="single" w:sz="8" w:space="0" w:color="000000"/>
              <w:right w:val="single" w:sz="8" w:space="0" w:color="000000"/>
            </w:tcBorders>
            <w:shd w:val="clear" w:color="auto" w:fill="FFFFFF"/>
            <w:vAlign w:val="center"/>
            <w:hideMark/>
          </w:tcPr>
          <w:p w14:paraId="67E74284"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6F53B5A1"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5FEA41DE" w14:textId="77777777" w:rsidR="008E779A" w:rsidRDefault="008E779A">
            <w:pPr>
              <w:jc w:val="both"/>
              <w:rPr>
                <w:color w:val="000000"/>
                <w:sz w:val="26"/>
                <w:szCs w:val="26"/>
                <w:lang w:val="en-IN" w:eastAsia="en-IN"/>
              </w:rPr>
            </w:pPr>
            <w:r>
              <w:rPr>
                <w:color w:val="000000"/>
                <w:sz w:val="26"/>
                <w:szCs w:val="26"/>
                <w:lang w:val="en-IN" w:eastAsia="en-IN"/>
              </w:rPr>
              <w:t>addr_id</w:t>
            </w:r>
          </w:p>
        </w:tc>
        <w:tc>
          <w:tcPr>
            <w:tcW w:w="1600" w:type="dxa"/>
            <w:tcBorders>
              <w:top w:val="nil"/>
              <w:left w:val="nil"/>
              <w:bottom w:val="single" w:sz="8" w:space="0" w:color="000000"/>
              <w:right w:val="single" w:sz="8" w:space="0" w:color="000000"/>
            </w:tcBorders>
            <w:shd w:val="clear" w:color="auto" w:fill="FFFFFF"/>
            <w:vAlign w:val="center"/>
            <w:hideMark/>
          </w:tcPr>
          <w:p w14:paraId="38EDD44A"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16F5F147" w14:textId="77777777" w:rsidR="008E779A" w:rsidRDefault="008E779A">
            <w:pPr>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7435F4D3"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940" w:type="dxa"/>
            <w:tcBorders>
              <w:top w:val="nil"/>
              <w:left w:val="nil"/>
              <w:bottom w:val="single" w:sz="8" w:space="0" w:color="000000"/>
              <w:right w:val="single" w:sz="8" w:space="0" w:color="000000"/>
            </w:tcBorders>
            <w:shd w:val="clear" w:color="auto" w:fill="FFFFFF"/>
            <w:vAlign w:val="center"/>
            <w:hideMark/>
          </w:tcPr>
          <w:p w14:paraId="54FE4028"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38F021F6" w14:textId="77777777" w:rsidR="008E779A" w:rsidRDefault="008E779A">
            <w:pPr>
              <w:jc w:val="both"/>
              <w:rPr>
                <w:color w:val="000000"/>
                <w:sz w:val="26"/>
                <w:szCs w:val="26"/>
                <w:lang w:val="en-IN" w:eastAsia="en-IN"/>
              </w:rPr>
            </w:pPr>
            <w:r>
              <w:rPr>
                <w:color w:val="000000"/>
                <w:sz w:val="26"/>
                <w:szCs w:val="26"/>
                <w:lang w:val="en-IN" w:eastAsia="en-IN"/>
              </w:rPr>
              <w:t>Address id</w:t>
            </w:r>
          </w:p>
        </w:tc>
      </w:tr>
      <w:tr w:rsidR="008E779A" w14:paraId="491B4091"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796BC477" w14:textId="77777777" w:rsidR="008E779A" w:rsidRDefault="008E779A">
            <w:pPr>
              <w:jc w:val="both"/>
              <w:rPr>
                <w:color w:val="000000"/>
                <w:sz w:val="26"/>
                <w:szCs w:val="26"/>
                <w:lang w:val="en-IN" w:eastAsia="en-IN"/>
              </w:rPr>
            </w:pPr>
            <w:r>
              <w:rPr>
                <w:color w:val="000000"/>
                <w:sz w:val="26"/>
                <w:szCs w:val="26"/>
                <w:lang w:val="en-IN" w:eastAsia="en-IN"/>
              </w:rPr>
              <w:lastRenderedPageBreak/>
              <w:t>area_id</w:t>
            </w:r>
          </w:p>
        </w:tc>
        <w:tc>
          <w:tcPr>
            <w:tcW w:w="1600" w:type="dxa"/>
            <w:tcBorders>
              <w:top w:val="nil"/>
              <w:left w:val="nil"/>
              <w:bottom w:val="single" w:sz="8" w:space="0" w:color="000000"/>
              <w:right w:val="single" w:sz="8" w:space="0" w:color="000000"/>
            </w:tcBorders>
            <w:shd w:val="clear" w:color="auto" w:fill="FFFFFF"/>
            <w:vAlign w:val="center"/>
            <w:hideMark/>
          </w:tcPr>
          <w:p w14:paraId="365D077C"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29F4FC6F"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368506BE"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940" w:type="dxa"/>
            <w:tcBorders>
              <w:top w:val="nil"/>
              <w:left w:val="nil"/>
              <w:bottom w:val="single" w:sz="8" w:space="0" w:color="000000"/>
              <w:right w:val="single" w:sz="8" w:space="0" w:color="000000"/>
            </w:tcBorders>
            <w:shd w:val="clear" w:color="auto" w:fill="FFFFFF"/>
            <w:vAlign w:val="center"/>
            <w:hideMark/>
          </w:tcPr>
          <w:p w14:paraId="28606763"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156B1BEE" w14:textId="77777777" w:rsidR="008E779A" w:rsidRDefault="008E779A">
            <w:pPr>
              <w:jc w:val="both"/>
              <w:rPr>
                <w:color w:val="000000"/>
                <w:sz w:val="26"/>
                <w:szCs w:val="26"/>
                <w:lang w:val="en-IN" w:eastAsia="en-IN"/>
              </w:rPr>
            </w:pPr>
            <w:r>
              <w:rPr>
                <w:color w:val="000000"/>
                <w:sz w:val="26"/>
                <w:szCs w:val="26"/>
                <w:lang w:val="en-IN" w:eastAsia="en-IN"/>
              </w:rPr>
              <w:t>Area id</w:t>
            </w:r>
          </w:p>
        </w:tc>
      </w:tr>
    </w:tbl>
    <w:p w14:paraId="3588E2FA" w14:textId="77777777" w:rsidR="008E779A" w:rsidRDefault="008E779A" w:rsidP="008E779A">
      <w:pPr>
        <w:keepNext/>
        <w:rPr>
          <w:rFonts w:ascii="Calibri" w:eastAsia="Calibri" w:hAnsi="Calibri" w:cs="Calibri"/>
          <w:b/>
          <w:sz w:val="26"/>
        </w:rPr>
      </w:pPr>
    </w:p>
    <w:p w14:paraId="5F7864AA" w14:textId="77777777" w:rsidR="008E779A" w:rsidRDefault="008E779A" w:rsidP="008E779A">
      <w:pPr>
        <w:keepNext/>
        <w:rPr>
          <w:rFonts w:ascii="Calibri" w:eastAsia="Calibri" w:hAnsi="Calibri" w:cs="Calibri"/>
          <w:b/>
          <w:sz w:val="26"/>
        </w:rPr>
      </w:pPr>
      <w:r>
        <w:rPr>
          <w:rFonts w:ascii="Calibri" w:eastAsia="Calibri" w:hAnsi="Calibri" w:cs="Calibri"/>
          <w:b/>
          <w:sz w:val="26"/>
        </w:rPr>
        <w:t>5]</w:t>
      </w:r>
      <w:r>
        <w:rPr>
          <w:rFonts w:ascii="Calibri" w:eastAsia="Calibri" w:hAnsi="Calibri" w:cs="Calibri"/>
          <w:b/>
          <w:sz w:val="26"/>
        </w:rPr>
        <w:tab/>
      </w:r>
      <w:r>
        <w:rPr>
          <w:rFonts w:ascii="Calibri" w:eastAsia="Calibri" w:hAnsi="Calibri" w:cs="Calibri"/>
          <w:b/>
          <w:color w:val="000000"/>
          <w:sz w:val="26"/>
        </w:rPr>
        <w:t>City Table</w:t>
      </w:r>
    </w:p>
    <w:tbl>
      <w:tblPr>
        <w:tblW w:w="8500" w:type="dxa"/>
        <w:tblInd w:w="118" w:type="dxa"/>
        <w:tblLook w:val="04A0" w:firstRow="1" w:lastRow="0" w:firstColumn="1" w:lastColumn="0" w:noHBand="0" w:noVBand="1"/>
      </w:tblPr>
      <w:tblGrid>
        <w:gridCol w:w="1299"/>
        <w:gridCol w:w="1487"/>
        <w:gridCol w:w="1607"/>
        <w:gridCol w:w="1327"/>
        <w:gridCol w:w="1278"/>
        <w:gridCol w:w="1502"/>
      </w:tblGrid>
      <w:tr w:rsidR="008E779A" w14:paraId="485ACA3D" w14:textId="77777777" w:rsidTr="008E779A">
        <w:trPr>
          <w:trHeight w:val="660"/>
        </w:trPr>
        <w:tc>
          <w:tcPr>
            <w:tcW w:w="1114"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8BAB16A"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412" w:type="dxa"/>
            <w:tcBorders>
              <w:top w:val="single" w:sz="8" w:space="0" w:color="000000"/>
              <w:left w:val="nil"/>
              <w:bottom w:val="single" w:sz="8" w:space="0" w:color="000000"/>
              <w:right w:val="single" w:sz="8" w:space="0" w:color="000000"/>
            </w:tcBorders>
            <w:shd w:val="clear" w:color="auto" w:fill="FFFFFF"/>
            <w:vAlign w:val="center"/>
            <w:hideMark/>
          </w:tcPr>
          <w:p w14:paraId="1D34F951"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1867" w:type="dxa"/>
            <w:tcBorders>
              <w:top w:val="single" w:sz="8" w:space="0" w:color="000000"/>
              <w:left w:val="nil"/>
              <w:bottom w:val="single" w:sz="8" w:space="0" w:color="000000"/>
              <w:right w:val="single" w:sz="8" w:space="0" w:color="000000"/>
            </w:tcBorders>
            <w:shd w:val="clear" w:color="auto" w:fill="FFFFFF"/>
            <w:vAlign w:val="center"/>
            <w:hideMark/>
          </w:tcPr>
          <w:p w14:paraId="144D48AF"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1404" w:type="dxa"/>
            <w:tcBorders>
              <w:top w:val="single" w:sz="8" w:space="0" w:color="000000"/>
              <w:left w:val="nil"/>
              <w:bottom w:val="single" w:sz="8" w:space="0" w:color="000000"/>
              <w:right w:val="single" w:sz="8" w:space="0" w:color="000000"/>
            </w:tcBorders>
            <w:shd w:val="clear" w:color="auto" w:fill="FFFFFF"/>
            <w:vAlign w:val="center"/>
            <w:hideMark/>
          </w:tcPr>
          <w:p w14:paraId="73EA1426"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1346" w:type="dxa"/>
            <w:tcBorders>
              <w:top w:val="single" w:sz="8" w:space="0" w:color="000000"/>
              <w:left w:val="nil"/>
              <w:bottom w:val="single" w:sz="8" w:space="0" w:color="000000"/>
              <w:right w:val="single" w:sz="8" w:space="0" w:color="000000"/>
            </w:tcBorders>
            <w:shd w:val="clear" w:color="auto" w:fill="FFFFFF"/>
            <w:vAlign w:val="center"/>
            <w:hideMark/>
          </w:tcPr>
          <w:p w14:paraId="7613E6F2"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1357" w:type="dxa"/>
            <w:tcBorders>
              <w:top w:val="single" w:sz="8" w:space="0" w:color="000000"/>
              <w:left w:val="nil"/>
              <w:bottom w:val="single" w:sz="8" w:space="0" w:color="000000"/>
              <w:right w:val="single" w:sz="8" w:space="0" w:color="000000"/>
            </w:tcBorders>
            <w:shd w:val="clear" w:color="auto" w:fill="FFFFFF"/>
            <w:vAlign w:val="center"/>
            <w:hideMark/>
          </w:tcPr>
          <w:p w14:paraId="748FB68A"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04CF50C6" w14:textId="77777777" w:rsidTr="008E779A">
        <w:trPr>
          <w:trHeight w:val="660"/>
        </w:trPr>
        <w:tc>
          <w:tcPr>
            <w:tcW w:w="1114" w:type="dxa"/>
            <w:tcBorders>
              <w:top w:val="nil"/>
              <w:left w:val="single" w:sz="8" w:space="0" w:color="000000"/>
              <w:bottom w:val="single" w:sz="8" w:space="0" w:color="000000"/>
              <w:right w:val="single" w:sz="8" w:space="0" w:color="000000"/>
            </w:tcBorders>
            <w:shd w:val="clear" w:color="auto" w:fill="FFFFFF"/>
            <w:vAlign w:val="center"/>
            <w:hideMark/>
          </w:tcPr>
          <w:p w14:paraId="5E0D549C" w14:textId="77777777" w:rsidR="008E779A" w:rsidRDefault="008E779A">
            <w:pPr>
              <w:jc w:val="both"/>
              <w:rPr>
                <w:color w:val="000000"/>
                <w:sz w:val="26"/>
                <w:szCs w:val="26"/>
                <w:lang w:val="en-IN" w:eastAsia="en-IN"/>
              </w:rPr>
            </w:pPr>
            <w:r>
              <w:rPr>
                <w:color w:val="000000"/>
                <w:sz w:val="26"/>
                <w:szCs w:val="26"/>
                <w:lang w:val="en-IN" w:eastAsia="en-IN"/>
              </w:rPr>
              <w:t>city_id</w:t>
            </w:r>
          </w:p>
        </w:tc>
        <w:tc>
          <w:tcPr>
            <w:tcW w:w="1412" w:type="dxa"/>
            <w:tcBorders>
              <w:top w:val="nil"/>
              <w:left w:val="nil"/>
              <w:bottom w:val="single" w:sz="8" w:space="0" w:color="000000"/>
              <w:right w:val="single" w:sz="8" w:space="0" w:color="000000"/>
            </w:tcBorders>
            <w:shd w:val="clear" w:color="auto" w:fill="FFFFFF"/>
            <w:vAlign w:val="center"/>
            <w:hideMark/>
          </w:tcPr>
          <w:p w14:paraId="4073C554"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867" w:type="dxa"/>
            <w:tcBorders>
              <w:top w:val="nil"/>
              <w:left w:val="nil"/>
              <w:bottom w:val="single" w:sz="8" w:space="0" w:color="000000"/>
              <w:right w:val="single" w:sz="8" w:space="0" w:color="000000"/>
            </w:tcBorders>
            <w:shd w:val="clear" w:color="auto" w:fill="FFFFFF"/>
            <w:vAlign w:val="center"/>
            <w:hideMark/>
          </w:tcPr>
          <w:p w14:paraId="34660D7E" w14:textId="77777777" w:rsidR="008E779A" w:rsidRDefault="008E779A">
            <w:pPr>
              <w:jc w:val="both"/>
              <w:rPr>
                <w:color w:val="000000"/>
                <w:sz w:val="26"/>
                <w:szCs w:val="26"/>
                <w:lang w:val="en-IN" w:eastAsia="en-IN"/>
              </w:rPr>
            </w:pPr>
            <w:r>
              <w:rPr>
                <w:color w:val="000000"/>
                <w:sz w:val="26"/>
                <w:szCs w:val="26"/>
                <w:lang w:val="en-IN" w:eastAsia="en-IN"/>
              </w:rPr>
              <w:t>No</w:t>
            </w:r>
          </w:p>
        </w:tc>
        <w:tc>
          <w:tcPr>
            <w:tcW w:w="1404" w:type="dxa"/>
            <w:tcBorders>
              <w:top w:val="nil"/>
              <w:left w:val="nil"/>
              <w:bottom w:val="single" w:sz="8" w:space="0" w:color="000000"/>
              <w:right w:val="single" w:sz="8" w:space="0" w:color="000000"/>
            </w:tcBorders>
            <w:shd w:val="clear" w:color="auto" w:fill="FFFFFF"/>
            <w:vAlign w:val="center"/>
            <w:hideMark/>
          </w:tcPr>
          <w:p w14:paraId="4A207CC8"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1346" w:type="dxa"/>
            <w:tcBorders>
              <w:top w:val="nil"/>
              <w:left w:val="nil"/>
              <w:bottom w:val="single" w:sz="8" w:space="0" w:color="000000"/>
              <w:right w:val="single" w:sz="8" w:space="0" w:color="000000"/>
            </w:tcBorders>
            <w:shd w:val="clear" w:color="auto" w:fill="FFFFFF"/>
            <w:vAlign w:val="center"/>
            <w:hideMark/>
          </w:tcPr>
          <w:p w14:paraId="5B5FCE9C" w14:textId="77777777" w:rsidR="008E779A" w:rsidRDefault="008E779A">
            <w:pPr>
              <w:jc w:val="both"/>
              <w:rPr>
                <w:color w:val="000000"/>
                <w:sz w:val="26"/>
                <w:szCs w:val="26"/>
                <w:lang w:val="en-IN" w:eastAsia="en-IN"/>
              </w:rPr>
            </w:pPr>
            <w:r>
              <w:rPr>
                <w:color w:val="000000"/>
                <w:sz w:val="26"/>
                <w:szCs w:val="26"/>
                <w:lang w:val="en-IN" w:eastAsia="en-IN"/>
              </w:rPr>
              <w:t> </w:t>
            </w:r>
          </w:p>
        </w:tc>
        <w:tc>
          <w:tcPr>
            <w:tcW w:w="1357" w:type="dxa"/>
            <w:tcBorders>
              <w:top w:val="nil"/>
              <w:left w:val="nil"/>
              <w:bottom w:val="single" w:sz="8" w:space="0" w:color="000000"/>
              <w:right w:val="single" w:sz="8" w:space="0" w:color="000000"/>
            </w:tcBorders>
            <w:shd w:val="clear" w:color="auto" w:fill="FFFFFF"/>
            <w:vAlign w:val="center"/>
            <w:hideMark/>
          </w:tcPr>
          <w:p w14:paraId="05861B3B" w14:textId="77777777" w:rsidR="008E779A" w:rsidRDefault="008E779A">
            <w:pPr>
              <w:jc w:val="both"/>
              <w:rPr>
                <w:color w:val="000000"/>
                <w:sz w:val="26"/>
                <w:szCs w:val="26"/>
                <w:lang w:val="en-IN" w:eastAsia="en-IN"/>
              </w:rPr>
            </w:pPr>
            <w:r>
              <w:rPr>
                <w:color w:val="000000"/>
                <w:sz w:val="26"/>
                <w:szCs w:val="26"/>
                <w:lang w:val="en-IN" w:eastAsia="en-IN"/>
              </w:rPr>
              <w:t>City id</w:t>
            </w:r>
          </w:p>
        </w:tc>
      </w:tr>
      <w:tr w:rsidR="008E779A" w14:paraId="3BB90BE7" w14:textId="77777777" w:rsidTr="008E779A">
        <w:trPr>
          <w:trHeight w:val="660"/>
        </w:trPr>
        <w:tc>
          <w:tcPr>
            <w:tcW w:w="1114" w:type="dxa"/>
            <w:tcBorders>
              <w:top w:val="nil"/>
              <w:left w:val="single" w:sz="8" w:space="0" w:color="000000"/>
              <w:bottom w:val="single" w:sz="8" w:space="0" w:color="000000"/>
              <w:right w:val="single" w:sz="8" w:space="0" w:color="000000"/>
            </w:tcBorders>
            <w:shd w:val="clear" w:color="auto" w:fill="FFFFFF"/>
            <w:vAlign w:val="center"/>
            <w:hideMark/>
          </w:tcPr>
          <w:p w14:paraId="205A6119" w14:textId="77777777" w:rsidR="008E779A" w:rsidRDefault="008E779A">
            <w:pPr>
              <w:jc w:val="both"/>
              <w:rPr>
                <w:color w:val="000000"/>
                <w:sz w:val="26"/>
                <w:szCs w:val="26"/>
                <w:lang w:val="en-IN" w:eastAsia="en-IN"/>
              </w:rPr>
            </w:pPr>
            <w:r>
              <w:rPr>
                <w:color w:val="000000"/>
                <w:sz w:val="26"/>
                <w:szCs w:val="26"/>
                <w:lang w:val="en-IN" w:eastAsia="en-IN"/>
              </w:rPr>
              <w:t>city_name</w:t>
            </w:r>
          </w:p>
        </w:tc>
        <w:tc>
          <w:tcPr>
            <w:tcW w:w="1412" w:type="dxa"/>
            <w:tcBorders>
              <w:top w:val="nil"/>
              <w:left w:val="nil"/>
              <w:bottom w:val="single" w:sz="8" w:space="0" w:color="000000"/>
              <w:right w:val="single" w:sz="8" w:space="0" w:color="000000"/>
            </w:tcBorders>
            <w:shd w:val="clear" w:color="auto" w:fill="FFFFFF"/>
            <w:vAlign w:val="center"/>
            <w:hideMark/>
          </w:tcPr>
          <w:p w14:paraId="464BB327" w14:textId="77777777" w:rsidR="008E779A" w:rsidRDefault="008E779A">
            <w:pPr>
              <w:jc w:val="both"/>
              <w:rPr>
                <w:color w:val="000000"/>
                <w:sz w:val="26"/>
                <w:szCs w:val="26"/>
                <w:lang w:val="en-IN" w:eastAsia="en-IN"/>
              </w:rPr>
            </w:pPr>
            <w:r>
              <w:rPr>
                <w:color w:val="000000"/>
                <w:sz w:val="26"/>
                <w:szCs w:val="26"/>
                <w:lang w:val="en-IN" w:eastAsia="en-IN"/>
              </w:rPr>
              <w:t>Varchar(20)</w:t>
            </w:r>
          </w:p>
        </w:tc>
        <w:tc>
          <w:tcPr>
            <w:tcW w:w="1867" w:type="dxa"/>
            <w:tcBorders>
              <w:top w:val="nil"/>
              <w:left w:val="nil"/>
              <w:bottom w:val="single" w:sz="8" w:space="0" w:color="000000"/>
              <w:right w:val="single" w:sz="8" w:space="0" w:color="000000"/>
            </w:tcBorders>
            <w:shd w:val="clear" w:color="auto" w:fill="FFFFFF"/>
            <w:vAlign w:val="center"/>
            <w:hideMark/>
          </w:tcPr>
          <w:p w14:paraId="6124CC69" w14:textId="77777777" w:rsidR="008E779A" w:rsidRDefault="008E779A">
            <w:pPr>
              <w:jc w:val="both"/>
              <w:rPr>
                <w:color w:val="000000"/>
                <w:sz w:val="26"/>
                <w:szCs w:val="26"/>
                <w:lang w:val="en-IN" w:eastAsia="en-IN"/>
              </w:rPr>
            </w:pPr>
            <w:r>
              <w:rPr>
                <w:color w:val="000000"/>
                <w:sz w:val="26"/>
                <w:szCs w:val="26"/>
                <w:lang w:val="en-IN" w:eastAsia="en-IN"/>
              </w:rPr>
              <w:t>No</w:t>
            </w:r>
          </w:p>
        </w:tc>
        <w:tc>
          <w:tcPr>
            <w:tcW w:w="1404" w:type="dxa"/>
            <w:tcBorders>
              <w:top w:val="nil"/>
              <w:left w:val="nil"/>
              <w:bottom w:val="single" w:sz="8" w:space="0" w:color="000000"/>
              <w:right w:val="single" w:sz="8" w:space="0" w:color="000000"/>
            </w:tcBorders>
            <w:shd w:val="clear" w:color="auto" w:fill="FFFFFF"/>
            <w:vAlign w:val="center"/>
            <w:hideMark/>
          </w:tcPr>
          <w:p w14:paraId="5BC2D1E7"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1346" w:type="dxa"/>
            <w:tcBorders>
              <w:top w:val="nil"/>
              <w:left w:val="nil"/>
              <w:bottom w:val="single" w:sz="8" w:space="0" w:color="000000"/>
              <w:right w:val="single" w:sz="8" w:space="0" w:color="000000"/>
            </w:tcBorders>
            <w:shd w:val="clear" w:color="auto" w:fill="FFFFFF"/>
            <w:vAlign w:val="center"/>
            <w:hideMark/>
          </w:tcPr>
          <w:p w14:paraId="5BFB6B20" w14:textId="77777777" w:rsidR="008E779A" w:rsidRDefault="008E779A">
            <w:pPr>
              <w:rPr>
                <w:color w:val="000000"/>
                <w:sz w:val="26"/>
                <w:szCs w:val="26"/>
                <w:lang w:val="en-IN" w:eastAsia="en-IN"/>
              </w:rPr>
            </w:pPr>
            <w:r>
              <w:rPr>
                <w:color w:val="000000"/>
                <w:sz w:val="26"/>
                <w:szCs w:val="26"/>
                <w:lang w:val="en-IN" w:eastAsia="en-IN"/>
              </w:rPr>
              <w:t> </w:t>
            </w:r>
          </w:p>
        </w:tc>
        <w:tc>
          <w:tcPr>
            <w:tcW w:w="1357" w:type="dxa"/>
            <w:tcBorders>
              <w:top w:val="nil"/>
              <w:left w:val="nil"/>
              <w:bottom w:val="single" w:sz="8" w:space="0" w:color="000000"/>
              <w:right w:val="single" w:sz="8" w:space="0" w:color="000000"/>
            </w:tcBorders>
            <w:shd w:val="clear" w:color="auto" w:fill="FFFFFF"/>
            <w:vAlign w:val="center"/>
            <w:hideMark/>
          </w:tcPr>
          <w:p w14:paraId="57498D28" w14:textId="77777777" w:rsidR="008E779A" w:rsidRDefault="008E779A">
            <w:pPr>
              <w:jc w:val="both"/>
              <w:rPr>
                <w:color w:val="000000"/>
                <w:sz w:val="26"/>
                <w:szCs w:val="26"/>
                <w:lang w:val="en-IN" w:eastAsia="en-IN"/>
              </w:rPr>
            </w:pPr>
            <w:r>
              <w:rPr>
                <w:color w:val="000000"/>
                <w:sz w:val="26"/>
                <w:szCs w:val="26"/>
                <w:lang w:val="en-IN" w:eastAsia="en-IN"/>
              </w:rPr>
              <w:t>City name</w:t>
            </w:r>
          </w:p>
        </w:tc>
      </w:tr>
      <w:tr w:rsidR="008E779A" w14:paraId="380F6F98" w14:textId="77777777" w:rsidTr="008E779A">
        <w:trPr>
          <w:trHeight w:val="660"/>
        </w:trPr>
        <w:tc>
          <w:tcPr>
            <w:tcW w:w="1114" w:type="dxa"/>
            <w:tcBorders>
              <w:top w:val="nil"/>
              <w:left w:val="single" w:sz="8" w:space="0" w:color="000000"/>
              <w:bottom w:val="single" w:sz="8" w:space="0" w:color="000000"/>
              <w:right w:val="single" w:sz="8" w:space="0" w:color="000000"/>
            </w:tcBorders>
            <w:shd w:val="clear" w:color="auto" w:fill="FFFFFF"/>
            <w:vAlign w:val="center"/>
            <w:hideMark/>
          </w:tcPr>
          <w:p w14:paraId="450A64A0" w14:textId="77777777" w:rsidR="008E779A" w:rsidRDefault="008E779A">
            <w:pPr>
              <w:jc w:val="both"/>
              <w:rPr>
                <w:color w:val="000000"/>
                <w:sz w:val="26"/>
                <w:szCs w:val="26"/>
                <w:lang w:val="en-IN" w:eastAsia="en-IN"/>
              </w:rPr>
            </w:pPr>
            <w:r>
              <w:rPr>
                <w:color w:val="000000"/>
                <w:sz w:val="26"/>
                <w:szCs w:val="26"/>
                <w:lang w:val="en-IN" w:eastAsia="en-IN"/>
              </w:rPr>
              <w:t>state</w:t>
            </w:r>
          </w:p>
        </w:tc>
        <w:tc>
          <w:tcPr>
            <w:tcW w:w="1412" w:type="dxa"/>
            <w:tcBorders>
              <w:top w:val="nil"/>
              <w:left w:val="nil"/>
              <w:bottom w:val="single" w:sz="8" w:space="0" w:color="000000"/>
              <w:right w:val="single" w:sz="8" w:space="0" w:color="000000"/>
            </w:tcBorders>
            <w:shd w:val="clear" w:color="auto" w:fill="FFFFFF"/>
            <w:vAlign w:val="center"/>
            <w:hideMark/>
          </w:tcPr>
          <w:p w14:paraId="3AC32172" w14:textId="77777777" w:rsidR="008E779A" w:rsidRDefault="008E779A">
            <w:pPr>
              <w:jc w:val="both"/>
              <w:rPr>
                <w:color w:val="000000"/>
                <w:sz w:val="26"/>
                <w:szCs w:val="26"/>
                <w:lang w:val="en-IN" w:eastAsia="en-IN"/>
              </w:rPr>
            </w:pPr>
            <w:r>
              <w:rPr>
                <w:color w:val="000000"/>
                <w:sz w:val="26"/>
                <w:szCs w:val="26"/>
                <w:lang w:val="en-IN" w:eastAsia="en-IN"/>
              </w:rPr>
              <w:t>Varchar(20)</w:t>
            </w:r>
          </w:p>
        </w:tc>
        <w:tc>
          <w:tcPr>
            <w:tcW w:w="1867" w:type="dxa"/>
            <w:tcBorders>
              <w:top w:val="nil"/>
              <w:left w:val="nil"/>
              <w:bottom w:val="single" w:sz="8" w:space="0" w:color="000000"/>
              <w:right w:val="single" w:sz="8" w:space="0" w:color="000000"/>
            </w:tcBorders>
            <w:shd w:val="clear" w:color="auto" w:fill="FFFFFF"/>
            <w:vAlign w:val="center"/>
            <w:hideMark/>
          </w:tcPr>
          <w:p w14:paraId="6AE6EBA7" w14:textId="77777777" w:rsidR="008E779A" w:rsidRDefault="008E779A">
            <w:pPr>
              <w:jc w:val="both"/>
              <w:rPr>
                <w:color w:val="000000"/>
                <w:sz w:val="26"/>
                <w:szCs w:val="26"/>
                <w:lang w:val="en-IN" w:eastAsia="en-IN"/>
              </w:rPr>
            </w:pPr>
            <w:r>
              <w:rPr>
                <w:color w:val="000000"/>
                <w:sz w:val="26"/>
                <w:szCs w:val="26"/>
                <w:lang w:val="en-IN" w:eastAsia="en-IN"/>
              </w:rPr>
              <w:t>No</w:t>
            </w:r>
          </w:p>
        </w:tc>
        <w:tc>
          <w:tcPr>
            <w:tcW w:w="1404" w:type="dxa"/>
            <w:tcBorders>
              <w:top w:val="nil"/>
              <w:left w:val="nil"/>
              <w:bottom w:val="single" w:sz="8" w:space="0" w:color="000000"/>
              <w:right w:val="single" w:sz="8" w:space="0" w:color="000000"/>
            </w:tcBorders>
            <w:shd w:val="clear" w:color="auto" w:fill="FFFFFF"/>
            <w:vAlign w:val="center"/>
            <w:hideMark/>
          </w:tcPr>
          <w:p w14:paraId="37EB4C52" w14:textId="77777777" w:rsidR="008E779A" w:rsidRDefault="008E779A">
            <w:pPr>
              <w:jc w:val="both"/>
              <w:rPr>
                <w:color w:val="000000"/>
                <w:sz w:val="26"/>
                <w:szCs w:val="26"/>
                <w:lang w:val="en-IN" w:eastAsia="en-IN"/>
              </w:rPr>
            </w:pPr>
            <w:r>
              <w:rPr>
                <w:color w:val="000000"/>
                <w:sz w:val="26"/>
                <w:szCs w:val="26"/>
                <w:lang w:val="en-IN" w:eastAsia="en-IN"/>
              </w:rPr>
              <w:t> </w:t>
            </w:r>
          </w:p>
        </w:tc>
        <w:tc>
          <w:tcPr>
            <w:tcW w:w="1346" w:type="dxa"/>
            <w:tcBorders>
              <w:top w:val="nil"/>
              <w:left w:val="nil"/>
              <w:bottom w:val="single" w:sz="8" w:space="0" w:color="000000"/>
              <w:right w:val="single" w:sz="8" w:space="0" w:color="000000"/>
            </w:tcBorders>
            <w:shd w:val="clear" w:color="auto" w:fill="FFFFFF"/>
            <w:vAlign w:val="center"/>
            <w:hideMark/>
          </w:tcPr>
          <w:p w14:paraId="58DBB9EF" w14:textId="77777777" w:rsidR="008E779A" w:rsidRDefault="008E779A">
            <w:pPr>
              <w:rPr>
                <w:color w:val="000000"/>
                <w:sz w:val="26"/>
                <w:szCs w:val="26"/>
                <w:lang w:val="en-IN" w:eastAsia="en-IN"/>
              </w:rPr>
            </w:pPr>
            <w:r>
              <w:rPr>
                <w:color w:val="000000"/>
                <w:sz w:val="26"/>
                <w:szCs w:val="26"/>
                <w:lang w:val="en-IN" w:eastAsia="en-IN"/>
              </w:rPr>
              <w:t> </w:t>
            </w:r>
          </w:p>
        </w:tc>
        <w:tc>
          <w:tcPr>
            <w:tcW w:w="1357" w:type="dxa"/>
            <w:tcBorders>
              <w:top w:val="nil"/>
              <w:left w:val="nil"/>
              <w:bottom w:val="single" w:sz="8" w:space="0" w:color="000000"/>
              <w:right w:val="single" w:sz="8" w:space="0" w:color="000000"/>
            </w:tcBorders>
            <w:shd w:val="clear" w:color="auto" w:fill="FFFFFF"/>
            <w:vAlign w:val="center"/>
            <w:hideMark/>
          </w:tcPr>
          <w:p w14:paraId="0078DEFE" w14:textId="77777777" w:rsidR="008E779A" w:rsidRDefault="008E779A">
            <w:pPr>
              <w:jc w:val="both"/>
              <w:rPr>
                <w:color w:val="000000"/>
                <w:sz w:val="26"/>
                <w:szCs w:val="26"/>
                <w:lang w:val="en-IN" w:eastAsia="en-IN"/>
              </w:rPr>
            </w:pPr>
            <w:r>
              <w:rPr>
                <w:color w:val="000000"/>
                <w:sz w:val="26"/>
                <w:szCs w:val="26"/>
                <w:lang w:val="en-IN" w:eastAsia="en-IN"/>
              </w:rPr>
              <w:t>State name</w:t>
            </w:r>
          </w:p>
        </w:tc>
      </w:tr>
    </w:tbl>
    <w:p w14:paraId="4338F256" w14:textId="77777777" w:rsidR="008E779A" w:rsidRDefault="008E779A" w:rsidP="008E779A">
      <w:pPr>
        <w:rPr>
          <w:rFonts w:ascii="Calibri" w:eastAsia="Calibri" w:hAnsi="Calibri" w:cs="Calibri"/>
          <w:sz w:val="26"/>
        </w:rPr>
      </w:pPr>
    </w:p>
    <w:p w14:paraId="7AB5A38E" w14:textId="77777777" w:rsidR="008E779A" w:rsidRDefault="008E779A" w:rsidP="008E779A">
      <w:pPr>
        <w:keepNext/>
        <w:rPr>
          <w:rFonts w:ascii="Calibri" w:eastAsia="Calibri" w:hAnsi="Calibri" w:cs="Calibri"/>
          <w:b/>
          <w:sz w:val="26"/>
        </w:rPr>
      </w:pPr>
      <w:r>
        <w:rPr>
          <w:rFonts w:ascii="Calibri" w:eastAsia="Calibri" w:hAnsi="Calibri" w:cs="Calibri"/>
          <w:b/>
          <w:sz w:val="26"/>
        </w:rPr>
        <w:t>6]</w:t>
      </w:r>
      <w:r>
        <w:rPr>
          <w:rFonts w:ascii="Calibri" w:eastAsia="Calibri" w:hAnsi="Calibri" w:cs="Calibri"/>
          <w:b/>
          <w:sz w:val="26"/>
        </w:rPr>
        <w:tab/>
        <w:t xml:space="preserve"> Area Table</w:t>
      </w:r>
    </w:p>
    <w:tbl>
      <w:tblPr>
        <w:tblW w:w="10040" w:type="dxa"/>
        <w:tblInd w:w="118" w:type="dxa"/>
        <w:tblLook w:val="04A0" w:firstRow="1" w:lastRow="0" w:firstColumn="1" w:lastColumn="0" w:noHBand="0" w:noVBand="1"/>
      </w:tblPr>
      <w:tblGrid>
        <w:gridCol w:w="2788"/>
        <w:gridCol w:w="2343"/>
        <w:gridCol w:w="890"/>
        <w:gridCol w:w="1234"/>
        <w:gridCol w:w="1283"/>
        <w:gridCol w:w="1502"/>
      </w:tblGrid>
      <w:tr w:rsidR="008E779A" w14:paraId="616BEC43" w14:textId="77777777" w:rsidTr="008E779A">
        <w:trPr>
          <w:trHeight w:val="660"/>
        </w:trPr>
        <w:tc>
          <w:tcPr>
            <w:tcW w:w="2879"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25508862"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2398" w:type="dxa"/>
            <w:tcBorders>
              <w:top w:val="single" w:sz="8" w:space="0" w:color="000000"/>
              <w:left w:val="nil"/>
              <w:bottom w:val="single" w:sz="8" w:space="0" w:color="000000"/>
              <w:right w:val="single" w:sz="8" w:space="0" w:color="000000"/>
            </w:tcBorders>
            <w:shd w:val="clear" w:color="auto" w:fill="FFFFFF"/>
            <w:vAlign w:val="center"/>
            <w:hideMark/>
          </w:tcPr>
          <w:p w14:paraId="1D8CCC94"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903" w:type="dxa"/>
            <w:tcBorders>
              <w:top w:val="single" w:sz="8" w:space="0" w:color="000000"/>
              <w:left w:val="nil"/>
              <w:bottom w:val="single" w:sz="8" w:space="0" w:color="000000"/>
              <w:right w:val="single" w:sz="8" w:space="0" w:color="000000"/>
            </w:tcBorders>
            <w:shd w:val="clear" w:color="auto" w:fill="FFFFFF"/>
            <w:vAlign w:val="center"/>
            <w:hideMark/>
          </w:tcPr>
          <w:p w14:paraId="3D910D5A"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1245" w:type="dxa"/>
            <w:tcBorders>
              <w:top w:val="single" w:sz="8" w:space="0" w:color="000000"/>
              <w:left w:val="nil"/>
              <w:bottom w:val="single" w:sz="8" w:space="0" w:color="000000"/>
              <w:right w:val="single" w:sz="8" w:space="0" w:color="000000"/>
            </w:tcBorders>
            <w:shd w:val="clear" w:color="auto" w:fill="FFFFFF"/>
            <w:vAlign w:val="center"/>
            <w:hideMark/>
          </w:tcPr>
          <w:p w14:paraId="00BA0965"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1299" w:type="dxa"/>
            <w:tcBorders>
              <w:top w:val="single" w:sz="8" w:space="0" w:color="000000"/>
              <w:left w:val="nil"/>
              <w:bottom w:val="single" w:sz="8" w:space="0" w:color="000000"/>
              <w:right w:val="single" w:sz="8" w:space="0" w:color="000000"/>
            </w:tcBorders>
            <w:shd w:val="clear" w:color="auto" w:fill="FFFFFF"/>
            <w:vAlign w:val="center"/>
            <w:hideMark/>
          </w:tcPr>
          <w:p w14:paraId="7C07170B"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1316" w:type="dxa"/>
            <w:tcBorders>
              <w:top w:val="single" w:sz="8" w:space="0" w:color="000000"/>
              <w:left w:val="nil"/>
              <w:bottom w:val="single" w:sz="8" w:space="0" w:color="000000"/>
              <w:right w:val="single" w:sz="8" w:space="0" w:color="000000"/>
            </w:tcBorders>
            <w:shd w:val="clear" w:color="auto" w:fill="FFFFFF"/>
            <w:vAlign w:val="center"/>
            <w:hideMark/>
          </w:tcPr>
          <w:p w14:paraId="370BF968"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5215FC9C" w14:textId="77777777" w:rsidTr="008E779A">
        <w:trPr>
          <w:trHeight w:val="660"/>
        </w:trPr>
        <w:tc>
          <w:tcPr>
            <w:tcW w:w="2879" w:type="dxa"/>
            <w:tcBorders>
              <w:top w:val="nil"/>
              <w:left w:val="single" w:sz="8" w:space="0" w:color="000000"/>
              <w:bottom w:val="single" w:sz="8" w:space="0" w:color="000000"/>
              <w:right w:val="single" w:sz="8" w:space="0" w:color="000000"/>
            </w:tcBorders>
            <w:shd w:val="clear" w:color="auto" w:fill="FFFFFF"/>
            <w:vAlign w:val="center"/>
            <w:hideMark/>
          </w:tcPr>
          <w:p w14:paraId="0453AC3F" w14:textId="77777777" w:rsidR="008E779A" w:rsidRDefault="008E779A">
            <w:pPr>
              <w:jc w:val="both"/>
              <w:rPr>
                <w:color w:val="000000"/>
                <w:sz w:val="26"/>
                <w:szCs w:val="26"/>
                <w:lang w:val="en-IN" w:eastAsia="en-IN"/>
              </w:rPr>
            </w:pPr>
            <w:r>
              <w:rPr>
                <w:color w:val="000000"/>
                <w:sz w:val="26"/>
                <w:szCs w:val="26"/>
                <w:lang w:val="en-IN" w:eastAsia="en-IN"/>
              </w:rPr>
              <w:t>area_id</w:t>
            </w:r>
          </w:p>
        </w:tc>
        <w:tc>
          <w:tcPr>
            <w:tcW w:w="2398" w:type="dxa"/>
            <w:tcBorders>
              <w:top w:val="nil"/>
              <w:left w:val="nil"/>
              <w:bottom w:val="single" w:sz="8" w:space="0" w:color="000000"/>
              <w:right w:val="single" w:sz="8" w:space="0" w:color="000000"/>
            </w:tcBorders>
            <w:shd w:val="clear" w:color="auto" w:fill="FFFFFF"/>
            <w:vAlign w:val="center"/>
            <w:hideMark/>
          </w:tcPr>
          <w:p w14:paraId="1903A190"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903" w:type="dxa"/>
            <w:tcBorders>
              <w:top w:val="nil"/>
              <w:left w:val="nil"/>
              <w:bottom w:val="single" w:sz="8" w:space="0" w:color="000000"/>
              <w:right w:val="single" w:sz="8" w:space="0" w:color="000000"/>
            </w:tcBorders>
            <w:shd w:val="clear" w:color="auto" w:fill="FFFFFF"/>
            <w:vAlign w:val="center"/>
            <w:hideMark/>
          </w:tcPr>
          <w:p w14:paraId="3B59DF63" w14:textId="77777777" w:rsidR="008E779A" w:rsidRDefault="008E779A">
            <w:pPr>
              <w:jc w:val="both"/>
              <w:rPr>
                <w:color w:val="000000"/>
                <w:sz w:val="26"/>
                <w:szCs w:val="26"/>
                <w:lang w:val="en-IN" w:eastAsia="en-IN"/>
              </w:rPr>
            </w:pPr>
            <w:r>
              <w:rPr>
                <w:color w:val="000000"/>
                <w:sz w:val="26"/>
                <w:szCs w:val="26"/>
                <w:lang w:val="en-IN" w:eastAsia="en-IN"/>
              </w:rPr>
              <w:t>No</w:t>
            </w:r>
          </w:p>
        </w:tc>
        <w:tc>
          <w:tcPr>
            <w:tcW w:w="1245" w:type="dxa"/>
            <w:tcBorders>
              <w:top w:val="nil"/>
              <w:left w:val="nil"/>
              <w:bottom w:val="single" w:sz="8" w:space="0" w:color="000000"/>
              <w:right w:val="single" w:sz="8" w:space="0" w:color="000000"/>
            </w:tcBorders>
            <w:shd w:val="clear" w:color="auto" w:fill="FFFFFF"/>
            <w:vAlign w:val="center"/>
            <w:hideMark/>
          </w:tcPr>
          <w:p w14:paraId="01DBBD26"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1299" w:type="dxa"/>
            <w:tcBorders>
              <w:top w:val="nil"/>
              <w:left w:val="nil"/>
              <w:bottom w:val="single" w:sz="8" w:space="0" w:color="000000"/>
              <w:right w:val="single" w:sz="8" w:space="0" w:color="000000"/>
            </w:tcBorders>
            <w:shd w:val="clear" w:color="auto" w:fill="FFFFFF"/>
            <w:vAlign w:val="center"/>
            <w:hideMark/>
          </w:tcPr>
          <w:p w14:paraId="65F408A9" w14:textId="77777777" w:rsidR="008E779A" w:rsidRDefault="008E779A">
            <w:pPr>
              <w:jc w:val="both"/>
              <w:rPr>
                <w:color w:val="000000"/>
                <w:sz w:val="26"/>
                <w:szCs w:val="26"/>
                <w:lang w:val="en-IN" w:eastAsia="en-IN"/>
              </w:rPr>
            </w:pPr>
            <w:r>
              <w:rPr>
                <w:color w:val="000000"/>
                <w:sz w:val="26"/>
                <w:szCs w:val="26"/>
                <w:lang w:val="en-IN" w:eastAsia="en-IN"/>
              </w:rPr>
              <w:t> </w:t>
            </w:r>
          </w:p>
        </w:tc>
        <w:tc>
          <w:tcPr>
            <w:tcW w:w="1316" w:type="dxa"/>
            <w:tcBorders>
              <w:top w:val="nil"/>
              <w:left w:val="nil"/>
              <w:bottom w:val="single" w:sz="8" w:space="0" w:color="000000"/>
              <w:right w:val="single" w:sz="8" w:space="0" w:color="000000"/>
            </w:tcBorders>
            <w:shd w:val="clear" w:color="auto" w:fill="FFFFFF"/>
            <w:vAlign w:val="center"/>
            <w:hideMark/>
          </w:tcPr>
          <w:p w14:paraId="5DFD1B87" w14:textId="77777777" w:rsidR="008E779A" w:rsidRDefault="008E779A">
            <w:pPr>
              <w:jc w:val="both"/>
              <w:rPr>
                <w:color w:val="000000"/>
                <w:sz w:val="26"/>
                <w:szCs w:val="26"/>
                <w:lang w:val="en-IN" w:eastAsia="en-IN"/>
              </w:rPr>
            </w:pPr>
            <w:r>
              <w:rPr>
                <w:color w:val="000000"/>
                <w:sz w:val="26"/>
                <w:szCs w:val="26"/>
                <w:lang w:val="en-IN" w:eastAsia="en-IN"/>
              </w:rPr>
              <w:t>Area id</w:t>
            </w:r>
          </w:p>
        </w:tc>
      </w:tr>
      <w:tr w:rsidR="008E779A" w14:paraId="3C438592" w14:textId="77777777" w:rsidTr="008E779A">
        <w:trPr>
          <w:trHeight w:val="660"/>
        </w:trPr>
        <w:tc>
          <w:tcPr>
            <w:tcW w:w="2879" w:type="dxa"/>
            <w:tcBorders>
              <w:top w:val="nil"/>
              <w:left w:val="single" w:sz="8" w:space="0" w:color="000000"/>
              <w:bottom w:val="single" w:sz="8" w:space="0" w:color="000000"/>
              <w:right w:val="single" w:sz="8" w:space="0" w:color="000000"/>
            </w:tcBorders>
            <w:shd w:val="clear" w:color="auto" w:fill="FFFFFF"/>
            <w:vAlign w:val="center"/>
            <w:hideMark/>
          </w:tcPr>
          <w:p w14:paraId="3088BC19" w14:textId="77777777" w:rsidR="008E779A" w:rsidRDefault="008E779A">
            <w:pPr>
              <w:jc w:val="both"/>
              <w:rPr>
                <w:color w:val="000000"/>
                <w:sz w:val="26"/>
                <w:szCs w:val="26"/>
                <w:lang w:val="en-IN" w:eastAsia="en-IN"/>
              </w:rPr>
            </w:pPr>
            <w:r>
              <w:rPr>
                <w:color w:val="000000"/>
                <w:sz w:val="26"/>
                <w:szCs w:val="26"/>
                <w:lang w:val="en-IN" w:eastAsia="en-IN"/>
              </w:rPr>
              <w:t>area_name</w:t>
            </w:r>
          </w:p>
        </w:tc>
        <w:tc>
          <w:tcPr>
            <w:tcW w:w="2398" w:type="dxa"/>
            <w:tcBorders>
              <w:top w:val="nil"/>
              <w:left w:val="nil"/>
              <w:bottom w:val="single" w:sz="8" w:space="0" w:color="000000"/>
              <w:right w:val="single" w:sz="8" w:space="0" w:color="000000"/>
            </w:tcBorders>
            <w:shd w:val="clear" w:color="auto" w:fill="FFFFFF"/>
            <w:vAlign w:val="center"/>
            <w:hideMark/>
          </w:tcPr>
          <w:p w14:paraId="08A4D33E" w14:textId="77777777" w:rsidR="008E779A" w:rsidRDefault="008E779A">
            <w:pPr>
              <w:jc w:val="both"/>
              <w:rPr>
                <w:color w:val="000000"/>
                <w:sz w:val="26"/>
                <w:szCs w:val="26"/>
                <w:lang w:val="en-IN" w:eastAsia="en-IN"/>
              </w:rPr>
            </w:pPr>
            <w:r>
              <w:rPr>
                <w:color w:val="000000"/>
                <w:sz w:val="26"/>
                <w:szCs w:val="26"/>
                <w:lang w:val="en-IN" w:eastAsia="en-IN"/>
              </w:rPr>
              <w:t>Varchar(20)</w:t>
            </w:r>
          </w:p>
        </w:tc>
        <w:tc>
          <w:tcPr>
            <w:tcW w:w="903" w:type="dxa"/>
            <w:tcBorders>
              <w:top w:val="nil"/>
              <w:left w:val="nil"/>
              <w:bottom w:val="single" w:sz="8" w:space="0" w:color="000000"/>
              <w:right w:val="single" w:sz="8" w:space="0" w:color="000000"/>
            </w:tcBorders>
            <w:shd w:val="clear" w:color="auto" w:fill="FFFFFF"/>
            <w:vAlign w:val="center"/>
            <w:hideMark/>
          </w:tcPr>
          <w:p w14:paraId="3648A1EE" w14:textId="77777777" w:rsidR="008E779A" w:rsidRDefault="008E779A">
            <w:pPr>
              <w:jc w:val="both"/>
              <w:rPr>
                <w:color w:val="000000"/>
                <w:sz w:val="26"/>
                <w:szCs w:val="26"/>
                <w:lang w:val="en-IN" w:eastAsia="en-IN"/>
              </w:rPr>
            </w:pPr>
            <w:r>
              <w:rPr>
                <w:color w:val="000000"/>
                <w:sz w:val="26"/>
                <w:szCs w:val="26"/>
                <w:lang w:val="en-IN" w:eastAsia="en-IN"/>
              </w:rPr>
              <w:t>No</w:t>
            </w:r>
          </w:p>
        </w:tc>
        <w:tc>
          <w:tcPr>
            <w:tcW w:w="1245" w:type="dxa"/>
            <w:tcBorders>
              <w:top w:val="nil"/>
              <w:left w:val="nil"/>
              <w:bottom w:val="single" w:sz="8" w:space="0" w:color="000000"/>
              <w:right w:val="single" w:sz="8" w:space="0" w:color="000000"/>
            </w:tcBorders>
            <w:shd w:val="clear" w:color="auto" w:fill="FFFFFF"/>
            <w:vAlign w:val="center"/>
            <w:hideMark/>
          </w:tcPr>
          <w:p w14:paraId="1B78E7FA"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1299" w:type="dxa"/>
            <w:tcBorders>
              <w:top w:val="nil"/>
              <w:left w:val="nil"/>
              <w:bottom w:val="single" w:sz="8" w:space="0" w:color="000000"/>
              <w:right w:val="single" w:sz="8" w:space="0" w:color="000000"/>
            </w:tcBorders>
            <w:shd w:val="clear" w:color="auto" w:fill="FFFFFF"/>
            <w:vAlign w:val="center"/>
            <w:hideMark/>
          </w:tcPr>
          <w:p w14:paraId="0868245C" w14:textId="77777777" w:rsidR="008E779A" w:rsidRDefault="008E779A">
            <w:pPr>
              <w:rPr>
                <w:color w:val="000000"/>
                <w:sz w:val="26"/>
                <w:szCs w:val="26"/>
                <w:lang w:val="en-IN" w:eastAsia="en-IN"/>
              </w:rPr>
            </w:pPr>
            <w:r>
              <w:rPr>
                <w:color w:val="000000"/>
                <w:sz w:val="26"/>
                <w:szCs w:val="26"/>
                <w:lang w:val="en-IN" w:eastAsia="en-IN"/>
              </w:rPr>
              <w:t> </w:t>
            </w:r>
          </w:p>
        </w:tc>
        <w:tc>
          <w:tcPr>
            <w:tcW w:w="1316" w:type="dxa"/>
            <w:tcBorders>
              <w:top w:val="nil"/>
              <w:left w:val="nil"/>
              <w:bottom w:val="single" w:sz="8" w:space="0" w:color="000000"/>
              <w:right w:val="single" w:sz="8" w:space="0" w:color="000000"/>
            </w:tcBorders>
            <w:shd w:val="clear" w:color="auto" w:fill="FFFFFF"/>
            <w:vAlign w:val="center"/>
            <w:hideMark/>
          </w:tcPr>
          <w:p w14:paraId="1E479C4A" w14:textId="77777777" w:rsidR="008E779A" w:rsidRDefault="008E779A">
            <w:pPr>
              <w:jc w:val="both"/>
              <w:rPr>
                <w:color w:val="000000"/>
                <w:sz w:val="26"/>
                <w:szCs w:val="26"/>
                <w:lang w:val="en-IN" w:eastAsia="en-IN"/>
              </w:rPr>
            </w:pPr>
            <w:r>
              <w:rPr>
                <w:color w:val="000000"/>
                <w:sz w:val="26"/>
                <w:szCs w:val="26"/>
                <w:lang w:val="en-IN" w:eastAsia="en-IN"/>
              </w:rPr>
              <w:t>Area Name</w:t>
            </w:r>
          </w:p>
        </w:tc>
      </w:tr>
      <w:tr w:rsidR="008E779A" w14:paraId="2BA7547F" w14:textId="77777777" w:rsidTr="008E779A">
        <w:trPr>
          <w:trHeight w:val="660"/>
        </w:trPr>
        <w:tc>
          <w:tcPr>
            <w:tcW w:w="2879" w:type="dxa"/>
            <w:tcBorders>
              <w:top w:val="nil"/>
              <w:left w:val="single" w:sz="8" w:space="0" w:color="000000"/>
              <w:bottom w:val="single" w:sz="8" w:space="0" w:color="000000"/>
              <w:right w:val="single" w:sz="8" w:space="0" w:color="000000"/>
            </w:tcBorders>
            <w:shd w:val="clear" w:color="auto" w:fill="FFFFFF"/>
            <w:vAlign w:val="center"/>
            <w:hideMark/>
          </w:tcPr>
          <w:p w14:paraId="0567FED8" w14:textId="77777777" w:rsidR="008E779A" w:rsidRDefault="008E779A">
            <w:pPr>
              <w:jc w:val="both"/>
              <w:rPr>
                <w:color w:val="000000"/>
                <w:sz w:val="26"/>
                <w:szCs w:val="26"/>
                <w:lang w:val="en-IN" w:eastAsia="en-IN"/>
              </w:rPr>
            </w:pPr>
            <w:r>
              <w:rPr>
                <w:color w:val="000000"/>
                <w:sz w:val="26"/>
                <w:szCs w:val="26"/>
                <w:lang w:val="en-IN" w:eastAsia="en-IN"/>
              </w:rPr>
              <w:t>city_id</w:t>
            </w:r>
          </w:p>
        </w:tc>
        <w:tc>
          <w:tcPr>
            <w:tcW w:w="2398" w:type="dxa"/>
            <w:tcBorders>
              <w:top w:val="nil"/>
              <w:left w:val="nil"/>
              <w:bottom w:val="single" w:sz="8" w:space="0" w:color="000000"/>
              <w:right w:val="single" w:sz="8" w:space="0" w:color="000000"/>
            </w:tcBorders>
            <w:shd w:val="clear" w:color="auto" w:fill="FFFFFF"/>
            <w:vAlign w:val="center"/>
            <w:hideMark/>
          </w:tcPr>
          <w:p w14:paraId="01A85EEB"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903" w:type="dxa"/>
            <w:tcBorders>
              <w:top w:val="nil"/>
              <w:left w:val="nil"/>
              <w:bottom w:val="single" w:sz="8" w:space="0" w:color="000000"/>
              <w:right w:val="single" w:sz="8" w:space="0" w:color="000000"/>
            </w:tcBorders>
            <w:shd w:val="clear" w:color="auto" w:fill="FFFFFF"/>
            <w:vAlign w:val="center"/>
            <w:hideMark/>
          </w:tcPr>
          <w:p w14:paraId="334E048F" w14:textId="77777777" w:rsidR="008E779A" w:rsidRDefault="008E779A">
            <w:pPr>
              <w:jc w:val="both"/>
              <w:rPr>
                <w:color w:val="000000"/>
                <w:sz w:val="26"/>
                <w:szCs w:val="26"/>
                <w:lang w:val="en-IN" w:eastAsia="en-IN"/>
              </w:rPr>
            </w:pPr>
            <w:r>
              <w:rPr>
                <w:color w:val="000000"/>
                <w:sz w:val="26"/>
                <w:szCs w:val="26"/>
                <w:lang w:val="en-IN" w:eastAsia="en-IN"/>
              </w:rPr>
              <w:t>No</w:t>
            </w:r>
          </w:p>
        </w:tc>
        <w:tc>
          <w:tcPr>
            <w:tcW w:w="1245" w:type="dxa"/>
            <w:tcBorders>
              <w:top w:val="nil"/>
              <w:left w:val="nil"/>
              <w:bottom w:val="single" w:sz="8" w:space="0" w:color="000000"/>
              <w:right w:val="single" w:sz="8" w:space="0" w:color="000000"/>
            </w:tcBorders>
            <w:shd w:val="clear" w:color="auto" w:fill="FFFFFF"/>
            <w:vAlign w:val="center"/>
            <w:hideMark/>
          </w:tcPr>
          <w:p w14:paraId="5311BBB7"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1299" w:type="dxa"/>
            <w:tcBorders>
              <w:top w:val="nil"/>
              <w:left w:val="nil"/>
              <w:bottom w:val="single" w:sz="8" w:space="0" w:color="000000"/>
              <w:right w:val="single" w:sz="8" w:space="0" w:color="000000"/>
            </w:tcBorders>
            <w:shd w:val="clear" w:color="auto" w:fill="FFFFFF"/>
            <w:vAlign w:val="center"/>
            <w:hideMark/>
          </w:tcPr>
          <w:p w14:paraId="6A5B31AF" w14:textId="77777777" w:rsidR="008E779A" w:rsidRDefault="008E779A">
            <w:pPr>
              <w:rPr>
                <w:color w:val="000000"/>
                <w:sz w:val="26"/>
                <w:szCs w:val="26"/>
                <w:lang w:val="en-IN" w:eastAsia="en-IN"/>
              </w:rPr>
            </w:pPr>
            <w:r>
              <w:rPr>
                <w:color w:val="000000"/>
                <w:sz w:val="26"/>
                <w:szCs w:val="26"/>
                <w:lang w:val="en-IN" w:eastAsia="en-IN"/>
              </w:rPr>
              <w:t> </w:t>
            </w:r>
          </w:p>
        </w:tc>
        <w:tc>
          <w:tcPr>
            <w:tcW w:w="1316" w:type="dxa"/>
            <w:tcBorders>
              <w:top w:val="nil"/>
              <w:left w:val="nil"/>
              <w:bottom w:val="single" w:sz="8" w:space="0" w:color="000000"/>
              <w:right w:val="single" w:sz="8" w:space="0" w:color="000000"/>
            </w:tcBorders>
            <w:shd w:val="clear" w:color="auto" w:fill="FFFFFF"/>
            <w:vAlign w:val="center"/>
            <w:hideMark/>
          </w:tcPr>
          <w:p w14:paraId="478DF2C5" w14:textId="77777777" w:rsidR="008E779A" w:rsidRDefault="008E779A">
            <w:pPr>
              <w:jc w:val="both"/>
              <w:rPr>
                <w:color w:val="000000"/>
                <w:sz w:val="26"/>
                <w:szCs w:val="26"/>
                <w:lang w:val="en-IN" w:eastAsia="en-IN"/>
              </w:rPr>
            </w:pPr>
            <w:r>
              <w:rPr>
                <w:color w:val="000000"/>
                <w:sz w:val="26"/>
                <w:szCs w:val="26"/>
                <w:lang w:val="en-IN" w:eastAsia="en-IN"/>
              </w:rPr>
              <w:t>City id</w:t>
            </w:r>
          </w:p>
        </w:tc>
      </w:tr>
    </w:tbl>
    <w:p w14:paraId="4D615950" w14:textId="77777777" w:rsidR="000A75FB" w:rsidRDefault="000A75FB" w:rsidP="008E779A">
      <w:pPr>
        <w:keepNext/>
        <w:rPr>
          <w:rFonts w:ascii="Calibri" w:eastAsia="Calibri" w:hAnsi="Calibri" w:cs="Calibri"/>
          <w:b/>
          <w:sz w:val="26"/>
        </w:rPr>
      </w:pPr>
    </w:p>
    <w:p w14:paraId="2AAC2F5A" w14:textId="77777777" w:rsidR="000A75FB" w:rsidRDefault="000A75FB" w:rsidP="008E779A">
      <w:pPr>
        <w:keepNext/>
        <w:rPr>
          <w:rFonts w:ascii="Calibri" w:eastAsia="Calibri" w:hAnsi="Calibri" w:cs="Calibri"/>
          <w:b/>
          <w:sz w:val="26"/>
        </w:rPr>
      </w:pPr>
    </w:p>
    <w:p w14:paraId="2AA148A4" w14:textId="77777777" w:rsidR="008E779A" w:rsidRDefault="008E779A" w:rsidP="008E779A">
      <w:pPr>
        <w:keepNext/>
        <w:rPr>
          <w:rFonts w:ascii="Calibri" w:eastAsia="Calibri" w:hAnsi="Calibri" w:cs="Calibri"/>
          <w:b/>
          <w:sz w:val="26"/>
        </w:rPr>
      </w:pPr>
      <w:r>
        <w:rPr>
          <w:rFonts w:ascii="Calibri" w:eastAsia="Calibri" w:hAnsi="Calibri" w:cs="Calibri"/>
          <w:b/>
          <w:sz w:val="26"/>
        </w:rPr>
        <w:t>7]</w:t>
      </w:r>
      <w:r>
        <w:rPr>
          <w:rFonts w:ascii="Calibri" w:eastAsia="Calibri" w:hAnsi="Calibri" w:cs="Calibri"/>
          <w:b/>
          <w:sz w:val="26"/>
        </w:rPr>
        <w:tab/>
        <w:t xml:space="preserve"> Customer Table</w:t>
      </w:r>
    </w:p>
    <w:tbl>
      <w:tblPr>
        <w:tblW w:w="9080" w:type="dxa"/>
        <w:tblInd w:w="118" w:type="dxa"/>
        <w:tblLook w:val="04A0" w:firstRow="1" w:lastRow="0" w:firstColumn="1" w:lastColumn="0" w:noHBand="0" w:noVBand="1"/>
      </w:tblPr>
      <w:tblGrid>
        <w:gridCol w:w="1541"/>
        <w:gridCol w:w="1589"/>
        <w:gridCol w:w="1456"/>
        <w:gridCol w:w="1054"/>
        <w:gridCol w:w="1040"/>
        <w:gridCol w:w="2400"/>
      </w:tblGrid>
      <w:tr w:rsidR="008E779A" w14:paraId="265D9367" w14:textId="77777777" w:rsidTr="008E779A">
        <w:trPr>
          <w:trHeight w:val="330"/>
        </w:trPr>
        <w:tc>
          <w:tcPr>
            <w:tcW w:w="1541"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86C9738"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589" w:type="dxa"/>
            <w:tcBorders>
              <w:top w:val="single" w:sz="8" w:space="0" w:color="000000"/>
              <w:left w:val="nil"/>
              <w:bottom w:val="single" w:sz="8" w:space="0" w:color="000000"/>
              <w:right w:val="single" w:sz="8" w:space="0" w:color="000000"/>
            </w:tcBorders>
            <w:shd w:val="clear" w:color="auto" w:fill="FFFFFF"/>
            <w:vAlign w:val="center"/>
            <w:hideMark/>
          </w:tcPr>
          <w:p w14:paraId="48F1F870"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1456" w:type="dxa"/>
            <w:tcBorders>
              <w:top w:val="single" w:sz="8" w:space="0" w:color="000000"/>
              <w:left w:val="nil"/>
              <w:bottom w:val="single" w:sz="8" w:space="0" w:color="000000"/>
              <w:right w:val="single" w:sz="8" w:space="0" w:color="000000"/>
            </w:tcBorders>
            <w:shd w:val="clear" w:color="auto" w:fill="FFFFFF"/>
            <w:vAlign w:val="center"/>
            <w:hideMark/>
          </w:tcPr>
          <w:p w14:paraId="05D4CA44"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1054" w:type="dxa"/>
            <w:tcBorders>
              <w:top w:val="single" w:sz="8" w:space="0" w:color="000000"/>
              <w:left w:val="nil"/>
              <w:bottom w:val="single" w:sz="8" w:space="0" w:color="000000"/>
              <w:right w:val="single" w:sz="8" w:space="0" w:color="000000"/>
            </w:tcBorders>
            <w:shd w:val="clear" w:color="auto" w:fill="FFFFFF"/>
            <w:vAlign w:val="center"/>
            <w:hideMark/>
          </w:tcPr>
          <w:p w14:paraId="4F60438E"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1040" w:type="dxa"/>
            <w:tcBorders>
              <w:top w:val="single" w:sz="8" w:space="0" w:color="000000"/>
              <w:left w:val="nil"/>
              <w:bottom w:val="single" w:sz="8" w:space="0" w:color="000000"/>
              <w:right w:val="single" w:sz="8" w:space="0" w:color="000000"/>
            </w:tcBorders>
            <w:shd w:val="clear" w:color="auto" w:fill="FFFFFF"/>
            <w:vAlign w:val="center"/>
            <w:hideMark/>
          </w:tcPr>
          <w:p w14:paraId="3B0C88E9"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2400" w:type="dxa"/>
            <w:tcBorders>
              <w:top w:val="single" w:sz="8" w:space="0" w:color="000000"/>
              <w:left w:val="nil"/>
              <w:bottom w:val="single" w:sz="8" w:space="0" w:color="000000"/>
              <w:right w:val="single" w:sz="8" w:space="0" w:color="000000"/>
            </w:tcBorders>
            <w:shd w:val="clear" w:color="auto" w:fill="FFFFFF"/>
            <w:vAlign w:val="center"/>
            <w:hideMark/>
          </w:tcPr>
          <w:p w14:paraId="6AED22D1"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7A1D52A4" w14:textId="77777777" w:rsidTr="008E779A">
        <w:trPr>
          <w:trHeight w:val="660"/>
        </w:trPr>
        <w:tc>
          <w:tcPr>
            <w:tcW w:w="1541" w:type="dxa"/>
            <w:tcBorders>
              <w:top w:val="nil"/>
              <w:left w:val="single" w:sz="8" w:space="0" w:color="000000"/>
              <w:bottom w:val="nil"/>
              <w:right w:val="single" w:sz="8" w:space="0" w:color="000000"/>
            </w:tcBorders>
            <w:shd w:val="clear" w:color="auto" w:fill="FFFFFF"/>
            <w:vAlign w:val="center"/>
            <w:hideMark/>
          </w:tcPr>
          <w:p w14:paraId="6EECAA69" w14:textId="77777777" w:rsidR="008E779A" w:rsidRDefault="008E779A">
            <w:pPr>
              <w:jc w:val="both"/>
              <w:rPr>
                <w:color w:val="000000"/>
                <w:sz w:val="26"/>
                <w:szCs w:val="26"/>
                <w:lang w:val="en-IN" w:eastAsia="en-IN"/>
              </w:rPr>
            </w:pPr>
            <w:r>
              <w:rPr>
                <w:color w:val="000000"/>
                <w:sz w:val="26"/>
                <w:szCs w:val="26"/>
                <w:lang w:val="en-IN" w:eastAsia="en-IN"/>
              </w:rPr>
              <w:t>cust_id</w:t>
            </w:r>
          </w:p>
        </w:tc>
        <w:tc>
          <w:tcPr>
            <w:tcW w:w="1589" w:type="dxa"/>
            <w:tcBorders>
              <w:top w:val="nil"/>
              <w:left w:val="nil"/>
              <w:bottom w:val="nil"/>
              <w:right w:val="single" w:sz="8" w:space="0" w:color="000000"/>
            </w:tcBorders>
            <w:shd w:val="clear" w:color="auto" w:fill="FFFFFF"/>
            <w:vAlign w:val="center"/>
            <w:hideMark/>
          </w:tcPr>
          <w:p w14:paraId="08526FBD"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456" w:type="dxa"/>
            <w:tcBorders>
              <w:top w:val="nil"/>
              <w:left w:val="nil"/>
              <w:bottom w:val="nil"/>
              <w:right w:val="single" w:sz="8" w:space="0" w:color="000000"/>
            </w:tcBorders>
            <w:shd w:val="clear" w:color="auto" w:fill="FFFFFF"/>
            <w:vAlign w:val="center"/>
            <w:hideMark/>
          </w:tcPr>
          <w:p w14:paraId="5D956739"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nil"/>
              <w:right w:val="single" w:sz="8" w:space="0" w:color="000000"/>
            </w:tcBorders>
            <w:shd w:val="clear" w:color="auto" w:fill="FFFFFF"/>
            <w:vAlign w:val="center"/>
            <w:hideMark/>
          </w:tcPr>
          <w:p w14:paraId="47A5CD13"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1040" w:type="dxa"/>
            <w:tcBorders>
              <w:top w:val="nil"/>
              <w:left w:val="nil"/>
              <w:bottom w:val="nil"/>
              <w:right w:val="single" w:sz="8" w:space="0" w:color="000000"/>
            </w:tcBorders>
            <w:shd w:val="clear" w:color="auto" w:fill="FFFFFF"/>
            <w:vAlign w:val="center"/>
            <w:hideMark/>
          </w:tcPr>
          <w:p w14:paraId="3EB923CD" w14:textId="77777777" w:rsidR="008E779A" w:rsidRDefault="008E779A">
            <w:pPr>
              <w:jc w:val="both"/>
              <w:rPr>
                <w:color w:val="000000"/>
                <w:sz w:val="26"/>
                <w:szCs w:val="26"/>
                <w:lang w:val="en-IN" w:eastAsia="en-IN"/>
              </w:rPr>
            </w:pPr>
            <w:r>
              <w:rPr>
                <w:color w:val="000000"/>
                <w:sz w:val="26"/>
                <w:szCs w:val="26"/>
                <w:lang w:val="en-IN" w:eastAsia="en-IN"/>
              </w:rPr>
              <w:t> </w:t>
            </w:r>
          </w:p>
        </w:tc>
        <w:tc>
          <w:tcPr>
            <w:tcW w:w="2400" w:type="dxa"/>
            <w:tcBorders>
              <w:top w:val="nil"/>
              <w:left w:val="nil"/>
              <w:bottom w:val="nil"/>
              <w:right w:val="single" w:sz="8" w:space="0" w:color="000000"/>
            </w:tcBorders>
            <w:shd w:val="clear" w:color="auto" w:fill="FFFFFF"/>
            <w:vAlign w:val="center"/>
            <w:hideMark/>
          </w:tcPr>
          <w:p w14:paraId="5F9F3767" w14:textId="77777777" w:rsidR="008E779A" w:rsidRDefault="008E779A">
            <w:pPr>
              <w:jc w:val="both"/>
              <w:rPr>
                <w:color w:val="000000"/>
                <w:sz w:val="26"/>
                <w:szCs w:val="26"/>
                <w:lang w:val="en-IN" w:eastAsia="en-IN"/>
              </w:rPr>
            </w:pPr>
            <w:r>
              <w:rPr>
                <w:color w:val="000000"/>
                <w:sz w:val="26"/>
                <w:szCs w:val="26"/>
                <w:lang w:val="en-IN" w:eastAsia="en-IN"/>
              </w:rPr>
              <w:t>Customer id</w:t>
            </w:r>
          </w:p>
        </w:tc>
      </w:tr>
      <w:tr w:rsidR="008E779A" w14:paraId="75F55BDE" w14:textId="77777777" w:rsidTr="008E779A">
        <w:trPr>
          <w:trHeight w:val="660"/>
        </w:trPr>
        <w:tc>
          <w:tcPr>
            <w:tcW w:w="1541" w:type="dxa"/>
            <w:tcBorders>
              <w:top w:val="single" w:sz="4" w:space="0" w:color="auto"/>
              <w:left w:val="single" w:sz="8" w:space="0" w:color="000000"/>
              <w:bottom w:val="single" w:sz="8" w:space="0" w:color="000000"/>
              <w:right w:val="single" w:sz="8" w:space="0" w:color="000000"/>
            </w:tcBorders>
            <w:shd w:val="clear" w:color="auto" w:fill="FFFFFF"/>
            <w:vAlign w:val="center"/>
            <w:hideMark/>
          </w:tcPr>
          <w:p w14:paraId="51F850D1" w14:textId="77777777" w:rsidR="008E779A" w:rsidRDefault="008E779A">
            <w:pPr>
              <w:jc w:val="both"/>
              <w:rPr>
                <w:color w:val="000000"/>
                <w:sz w:val="26"/>
                <w:szCs w:val="26"/>
                <w:lang w:val="en-IN" w:eastAsia="en-IN"/>
              </w:rPr>
            </w:pPr>
            <w:r>
              <w:rPr>
                <w:color w:val="000000"/>
                <w:sz w:val="26"/>
                <w:szCs w:val="26"/>
                <w:lang w:val="en-IN" w:eastAsia="en-IN"/>
              </w:rPr>
              <w:t>fname</w:t>
            </w:r>
          </w:p>
        </w:tc>
        <w:tc>
          <w:tcPr>
            <w:tcW w:w="1589" w:type="dxa"/>
            <w:tcBorders>
              <w:top w:val="single" w:sz="4" w:space="0" w:color="auto"/>
              <w:left w:val="nil"/>
              <w:bottom w:val="single" w:sz="8" w:space="0" w:color="000000"/>
              <w:right w:val="single" w:sz="8" w:space="0" w:color="000000"/>
            </w:tcBorders>
            <w:shd w:val="clear" w:color="auto" w:fill="FFFFFF"/>
            <w:vAlign w:val="center"/>
            <w:hideMark/>
          </w:tcPr>
          <w:p w14:paraId="3E4149DA" w14:textId="77777777" w:rsidR="008E779A" w:rsidRDefault="008E779A">
            <w:pPr>
              <w:jc w:val="both"/>
              <w:rPr>
                <w:color w:val="000000"/>
                <w:sz w:val="26"/>
                <w:szCs w:val="26"/>
                <w:lang w:val="en-IN" w:eastAsia="en-IN"/>
              </w:rPr>
            </w:pPr>
            <w:r>
              <w:rPr>
                <w:color w:val="000000"/>
                <w:sz w:val="26"/>
                <w:szCs w:val="26"/>
                <w:lang w:val="en-IN" w:eastAsia="en-IN"/>
              </w:rPr>
              <w:t>Varchar(20)</w:t>
            </w:r>
          </w:p>
        </w:tc>
        <w:tc>
          <w:tcPr>
            <w:tcW w:w="1456" w:type="dxa"/>
            <w:tcBorders>
              <w:top w:val="single" w:sz="4" w:space="0" w:color="auto"/>
              <w:left w:val="nil"/>
              <w:bottom w:val="single" w:sz="8" w:space="0" w:color="000000"/>
              <w:right w:val="single" w:sz="8" w:space="0" w:color="000000"/>
            </w:tcBorders>
            <w:shd w:val="clear" w:color="auto" w:fill="FFFFFF"/>
            <w:vAlign w:val="center"/>
            <w:hideMark/>
          </w:tcPr>
          <w:p w14:paraId="69BB078F"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single" w:sz="4" w:space="0" w:color="auto"/>
              <w:left w:val="nil"/>
              <w:bottom w:val="single" w:sz="8" w:space="0" w:color="000000"/>
              <w:right w:val="single" w:sz="8" w:space="0" w:color="000000"/>
            </w:tcBorders>
            <w:shd w:val="clear" w:color="auto" w:fill="FFFFFF"/>
            <w:vAlign w:val="center"/>
            <w:hideMark/>
          </w:tcPr>
          <w:p w14:paraId="471DF136"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1040" w:type="dxa"/>
            <w:tcBorders>
              <w:top w:val="single" w:sz="4" w:space="0" w:color="auto"/>
              <w:left w:val="nil"/>
              <w:bottom w:val="single" w:sz="8" w:space="0" w:color="000000"/>
              <w:right w:val="single" w:sz="8" w:space="0" w:color="000000"/>
            </w:tcBorders>
            <w:shd w:val="clear" w:color="auto" w:fill="FFFFFF"/>
            <w:vAlign w:val="center"/>
            <w:hideMark/>
          </w:tcPr>
          <w:p w14:paraId="62BB6C8C" w14:textId="77777777" w:rsidR="008E779A" w:rsidRDefault="008E779A">
            <w:pPr>
              <w:rPr>
                <w:color w:val="000000"/>
                <w:sz w:val="26"/>
                <w:szCs w:val="26"/>
                <w:lang w:val="en-IN" w:eastAsia="en-IN"/>
              </w:rPr>
            </w:pPr>
            <w:r>
              <w:rPr>
                <w:color w:val="000000"/>
                <w:sz w:val="26"/>
                <w:szCs w:val="26"/>
                <w:lang w:val="en-IN" w:eastAsia="en-IN"/>
              </w:rPr>
              <w:t> </w:t>
            </w:r>
          </w:p>
        </w:tc>
        <w:tc>
          <w:tcPr>
            <w:tcW w:w="2400" w:type="dxa"/>
            <w:tcBorders>
              <w:top w:val="single" w:sz="4" w:space="0" w:color="auto"/>
              <w:left w:val="nil"/>
              <w:bottom w:val="single" w:sz="8" w:space="0" w:color="000000"/>
              <w:right w:val="single" w:sz="8" w:space="0" w:color="000000"/>
            </w:tcBorders>
            <w:shd w:val="clear" w:color="auto" w:fill="FFFFFF"/>
            <w:vAlign w:val="center"/>
            <w:hideMark/>
          </w:tcPr>
          <w:p w14:paraId="4B401F16" w14:textId="77777777" w:rsidR="008E779A" w:rsidRDefault="008E779A">
            <w:pPr>
              <w:jc w:val="both"/>
              <w:rPr>
                <w:color w:val="000000"/>
                <w:sz w:val="26"/>
                <w:szCs w:val="26"/>
                <w:lang w:val="en-IN" w:eastAsia="en-IN"/>
              </w:rPr>
            </w:pPr>
            <w:r>
              <w:rPr>
                <w:color w:val="000000"/>
                <w:sz w:val="26"/>
                <w:szCs w:val="26"/>
                <w:lang w:val="en-IN" w:eastAsia="en-IN"/>
              </w:rPr>
              <w:t>First name of the logged in person</w:t>
            </w:r>
          </w:p>
        </w:tc>
      </w:tr>
      <w:tr w:rsidR="008E779A" w14:paraId="58B9E916" w14:textId="77777777" w:rsidTr="000A75FB">
        <w:trPr>
          <w:trHeight w:val="747"/>
        </w:trPr>
        <w:tc>
          <w:tcPr>
            <w:tcW w:w="1541" w:type="dxa"/>
            <w:tcBorders>
              <w:top w:val="nil"/>
              <w:left w:val="single" w:sz="8" w:space="0" w:color="000000"/>
              <w:bottom w:val="single" w:sz="8" w:space="0" w:color="000000"/>
              <w:right w:val="single" w:sz="8" w:space="0" w:color="000000"/>
            </w:tcBorders>
            <w:shd w:val="clear" w:color="auto" w:fill="FFFFFF"/>
            <w:vAlign w:val="center"/>
            <w:hideMark/>
          </w:tcPr>
          <w:p w14:paraId="60D23B6C" w14:textId="77777777" w:rsidR="008E779A" w:rsidRDefault="008E779A">
            <w:pPr>
              <w:jc w:val="both"/>
              <w:rPr>
                <w:color w:val="000000"/>
                <w:sz w:val="26"/>
                <w:szCs w:val="26"/>
                <w:lang w:val="en-IN" w:eastAsia="en-IN"/>
              </w:rPr>
            </w:pPr>
            <w:r>
              <w:rPr>
                <w:color w:val="000000"/>
                <w:sz w:val="26"/>
                <w:szCs w:val="26"/>
                <w:lang w:val="en-IN" w:eastAsia="en-IN"/>
              </w:rPr>
              <w:t>lname</w:t>
            </w:r>
          </w:p>
        </w:tc>
        <w:tc>
          <w:tcPr>
            <w:tcW w:w="1589" w:type="dxa"/>
            <w:tcBorders>
              <w:top w:val="nil"/>
              <w:left w:val="nil"/>
              <w:bottom w:val="single" w:sz="8" w:space="0" w:color="000000"/>
              <w:right w:val="single" w:sz="8" w:space="0" w:color="000000"/>
            </w:tcBorders>
            <w:shd w:val="clear" w:color="auto" w:fill="FFFFFF"/>
            <w:vAlign w:val="center"/>
            <w:hideMark/>
          </w:tcPr>
          <w:p w14:paraId="7C3E8E19" w14:textId="77777777" w:rsidR="008E779A" w:rsidRDefault="008E779A">
            <w:pPr>
              <w:jc w:val="both"/>
              <w:rPr>
                <w:color w:val="000000"/>
                <w:sz w:val="26"/>
                <w:szCs w:val="26"/>
                <w:lang w:val="en-IN" w:eastAsia="en-IN"/>
              </w:rPr>
            </w:pPr>
            <w:r>
              <w:rPr>
                <w:color w:val="000000"/>
                <w:sz w:val="26"/>
                <w:szCs w:val="26"/>
                <w:lang w:val="en-IN" w:eastAsia="en-IN"/>
              </w:rPr>
              <w:t>Varchar(20)</w:t>
            </w:r>
          </w:p>
        </w:tc>
        <w:tc>
          <w:tcPr>
            <w:tcW w:w="1456" w:type="dxa"/>
            <w:tcBorders>
              <w:top w:val="nil"/>
              <w:left w:val="nil"/>
              <w:bottom w:val="single" w:sz="8" w:space="0" w:color="000000"/>
              <w:right w:val="single" w:sz="8" w:space="0" w:color="000000"/>
            </w:tcBorders>
            <w:shd w:val="clear" w:color="auto" w:fill="FFFFFF"/>
            <w:vAlign w:val="center"/>
            <w:hideMark/>
          </w:tcPr>
          <w:p w14:paraId="06DE5C8E"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1B9176A6"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1040" w:type="dxa"/>
            <w:tcBorders>
              <w:top w:val="nil"/>
              <w:left w:val="nil"/>
              <w:bottom w:val="single" w:sz="8" w:space="0" w:color="000000"/>
              <w:right w:val="single" w:sz="8" w:space="0" w:color="000000"/>
            </w:tcBorders>
            <w:shd w:val="clear" w:color="auto" w:fill="FFFFFF"/>
            <w:vAlign w:val="center"/>
            <w:hideMark/>
          </w:tcPr>
          <w:p w14:paraId="36818796" w14:textId="77777777" w:rsidR="008E779A" w:rsidRDefault="008E779A">
            <w:pPr>
              <w:rPr>
                <w:color w:val="000000"/>
                <w:sz w:val="26"/>
                <w:szCs w:val="26"/>
                <w:lang w:val="en-IN" w:eastAsia="en-IN"/>
              </w:rPr>
            </w:pPr>
            <w:r>
              <w:rPr>
                <w:color w:val="000000"/>
                <w:sz w:val="26"/>
                <w:szCs w:val="26"/>
                <w:lang w:val="en-IN" w:eastAsia="en-IN"/>
              </w:rPr>
              <w:t> </w:t>
            </w:r>
          </w:p>
        </w:tc>
        <w:tc>
          <w:tcPr>
            <w:tcW w:w="2400" w:type="dxa"/>
            <w:tcBorders>
              <w:top w:val="nil"/>
              <w:left w:val="nil"/>
              <w:bottom w:val="single" w:sz="8" w:space="0" w:color="000000"/>
              <w:right w:val="single" w:sz="8" w:space="0" w:color="000000"/>
            </w:tcBorders>
            <w:shd w:val="clear" w:color="auto" w:fill="FFFFFF"/>
            <w:vAlign w:val="center"/>
            <w:hideMark/>
          </w:tcPr>
          <w:p w14:paraId="223B51B2" w14:textId="77777777" w:rsidR="008E779A" w:rsidRDefault="008E779A">
            <w:pPr>
              <w:jc w:val="both"/>
              <w:rPr>
                <w:color w:val="000000"/>
                <w:sz w:val="26"/>
                <w:szCs w:val="26"/>
                <w:lang w:val="en-IN" w:eastAsia="en-IN"/>
              </w:rPr>
            </w:pPr>
            <w:r>
              <w:rPr>
                <w:color w:val="000000"/>
                <w:sz w:val="26"/>
                <w:szCs w:val="26"/>
                <w:lang w:val="en-IN" w:eastAsia="en-IN"/>
              </w:rPr>
              <w:t>Last name of the logged in person</w:t>
            </w:r>
          </w:p>
        </w:tc>
      </w:tr>
      <w:tr w:rsidR="008E779A" w14:paraId="3894C06A" w14:textId="77777777" w:rsidTr="008E779A">
        <w:trPr>
          <w:trHeight w:val="660"/>
        </w:trPr>
        <w:tc>
          <w:tcPr>
            <w:tcW w:w="1541" w:type="dxa"/>
            <w:tcBorders>
              <w:top w:val="nil"/>
              <w:left w:val="single" w:sz="8" w:space="0" w:color="000000"/>
              <w:bottom w:val="single" w:sz="8" w:space="0" w:color="000000"/>
              <w:right w:val="single" w:sz="8" w:space="0" w:color="000000"/>
            </w:tcBorders>
            <w:shd w:val="clear" w:color="auto" w:fill="FFFFFF"/>
            <w:vAlign w:val="center"/>
            <w:hideMark/>
          </w:tcPr>
          <w:p w14:paraId="6F2FDF82" w14:textId="77777777" w:rsidR="008E779A" w:rsidRDefault="008E779A">
            <w:pPr>
              <w:jc w:val="both"/>
              <w:rPr>
                <w:color w:val="000000"/>
                <w:sz w:val="26"/>
                <w:szCs w:val="26"/>
                <w:lang w:val="en-IN" w:eastAsia="en-IN"/>
              </w:rPr>
            </w:pPr>
            <w:r>
              <w:rPr>
                <w:color w:val="000000"/>
                <w:sz w:val="26"/>
                <w:szCs w:val="26"/>
                <w:lang w:val="en-IN" w:eastAsia="en-IN"/>
              </w:rPr>
              <w:t>mobile</w:t>
            </w:r>
          </w:p>
        </w:tc>
        <w:tc>
          <w:tcPr>
            <w:tcW w:w="1589" w:type="dxa"/>
            <w:tcBorders>
              <w:top w:val="nil"/>
              <w:left w:val="nil"/>
              <w:bottom w:val="single" w:sz="8" w:space="0" w:color="000000"/>
              <w:right w:val="single" w:sz="8" w:space="0" w:color="000000"/>
            </w:tcBorders>
            <w:shd w:val="clear" w:color="auto" w:fill="FFFFFF"/>
            <w:vAlign w:val="center"/>
            <w:hideMark/>
          </w:tcPr>
          <w:p w14:paraId="1A9E7B5C"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456" w:type="dxa"/>
            <w:tcBorders>
              <w:top w:val="nil"/>
              <w:left w:val="nil"/>
              <w:bottom w:val="single" w:sz="8" w:space="0" w:color="000000"/>
              <w:right w:val="single" w:sz="8" w:space="0" w:color="000000"/>
            </w:tcBorders>
            <w:shd w:val="clear" w:color="auto" w:fill="FFFFFF"/>
            <w:vAlign w:val="center"/>
            <w:hideMark/>
          </w:tcPr>
          <w:p w14:paraId="4CEF3916"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106DD178" w14:textId="77777777" w:rsidR="008E779A" w:rsidRDefault="008E779A">
            <w:pPr>
              <w:jc w:val="both"/>
              <w:rPr>
                <w:color w:val="000000"/>
                <w:sz w:val="26"/>
                <w:szCs w:val="26"/>
                <w:lang w:val="en-IN" w:eastAsia="en-IN"/>
              </w:rPr>
            </w:pPr>
            <w:r>
              <w:rPr>
                <w:color w:val="000000"/>
                <w:sz w:val="26"/>
                <w:szCs w:val="26"/>
                <w:lang w:val="en-IN" w:eastAsia="en-IN"/>
              </w:rPr>
              <w:t> </w:t>
            </w:r>
          </w:p>
        </w:tc>
        <w:tc>
          <w:tcPr>
            <w:tcW w:w="1040" w:type="dxa"/>
            <w:tcBorders>
              <w:top w:val="nil"/>
              <w:left w:val="nil"/>
              <w:bottom w:val="single" w:sz="8" w:space="0" w:color="000000"/>
              <w:right w:val="single" w:sz="8" w:space="0" w:color="000000"/>
            </w:tcBorders>
            <w:shd w:val="clear" w:color="auto" w:fill="FFFFFF"/>
            <w:vAlign w:val="center"/>
            <w:hideMark/>
          </w:tcPr>
          <w:p w14:paraId="60099F37" w14:textId="77777777" w:rsidR="008E779A" w:rsidRDefault="008E779A">
            <w:pPr>
              <w:rPr>
                <w:color w:val="000000"/>
                <w:sz w:val="26"/>
                <w:szCs w:val="26"/>
                <w:lang w:val="en-IN" w:eastAsia="en-IN"/>
              </w:rPr>
            </w:pPr>
            <w:r>
              <w:rPr>
                <w:color w:val="000000"/>
                <w:sz w:val="26"/>
                <w:szCs w:val="26"/>
                <w:lang w:val="en-IN" w:eastAsia="en-IN"/>
              </w:rPr>
              <w:t xml:space="preserve"> </w:t>
            </w:r>
          </w:p>
        </w:tc>
        <w:tc>
          <w:tcPr>
            <w:tcW w:w="2400" w:type="dxa"/>
            <w:tcBorders>
              <w:top w:val="nil"/>
              <w:left w:val="nil"/>
              <w:bottom w:val="single" w:sz="8" w:space="0" w:color="000000"/>
              <w:right w:val="single" w:sz="8" w:space="0" w:color="000000"/>
            </w:tcBorders>
            <w:shd w:val="clear" w:color="auto" w:fill="FFFFFF"/>
            <w:vAlign w:val="center"/>
            <w:hideMark/>
          </w:tcPr>
          <w:p w14:paraId="6C2DEAC7" w14:textId="77777777" w:rsidR="008E779A" w:rsidRDefault="008E779A">
            <w:pPr>
              <w:jc w:val="both"/>
              <w:rPr>
                <w:color w:val="000000"/>
                <w:sz w:val="26"/>
                <w:szCs w:val="26"/>
                <w:lang w:val="en-IN" w:eastAsia="en-IN"/>
              </w:rPr>
            </w:pPr>
            <w:r>
              <w:rPr>
                <w:color w:val="000000"/>
                <w:sz w:val="26"/>
                <w:szCs w:val="26"/>
                <w:lang w:val="en-IN" w:eastAsia="en-IN"/>
              </w:rPr>
              <w:t>Mobile number of logged in person</w:t>
            </w:r>
          </w:p>
        </w:tc>
      </w:tr>
      <w:tr w:rsidR="008E779A" w14:paraId="68E76588" w14:textId="77777777" w:rsidTr="008E779A">
        <w:trPr>
          <w:trHeight w:val="660"/>
        </w:trPr>
        <w:tc>
          <w:tcPr>
            <w:tcW w:w="1541" w:type="dxa"/>
            <w:tcBorders>
              <w:top w:val="nil"/>
              <w:left w:val="single" w:sz="8" w:space="0" w:color="000000"/>
              <w:bottom w:val="single" w:sz="8" w:space="0" w:color="000000"/>
              <w:right w:val="single" w:sz="8" w:space="0" w:color="000000"/>
            </w:tcBorders>
            <w:shd w:val="clear" w:color="auto" w:fill="FFFFFF"/>
            <w:vAlign w:val="center"/>
            <w:hideMark/>
          </w:tcPr>
          <w:p w14:paraId="3DA6808B" w14:textId="77777777" w:rsidR="008E779A" w:rsidRDefault="008E779A">
            <w:pPr>
              <w:jc w:val="both"/>
              <w:rPr>
                <w:color w:val="000000"/>
                <w:sz w:val="26"/>
                <w:szCs w:val="26"/>
                <w:lang w:val="en-IN" w:eastAsia="en-IN"/>
              </w:rPr>
            </w:pPr>
            <w:r>
              <w:rPr>
                <w:color w:val="000000"/>
                <w:sz w:val="26"/>
                <w:szCs w:val="26"/>
                <w:lang w:val="en-IN" w:eastAsia="en-IN"/>
              </w:rPr>
              <w:t>addr_id</w:t>
            </w:r>
          </w:p>
        </w:tc>
        <w:tc>
          <w:tcPr>
            <w:tcW w:w="1589" w:type="dxa"/>
            <w:tcBorders>
              <w:top w:val="nil"/>
              <w:left w:val="nil"/>
              <w:bottom w:val="single" w:sz="8" w:space="0" w:color="000000"/>
              <w:right w:val="single" w:sz="8" w:space="0" w:color="000000"/>
            </w:tcBorders>
            <w:shd w:val="clear" w:color="auto" w:fill="FFFFFF"/>
            <w:vAlign w:val="center"/>
            <w:hideMark/>
          </w:tcPr>
          <w:p w14:paraId="379E2CC3"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456" w:type="dxa"/>
            <w:tcBorders>
              <w:top w:val="nil"/>
              <w:left w:val="nil"/>
              <w:bottom w:val="single" w:sz="8" w:space="0" w:color="000000"/>
              <w:right w:val="single" w:sz="8" w:space="0" w:color="000000"/>
            </w:tcBorders>
            <w:shd w:val="clear" w:color="auto" w:fill="FFFFFF"/>
            <w:vAlign w:val="center"/>
            <w:hideMark/>
          </w:tcPr>
          <w:p w14:paraId="4A280DA1" w14:textId="77777777" w:rsidR="008E779A" w:rsidRDefault="008E779A">
            <w:pPr>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7D9FBCB1"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1040" w:type="dxa"/>
            <w:tcBorders>
              <w:top w:val="nil"/>
              <w:left w:val="nil"/>
              <w:bottom w:val="single" w:sz="8" w:space="0" w:color="000000"/>
              <w:right w:val="single" w:sz="8" w:space="0" w:color="000000"/>
            </w:tcBorders>
            <w:shd w:val="clear" w:color="auto" w:fill="FFFFFF"/>
            <w:vAlign w:val="center"/>
            <w:hideMark/>
          </w:tcPr>
          <w:p w14:paraId="7416BF05" w14:textId="77777777" w:rsidR="008E779A" w:rsidRDefault="008E779A">
            <w:pPr>
              <w:rPr>
                <w:color w:val="000000"/>
                <w:sz w:val="26"/>
                <w:szCs w:val="26"/>
                <w:lang w:val="en-IN" w:eastAsia="en-IN"/>
              </w:rPr>
            </w:pPr>
            <w:r>
              <w:rPr>
                <w:color w:val="000000"/>
                <w:sz w:val="26"/>
                <w:szCs w:val="26"/>
                <w:lang w:val="en-IN" w:eastAsia="en-IN"/>
              </w:rPr>
              <w:t> </w:t>
            </w:r>
          </w:p>
        </w:tc>
        <w:tc>
          <w:tcPr>
            <w:tcW w:w="2400" w:type="dxa"/>
            <w:tcBorders>
              <w:top w:val="nil"/>
              <w:left w:val="nil"/>
              <w:bottom w:val="single" w:sz="8" w:space="0" w:color="000000"/>
              <w:right w:val="single" w:sz="8" w:space="0" w:color="000000"/>
            </w:tcBorders>
            <w:shd w:val="clear" w:color="auto" w:fill="FFFFFF"/>
            <w:vAlign w:val="center"/>
            <w:hideMark/>
          </w:tcPr>
          <w:p w14:paraId="27AB123D" w14:textId="77777777" w:rsidR="008E779A" w:rsidRDefault="008E779A">
            <w:pPr>
              <w:jc w:val="both"/>
              <w:rPr>
                <w:color w:val="000000"/>
                <w:sz w:val="26"/>
                <w:szCs w:val="26"/>
                <w:lang w:val="en-IN" w:eastAsia="en-IN"/>
              </w:rPr>
            </w:pPr>
            <w:r>
              <w:rPr>
                <w:color w:val="000000"/>
                <w:sz w:val="26"/>
                <w:szCs w:val="26"/>
                <w:lang w:val="en-IN" w:eastAsia="en-IN"/>
              </w:rPr>
              <w:t>Address id</w:t>
            </w:r>
          </w:p>
        </w:tc>
      </w:tr>
      <w:tr w:rsidR="008E779A" w14:paraId="760206AA" w14:textId="77777777" w:rsidTr="008E779A">
        <w:trPr>
          <w:trHeight w:val="660"/>
        </w:trPr>
        <w:tc>
          <w:tcPr>
            <w:tcW w:w="1541" w:type="dxa"/>
            <w:tcBorders>
              <w:top w:val="nil"/>
              <w:left w:val="single" w:sz="8" w:space="0" w:color="000000"/>
              <w:bottom w:val="single" w:sz="4" w:space="0" w:color="auto"/>
              <w:right w:val="single" w:sz="8" w:space="0" w:color="000000"/>
            </w:tcBorders>
            <w:shd w:val="clear" w:color="auto" w:fill="FFFFFF"/>
            <w:vAlign w:val="center"/>
            <w:hideMark/>
          </w:tcPr>
          <w:p w14:paraId="102EF52A" w14:textId="77777777" w:rsidR="008E779A" w:rsidRDefault="008E779A">
            <w:pPr>
              <w:jc w:val="both"/>
              <w:rPr>
                <w:color w:val="000000"/>
                <w:sz w:val="26"/>
                <w:szCs w:val="26"/>
                <w:lang w:val="en-IN" w:eastAsia="en-IN"/>
              </w:rPr>
            </w:pPr>
            <w:r>
              <w:rPr>
                <w:color w:val="000000"/>
                <w:sz w:val="26"/>
                <w:szCs w:val="26"/>
                <w:lang w:val="en-IN" w:eastAsia="en-IN"/>
              </w:rPr>
              <w:t>bdate</w:t>
            </w:r>
          </w:p>
        </w:tc>
        <w:tc>
          <w:tcPr>
            <w:tcW w:w="1589" w:type="dxa"/>
            <w:tcBorders>
              <w:top w:val="nil"/>
              <w:left w:val="nil"/>
              <w:bottom w:val="single" w:sz="4" w:space="0" w:color="auto"/>
              <w:right w:val="single" w:sz="8" w:space="0" w:color="000000"/>
            </w:tcBorders>
            <w:shd w:val="clear" w:color="auto" w:fill="FFFFFF"/>
            <w:vAlign w:val="center"/>
            <w:hideMark/>
          </w:tcPr>
          <w:p w14:paraId="74800F2A" w14:textId="77777777" w:rsidR="008E779A" w:rsidRDefault="008E779A">
            <w:pPr>
              <w:jc w:val="both"/>
              <w:rPr>
                <w:color w:val="000000"/>
                <w:sz w:val="26"/>
                <w:szCs w:val="26"/>
                <w:lang w:val="en-IN" w:eastAsia="en-IN"/>
              </w:rPr>
            </w:pPr>
            <w:r>
              <w:rPr>
                <w:color w:val="000000"/>
                <w:sz w:val="26"/>
                <w:szCs w:val="26"/>
                <w:lang w:val="en-IN" w:eastAsia="en-IN"/>
              </w:rPr>
              <w:t>date</w:t>
            </w:r>
          </w:p>
        </w:tc>
        <w:tc>
          <w:tcPr>
            <w:tcW w:w="1456" w:type="dxa"/>
            <w:tcBorders>
              <w:top w:val="nil"/>
              <w:left w:val="nil"/>
              <w:bottom w:val="single" w:sz="4" w:space="0" w:color="auto"/>
              <w:right w:val="single" w:sz="8" w:space="0" w:color="000000"/>
            </w:tcBorders>
            <w:shd w:val="clear" w:color="auto" w:fill="FFFFFF"/>
            <w:vAlign w:val="center"/>
            <w:hideMark/>
          </w:tcPr>
          <w:p w14:paraId="6FD2C653" w14:textId="77777777" w:rsidR="008E779A" w:rsidRDefault="008E779A">
            <w:pPr>
              <w:rPr>
                <w:color w:val="000000"/>
                <w:sz w:val="26"/>
                <w:szCs w:val="26"/>
                <w:lang w:val="en-IN" w:eastAsia="en-IN"/>
              </w:rPr>
            </w:pPr>
            <w:r>
              <w:rPr>
                <w:color w:val="000000"/>
                <w:sz w:val="26"/>
                <w:szCs w:val="26"/>
                <w:lang w:val="en-IN" w:eastAsia="en-IN"/>
              </w:rPr>
              <w:t>No</w:t>
            </w:r>
          </w:p>
        </w:tc>
        <w:tc>
          <w:tcPr>
            <w:tcW w:w="1054" w:type="dxa"/>
            <w:tcBorders>
              <w:top w:val="nil"/>
              <w:left w:val="nil"/>
              <w:bottom w:val="single" w:sz="4" w:space="0" w:color="auto"/>
              <w:right w:val="single" w:sz="8" w:space="0" w:color="000000"/>
            </w:tcBorders>
            <w:shd w:val="clear" w:color="auto" w:fill="FFFFFF"/>
            <w:vAlign w:val="center"/>
            <w:hideMark/>
          </w:tcPr>
          <w:p w14:paraId="040F58F7"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1040" w:type="dxa"/>
            <w:tcBorders>
              <w:top w:val="nil"/>
              <w:left w:val="nil"/>
              <w:bottom w:val="single" w:sz="4" w:space="0" w:color="auto"/>
              <w:right w:val="single" w:sz="8" w:space="0" w:color="000000"/>
            </w:tcBorders>
            <w:shd w:val="clear" w:color="auto" w:fill="FFFFFF"/>
            <w:vAlign w:val="center"/>
            <w:hideMark/>
          </w:tcPr>
          <w:p w14:paraId="5BD4A41E" w14:textId="77777777" w:rsidR="008E779A" w:rsidRDefault="008E779A">
            <w:pPr>
              <w:rPr>
                <w:color w:val="000000"/>
                <w:sz w:val="26"/>
                <w:szCs w:val="26"/>
                <w:lang w:val="en-IN" w:eastAsia="en-IN"/>
              </w:rPr>
            </w:pPr>
            <w:r>
              <w:rPr>
                <w:color w:val="000000"/>
                <w:sz w:val="26"/>
                <w:szCs w:val="26"/>
                <w:lang w:val="en-IN" w:eastAsia="en-IN"/>
              </w:rPr>
              <w:t> </w:t>
            </w:r>
          </w:p>
        </w:tc>
        <w:tc>
          <w:tcPr>
            <w:tcW w:w="2400" w:type="dxa"/>
            <w:tcBorders>
              <w:top w:val="nil"/>
              <w:left w:val="nil"/>
              <w:bottom w:val="single" w:sz="8" w:space="0" w:color="000000"/>
              <w:right w:val="single" w:sz="8" w:space="0" w:color="000000"/>
            </w:tcBorders>
            <w:shd w:val="clear" w:color="auto" w:fill="FFFFFF"/>
            <w:vAlign w:val="center"/>
            <w:hideMark/>
          </w:tcPr>
          <w:p w14:paraId="07A8E912" w14:textId="77777777" w:rsidR="008E779A" w:rsidRDefault="008E779A">
            <w:pPr>
              <w:jc w:val="both"/>
              <w:rPr>
                <w:color w:val="000000"/>
                <w:sz w:val="26"/>
                <w:szCs w:val="26"/>
                <w:lang w:val="en-IN" w:eastAsia="en-IN"/>
              </w:rPr>
            </w:pPr>
            <w:r>
              <w:rPr>
                <w:color w:val="000000"/>
                <w:sz w:val="26"/>
                <w:szCs w:val="26"/>
                <w:lang w:val="en-IN" w:eastAsia="en-IN"/>
              </w:rPr>
              <w:t>birthdate of the logged in person</w:t>
            </w:r>
          </w:p>
        </w:tc>
      </w:tr>
      <w:tr w:rsidR="008E779A" w14:paraId="4DF42332" w14:textId="77777777" w:rsidTr="008E779A">
        <w:trPr>
          <w:trHeight w:val="660"/>
        </w:trPr>
        <w:tc>
          <w:tcPr>
            <w:tcW w:w="1541" w:type="dxa"/>
            <w:tcBorders>
              <w:top w:val="nil"/>
              <w:left w:val="single" w:sz="8" w:space="0" w:color="000000"/>
              <w:bottom w:val="single" w:sz="8" w:space="0" w:color="000000"/>
              <w:right w:val="single" w:sz="8" w:space="0" w:color="000000"/>
            </w:tcBorders>
            <w:shd w:val="clear" w:color="auto" w:fill="FFFFFF"/>
            <w:vAlign w:val="center"/>
            <w:hideMark/>
          </w:tcPr>
          <w:p w14:paraId="46C6B1A0" w14:textId="77777777" w:rsidR="008E779A" w:rsidRDefault="008E779A">
            <w:pPr>
              <w:jc w:val="both"/>
              <w:rPr>
                <w:color w:val="000000"/>
                <w:sz w:val="26"/>
                <w:szCs w:val="26"/>
                <w:lang w:val="en-IN" w:eastAsia="en-IN"/>
              </w:rPr>
            </w:pPr>
            <w:r>
              <w:rPr>
                <w:color w:val="000000"/>
                <w:sz w:val="26"/>
                <w:szCs w:val="26"/>
                <w:lang w:val="en-IN" w:eastAsia="en-IN"/>
              </w:rPr>
              <w:t>user_status</w:t>
            </w:r>
          </w:p>
        </w:tc>
        <w:tc>
          <w:tcPr>
            <w:tcW w:w="1589" w:type="dxa"/>
            <w:tcBorders>
              <w:top w:val="nil"/>
              <w:left w:val="nil"/>
              <w:bottom w:val="single" w:sz="8" w:space="0" w:color="000000"/>
              <w:right w:val="single" w:sz="8" w:space="0" w:color="000000"/>
            </w:tcBorders>
            <w:shd w:val="clear" w:color="auto" w:fill="FFFFFF"/>
            <w:vAlign w:val="center"/>
            <w:hideMark/>
          </w:tcPr>
          <w:p w14:paraId="4F99295B"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456" w:type="dxa"/>
            <w:tcBorders>
              <w:top w:val="nil"/>
              <w:left w:val="nil"/>
              <w:bottom w:val="single" w:sz="8" w:space="0" w:color="000000"/>
              <w:right w:val="single" w:sz="8" w:space="0" w:color="000000"/>
            </w:tcBorders>
            <w:shd w:val="clear" w:color="auto" w:fill="FFFFFF"/>
            <w:vAlign w:val="center"/>
            <w:hideMark/>
          </w:tcPr>
          <w:p w14:paraId="41D466EB"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0C7D1D91" w14:textId="77777777" w:rsidR="008E779A" w:rsidRDefault="008E779A">
            <w:pPr>
              <w:jc w:val="both"/>
              <w:rPr>
                <w:color w:val="000000"/>
                <w:sz w:val="26"/>
                <w:szCs w:val="26"/>
                <w:lang w:val="en-IN" w:eastAsia="en-IN"/>
              </w:rPr>
            </w:pPr>
            <w:r>
              <w:rPr>
                <w:color w:val="000000"/>
                <w:sz w:val="26"/>
                <w:szCs w:val="26"/>
                <w:lang w:val="en-IN" w:eastAsia="en-IN"/>
              </w:rPr>
              <w:t> </w:t>
            </w:r>
          </w:p>
        </w:tc>
        <w:tc>
          <w:tcPr>
            <w:tcW w:w="1040" w:type="dxa"/>
            <w:tcBorders>
              <w:top w:val="nil"/>
              <w:left w:val="nil"/>
              <w:bottom w:val="single" w:sz="8" w:space="0" w:color="000000"/>
              <w:right w:val="single" w:sz="8" w:space="0" w:color="000000"/>
            </w:tcBorders>
            <w:shd w:val="clear" w:color="auto" w:fill="FFFFFF"/>
            <w:vAlign w:val="center"/>
            <w:hideMark/>
          </w:tcPr>
          <w:p w14:paraId="36E3EF23" w14:textId="77777777" w:rsidR="008E779A" w:rsidRDefault="008E779A">
            <w:pPr>
              <w:rPr>
                <w:color w:val="000000"/>
                <w:sz w:val="26"/>
                <w:szCs w:val="26"/>
                <w:lang w:val="en-IN" w:eastAsia="en-IN"/>
              </w:rPr>
            </w:pPr>
            <w:r>
              <w:rPr>
                <w:color w:val="000000"/>
                <w:sz w:val="26"/>
                <w:szCs w:val="26"/>
                <w:lang w:val="en-IN" w:eastAsia="en-IN"/>
              </w:rPr>
              <w:t>0</w:t>
            </w:r>
          </w:p>
        </w:tc>
        <w:tc>
          <w:tcPr>
            <w:tcW w:w="2400" w:type="dxa"/>
            <w:tcBorders>
              <w:top w:val="nil"/>
              <w:left w:val="nil"/>
              <w:bottom w:val="single" w:sz="8" w:space="0" w:color="000000"/>
              <w:right w:val="single" w:sz="8" w:space="0" w:color="000000"/>
            </w:tcBorders>
            <w:shd w:val="clear" w:color="auto" w:fill="FFFFFF"/>
            <w:vAlign w:val="center"/>
            <w:hideMark/>
          </w:tcPr>
          <w:p w14:paraId="6159D2AD" w14:textId="77777777" w:rsidR="008E779A" w:rsidRDefault="008E779A">
            <w:pPr>
              <w:jc w:val="both"/>
              <w:rPr>
                <w:color w:val="000000"/>
                <w:sz w:val="26"/>
                <w:szCs w:val="26"/>
                <w:lang w:val="en-IN" w:eastAsia="en-IN"/>
              </w:rPr>
            </w:pPr>
            <w:r>
              <w:rPr>
                <w:color w:val="000000"/>
                <w:sz w:val="26"/>
                <w:szCs w:val="26"/>
                <w:lang w:val="en-IN" w:eastAsia="en-IN"/>
              </w:rPr>
              <w:t>Type of the customer logged in</w:t>
            </w:r>
          </w:p>
        </w:tc>
      </w:tr>
    </w:tbl>
    <w:p w14:paraId="29F701AB" w14:textId="77777777" w:rsidR="008E779A" w:rsidRDefault="008E779A" w:rsidP="008E779A">
      <w:pPr>
        <w:keepNext/>
        <w:rPr>
          <w:rFonts w:ascii="Calibri" w:eastAsia="Calibri" w:hAnsi="Calibri" w:cs="Calibri"/>
          <w:b/>
          <w:sz w:val="26"/>
        </w:rPr>
      </w:pPr>
    </w:p>
    <w:p w14:paraId="0407C20F" w14:textId="77777777" w:rsidR="000A75FB" w:rsidRDefault="000A75FB" w:rsidP="008E779A">
      <w:pPr>
        <w:keepNext/>
        <w:rPr>
          <w:rFonts w:ascii="Calibri" w:eastAsia="Calibri" w:hAnsi="Calibri" w:cs="Calibri"/>
          <w:b/>
          <w:sz w:val="26"/>
        </w:rPr>
      </w:pPr>
    </w:p>
    <w:p w14:paraId="38AC711F" w14:textId="77777777" w:rsidR="008E779A" w:rsidRDefault="008E779A" w:rsidP="008E779A">
      <w:pPr>
        <w:keepNext/>
        <w:rPr>
          <w:rFonts w:ascii="Calibri" w:eastAsia="Calibri" w:hAnsi="Calibri" w:cs="Calibri"/>
          <w:b/>
          <w:sz w:val="26"/>
        </w:rPr>
      </w:pPr>
      <w:r>
        <w:rPr>
          <w:rFonts w:ascii="Calibri" w:eastAsia="Calibri" w:hAnsi="Calibri" w:cs="Calibri"/>
          <w:b/>
          <w:sz w:val="26"/>
        </w:rPr>
        <w:t>8]</w:t>
      </w:r>
      <w:r>
        <w:rPr>
          <w:rFonts w:ascii="Calibri" w:eastAsia="Calibri" w:hAnsi="Calibri" w:cs="Calibri"/>
          <w:b/>
          <w:sz w:val="26"/>
        </w:rPr>
        <w:tab/>
        <w:t>Subscription Table</w:t>
      </w:r>
    </w:p>
    <w:tbl>
      <w:tblPr>
        <w:tblW w:w="8637" w:type="dxa"/>
        <w:tblInd w:w="118" w:type="dxa"/>
        <w:tblLook w:val="04A0" w:firstRow="1" w:lastRow="0" w:firstColumn="1" w:lastColumn="0" w:noHBand="0" w:noVBand="1"/>
      </w:tblPr>
      <w:tblGrid>
        <w:gridCol w:w="1834"/>
        <w:gridCol w:w="1538"/>
        <w:gridCol w:w="693"/>
        <w:gridCol w:w="1054"/>
        <w:gridCol w:w="1040"/>
        <w:gridCol w:w="2478"/>
      </w:tblGrid>
      <w:tr w:rsidR="008E779A" w14:paraId="0CA0138C" w14:textId="77777777" w:rsidTr="000A75FB">
        <w:trPr>
          <w:trHeight w:val="675"/>
        </w:trPr>
        <w:tc>
          <w:tcPr>
            <w:tcW w:w="1834"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A7C8A87"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538" w:type="dxa"/>
            <w:tcBorders>
              <w:top w:val="single" w:sz="8" w:space="0" w:color="000000"/>
              <w:left w:val="nil"/>
              <w:bottom w:val="single" w:sz="8" w:space="0" w:color="000000"/>
              <w:right w:val="single" w:sz="8" w:space="0" w:color="000000"/>
            </w:tcBorders>
            <w:shd w:val="clear" w:color="auto" w:fill="FFFFFF"/>
            <w:vAlign w:val="center"/>
            <w:hideMark/>
          </w:tcPr>
          <w:p w14:paraId="26DB35D6"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693" w:type="dxa"/>
            <w:tcBorders>
              <w:top w:val="single" w:sz="8" w:space="0" w:color="000000"/>
              <w:left w:val="nil"/>
              <w:bottom w:val="single" w:sz="8" w:space="0" w:color="000000"/>
              <w:right w:val="single" w:sz="8" w:space="0" w:color="000000"/>
            </w:tcBorders>
            <w:shd w:val="clear" w:color="auto" w:fill="FFFFFF"/>
            <w:vAlign w:val="center"/>
            <w:hideMark/>
          </w:tcPr>
          <w:p w14:paraId="42AD0F96"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1054" w:type="dxa"/>
            <w:tcBorders>
              <w:top w:val="single" w:sz="8" w:space="0" w:color="000000"/>
              <w:left w:val="nil"/>
              <w:bottom w:val="single" w:sz="8" w:space="0" w:color="000000"/>
              <w:right w:val="single" w:sz="8" w:space="0" w:color="000000"/>
            </w:tcBorders>
            <w:shd w:val="clear" w:color="auto" w:fill="FFFFFF"/>
            <w:vAlign w:val="center"/>
            <w:hideMark/>
          </w:tcPr>
          <w:p w14:paraId="043BB3DB"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1040" w:type="dxa"/>
            <w:tcBorders>
              <w:top w:val="single" w:sz="8" w:space="0" w:color="000000"/>
              <w:left w:val="nil"/>
              <w:bottom w:val="single" w:sz="8" w:space="0" w:color="000000"/>
              <w:right w:val="single" w:sz="8" w:space="0" w:color="000000"/>
            </w:tcBorders>
            <w:shd w:val="clear" w:color="auto" w:fill="FFFFFF"/>
            <w:vAlign w:val="center"/>
            <w:hideMark/>
          </w:tcPr>
          <w:p w14:paraId="016F7B2E"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2478" w:type="dxa"/>
            <w:tcBorders>
              <w:top w:val="single" w:sz="8" w:space="0" w:color="000000"/>
              <w:left w:val="nil"/>
              <w:bottom w:val="single" w:sz="8" w:space="0" w:color="000000"/>
              <w:right w:val="single" w:sz="8" w:space="0" w:color="000000"/>
            </w:tcBorders>
            <w:shd w:val="clear" w:color="auto" w:fill="FFFFFF"/>
            <w:vAlign w:val="center"/>
            <w:hideMark/>
          </w:tcPr>
          <w:p w14:paraId="2CD5440B"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74F3D95D" w14:textId="77777777" w:rsidTr="000A75FB">
        <w:trPr>
          <w:trHeight w:val="570"/>
        </w:trPr>
        <w:tc>
          <w:tcPr>
            <w:tcW w:w="1834" w:type="dxa"/>
            <w:tcBorders>
              <w:top w:val="nil"/>
              <w:left w:val="single" w:sz="8" w:space="0" w:color="000000"/>
              <w:bottom w:val="single" w:sz="8" w:space="0" w:color="000000"/>
              <w:right w:val="single" w:sz="8" w:space="0" w:color="000000"/>
            </w:tcBorders>
            <w:shd w:val="clear" w:color="auto" w:fill="FFFFFF"/>
            <w:vAlign w:val="center"/>
            <w:hideMark/>
          </w:tcPr>
          <w:p w14:paraId="741A8DA7" w14:textId="77777777" w:rsidR="008E779A" w:rsidRDefault="008E779A">
            <w:pPr>
              <w:jc w:val="both"/>
              <w:rPr>
                <w:color w:val="000000"/>
                <w:sz w:val="26"/>
                <w:szCs w:val="26"/>
                <w:lang w:val="en-IN" w:eastAsia="en-IN"/>
              </w:rPr>
            </w:pPr>
            <w:r>
              <w:rPr>
                <w:color w:val="000000"/>
                <w:sz w:val="26"/>
                <w:szCs w:val="26"/>
                <w:lang w:val="en-IN" w:eastAsia="en-IN"/>
              </w:rPr>
              <w:t>sub_id</w:t>
            </w:r>
          </w:p>
        </w:tc>
        <w:tc>
          <w:tcPr>
            <w:tcW w:w="1538" w:type="dxa"/>
            <w:tcBorders>
              <w:top w:val="nil"/>
              <w:left w:val="nil"/>
              <w:bottom w:val="single" w:sz="8" w:space="0" w:color="000000"/>
              <w:right w:val="single" w:sz="8" w:space="0" w:color="000000"/>
            </w:tcBorders>
            <w:shd w:val="clear" w:color="auto" w:fill="FFFFFF"/>
            <w:vAlign w:val="center"/>
            <w:hideMark/>
          </w:tcPr>
          <w:p w14:paraId="39B9332C"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693" w:type="dxa"/>
            <w:tcBorders>
              <w:top w:val="nil"/>
              <w:left w:val="nil"/>
              <w:bottom w:val="single" w:sz="8" w:space="0" w:color="000000"/>
              <w:right w:val="single" w:sz="8" w:space="0" w:color="000000"/>
            </w:tcBorders>
            <w:shd w:val="clear" w:color="auto" w:fill="FFFFFF"/>
            <w:vAlign w:val="center"/>
            <w:hideMark/>
          </w:tcPr>
          <w:p w14:paraId="10ECE5A5"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6B32A96E"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1040" w:type="dxa"/>
            <w:tcBorders>
              <w:top w:val="nil"/>
              <w:left w:val="nil"/>
              <w:bottom w:val="single" w:sz="8" w:space="0" w:color="000000"/>
              <w:right w:val="single" w:sz="8" w:space="0" w:color="000000"/>
            </w:tcBorders>
            <w:shd w:val="clear" w:color="auto" w:fill="FFFFFF"/>
            <w:vAlign w:val="center"/>
            <w:hideMark/>
          </w:tcPr>
          <w:p w14:paraId="119ACD89" w14:textId="77777777" w:rsidR="008E779A" w:rsidRDefault="008E779A">
            <w:pPr>
              <w:jc w:val="both"/>
              <w:rPr>
                <w:color w:val="000000"/>
                <w:sz w:val="26"/>
                <w:szCs w:val="26"/>
                <w:lang w:val="en-IN" w:eastAsia="en-IN"/>
              </w:rPr>
            </w:pPr>
            <w:r>
              <w:rPr>
                <w:color w:val="000000"/>
                <w:sz w:val="26"/>
                <w:szCs w:val="26"/>
                <w:lang w:val="en-IN" w:eastAsia="en-IN"/>
              </w:rPr>
              <w:t> </w:t>
            </w:r>
          </w:p>
        </w:tc>
        <w:tc>
          <w:tcPr>
            <w:tcW w:w="2478" w:type="dxa"/>
            <w:tcBorders>
              <w:top w:val="nil"/>
              <w:left w:val="nil"/>
              <w:bottom w:val="single" w:sz="8" w:space="0" w:color="000000"/>
              <w:right w:val="single" w:sz="8" w:space="0" w:color="000000"/>
            </w:tcBorders>
            <w:shd w:val="clear" w:color="auto" w:fill="FFFFFF"/>
            <w:vAlign w:val="center"/>
            <w:hideMark/>
          </w:tcPr>
          <w:p w14:paraId="7ACBBBE2" w14:textId="77777777" w:rsidR="008E779A" w:rsidRDefault="008E779A">
            <w:pPr>
              <w:jc w:val="both"/>
              <w:rPr>
                <w:color w:val="000000"/>
                <w:sz w:val="26"/>
                <w:szCs w:val="26"/>
                <w:lang w:val="en-IN" w:eastAsia="en-IN"/>
              </w:rPr>
            </w:pPr>
            <w:r>
              <w:rPr>
                <w:color w:val="000000"/>
                <w:sz w:val="26"/>
                <w:szCs w:val="26"/>
                <w:lang w:val="en-IN" w:eastAsia="en-IN"/>
              </w:rPr>
              <w:t>Subscription id</w:t>
            </w:r>
          </w:p>
        </w:tc>
      </w:tr>
      <w:tr w:rsidR="008E779A" w14:paraId="508D1A54" w14:textId="77777777" w:rsidTr="000A75FB">
        <w:trPr>
          <w:trHeight w:val="600"/>
        </w:trPr>
        <w:tc>
          <w:tcPr>
            <w:tcW w:w="1834" w:type="dxa"/>
            <w:tcBorders>
              <w:top w:val="nil"/>
              <w:left w:val="single" w:sz="8" w:space="0" w:color="000000"/>
              <w:bottom w:val="single" w:sz="8" w:space="0" w:color="000000"/>
              <w:right w:val="single" w:sz="8" w:space="0" w:color="000000"/>
            </w:tcBorders>
            <w:shd w:val="clear" w:color="auto" w:fill="FFFFFF"/>
            <w:vAlign w:val="center"/>
            <w:hideMark/>
          </w:tcPr>
          <w:p w14:paraId="49E6C630" w14:textId="77777777" w:rsidR="008E779A" w:rsidRDefault="008E779A">
            <w:pPr>
              <w:jc w:val="both"/>
              <w:rPr>
                <w:color w:val="000000"/>
                <w:sz w:val="26"/>
                <w:szCs w:val="26"/>
                <w:lang w:val="en-IN" w:eastAsia="en-IN"/>
              </w:rPr>
            </w:pPr>
            <w:r>
              <w:rPr>
                <w:color w:val="000000"/>
                <w:sz w:val="26"/>
                <w:szCs w:val="26"/>
                <w:lang w:val="en-IN" w:eastAsia="en-IN"/>
              </w:rPr>
              <w:t>cust_id</w:t>
            </w:r>
          </w:p>
        </w:tc>
        <w:tc>
          <w:tcPr>
            <w:tcW w:w="1538" w:type="dxa"/>
            <w:tcBorders>
              <w:top w:val="nil"/>
              <w:left w:val="nil"/>
              <w:bottom w:val="single" w:sz="8" w:space="0" w:color="000000"/>
              <w:right w:val="single" w:sz="8" w:space="0" w:color="000000"/>
            </w:tcBorders>
            <w:shd w:val="clear" w:color="auto" w:fill="FFFFFF"/>
            <w:vAlign w:val="center"/>
            <w:hideMark/>
          </w:tcPr>
          <w:p w14:paraId="354DED97"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693" w:type="dxa"/>
            <w:tcBorders>
              <w:top w:val="nil"/>
              <w:left w:val="nil"/>
              <w:bottom w:val="single" w:sz="8" w:space="0" w:color="000000"/>
              <w:right w:val="single" w:sz="8" w:space="0" w:color="000000"/>
            </w:tcBorders>
            <w:shd w:val="clear" w:color="auto" w:fill="FFFFFF"/>
            <w:vAlign w:val="center"/>
            <w:hideMark/>
          </w:tcPr>
          <w:p w14:paraId="09A07EA5"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6D2729AD"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1040" w:type="dxa"/>
            <w:tcBorders>
              <w:top w:val="nil"/>
              <w:left w:val="nil"/>
              <w:bottom w:val="single" w:sz="8" w:space="0" w:color="000000"/>
              <w:right w:val="single" w:sz="8" w:space="0" w:color="000000"/>
            </w:tcBorders>
            <w:shd w:val="clear" w:color="auto" w:fill="FFFFFF"/>
            <w:vAlign w:val="center"/>
            <w:hideMark/>
          </w:tcPr>
          <w:p w14:paraId="1276B25C" w14:textId="77777777" w:rsidR="008E779A" w:rsidRDefault="008E779A">
            <w:pPr>
              <w:jc w:val="both"/>
              <w:rPr>
                <w:color w:val="000000"/>
                <w:sz w:val="26"/>
                <w:szCs w:val="26"/>
                <w:lang w:val="en-IN" w:eastAsia="en-IN"/>
              </w:rPr>
            </w:pPr>
            <w:r>
              <w:rPr>
                <w:color w:val="000000"/>
                <w:sz w:val="26"/>
                <w:szCs w:val="26"/>
                <w:lang w:val="en-IN" w:eastAsia="en-IN"/>
              </w:rPr>
              <w:t> </w:t>
            </w:r>
          </w:p>
        </w:tc>
        <w:tc>
          <w:tcPr>
            <w:tcW w:w="2478" w:type="dxa"/>
            <w:tcBorders>
              <w:top w:val="nil"/>
              <w:left w:val="nil"/>
              <w:bottom w:val="single" w:sz="8" w:space="0" w:color="000000"/>
              <w:right w:val="single" w:sz="8" w:space="0" w:color="000000"/>
            </w:tcBorders>
            <w:shd w:val="clear" w:color="auto" w:fill="FFFFFF"/>
            <w:vAlign w:val="center"/>
            <w:hideMark/>
          </w:tcPr>
          <w:p w14:paraId="6EA52519" w14:textId="77777777" w:rsidR="008E779A" w:rsidRDefault="008E779A">
            <w:pPr>
              <w:jc w:val="both"/>
              <w:rPr>
                <w:color w:val="000000"/>
                <w:sz w:val="26"/>
                <w:szCs w:val="26"/>
                <w:lang w:val="en-IN" w:eastAsia="en-IN"/>
              </w:rPr>
            </w:pPr>
            <w:r>
              <w:rPr>
                <w:color w:val="000000"/>
                <w:sz w:val="26"/>
                <w:szCs w:val="26"/>
                <w:lang w:val="en-IN" w:eastAsia="en-IN"/>
              </w:rPr>
              <w:t>Customer id</w:t>
            </w:r>
          </w:p>
        </w:tc>
      </w:tr>
      <w:tr w:rsidR="008E779A" w14:paraId="6A24403B" w14:textId="77777777" w:rsidTr="000A75FB">
        <w:trPr>
          <w:trHeight w:val="795"/>
        </w:trPr>
        <w:tc>
          <w:tcPr>
            <w:tcW w:w="1834" w:type="dxa"/>
            <w:tcBorders>
              <w:top w:val="nil"/>
              <w:left w:val="single" w:sz="8" w:space="0" w:color="000000"/>
              <w:bottom w:val="single" w:sz="8" w:space="0" w:color="000000"/>
              <w:right w:val="single" w:sz="8" w:space="0" w:color="000000"/>
            </w:tcBorders>
            <w:shd w:val="clear" w:color="auto" w:fill="FFFFFF"/>
            <w:vAlign w:val="center"/>
            <w:hideMark/>
          </w:tcPr>
          <w:p w14:paraId="5037F83C" w14:textId="77777777" w:rsidR="008E779A" w:rsidRDefault="008E779A">
            <w:pPr>
              <w:jc w:val="both"/>
              <w:rPr>
                <w:color w:val="000000"/>
                <w:sz w:val="26"/>
                <w:szCs w:val="26"/>
                <w:lang w:val="en-IN" w:eastAsia="en-IN"/>
              </w:rPr>
            </w:pPr>
            <w:r>
              <w:rPr>
                <w:color w:val="000000"/>
                <w:sz w:val="26"/>
                <w:szCs w:val="26"/>
                <w:lang w:val="en-IN" w:eastAsia="en-IN"/>
              </w:rPr>
              <w:t>payment_date</w:t>
            </w:r>
          </w:p>
        </w:tc>
        <w:tc>
          <w:tcPr>
            <w:tcW w:w="1538" w:type="dxa"/>
            <w:tcBorders>
              <w:top w:val="nil"/>
              <w:left w:val="nil"/>
              <w:bottom w:val="single" w:sz="4" w:space="0" w:color="auto"/>
              <w:right w:val="single" w:sz="8" w:space="0" w:color="000000"/>
            </w:tcBorders>
            <w:shd w:val="clear" w:color="auto" w:fill="FFFFFF"/>
            <w:vAlign w:val="center"/>
            <w:hideMark/>
          </w:tcPr>
          <w:p w14:paraId="0E3AE8F8" w14:textId="77777777" w:rsidR="008E779A" w:rsidRDefault="008E779A">
            <w:pPr>
              <w:jc w:val="both"/>
              <w:rPr>
                <w:color w:val="000000"/>
                <w:sz w:val="26"/>
                <w:szCs w:val="26"/>
                <w:lang w:val="en-IN" w:eastAsia="en-IN"/>
              </w:rPr>
            </w:pPr>
            <w:r>
              <w:rPr>
                <w:color w:val="000000"/>
                <w:sz w:val="26"/>
                <w:szCs w:val="26"/>
                <w:lang w:val="en-IN" w:eastAsia="en-IN"/>
              </w:rPr>
              <w:t>Timestamp</w:t>
            </w:r>
          </w:p>
        </w:tc>
        <w:tc>
          <w:tcPr>
            <w:tcW w:w="693" w:type="dxa"/>
            <w:tcBorders>
              <w:top w:val="nil"/>
              <w:left w:val="nil"/>
              <w:bottom w:val="single" w:sz="8" w:space="0" w:color="000000"/>
              <w:right w:val="single" w:sz="8" w:space="0" w:color="000000"/>
            </w:tcBorders>
            <w:shd w:val="clear" w:color="auto" w:fill="FFFFFF"/>
            <w:vAlign w:val="center"/>
            <w:hideMark/>
          </w:tcPr>
          <w:p w14:paraId="05083D67"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28283A96"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1040" w:type="dxa"/>
            <w:tcBorders>
              <w:top w:val="nil"/>
              <w:left w:val="nil"/>
              <w:bottom w:val="single" w:sz="8" w:space="0" w:color="000000"/>
              <w:right w:val="single" w:sz="8" w:space="0" w:color="000000"/>
            </w:tcBorders>
            <w:shd w:val="clear" w:color="auto" w:fill="FFFFFF"/>
            <w:vAlign w:val="center"/>
            <w:hideMark/>
          </w:tcPr>
          <w:p w14:paraId="2A5C5FBD" w14:textId="77777777" w:rsidR="008E779A" w:rsidRDefault="008E779A">
            <w:pPr>
              <w:rPr>
                <w:color w:val="000000"/>
                <w:sz w:val="26"/>
                <w:szCs w:val="26"/>
                <w:lang w:val="en-IN" w:eastAsia="en-IN"/>
              </w:rPr>
            </w:pPr>
            <w:r>
              <w:rPr>
                <w:color w:val="000000"/>
                <w:sz w:val="26"/>
                <w:szCs w:val="26"/>
                <w:lang w:val="en-IN" w:eastAsia="en-IN"/>
              </w:rPr>
              <w:t> </w:t>
            </w:r>
          </w:p>
        </w:tc>
        <w:tc>
          <w:tcPr>
            <w:tcW w:w="2478" w:type="dxa"/>
            <w:tcBorders>
              <w:top w:val="nil"/>
              <w:left w:val="nil"/>
              <w:bottom w:val="single" w:sz="8" w:space="0" w:color="000000"/>
              <w:right w:val="single" w:sz="8" w:space="0" w:color="000000"/>
            </w:tcBorders>
            <w:shd w:val="clear" w:color="auto" w:fill="FFFFFF"/>
            <w:vAlign w:val="center"/>
            <w:hideMark/>
          </w:tcPr>
          <w:p w14:paraId="34D1A7EF" w14:textId="77777777" w:rsidR="008E779A" w:rsidRDefault="008E779A">
            <w:pPr>
              <w:jc w:val="both"/>
              <w:rPr>
                <w:color w:val="000000"/>
                <w:sz w:val="26"/>
                <w:szCs w:val="26"/>
                <w:lang w:val="en-IN" w:eastAsia="en-IN"/>
              </w:rPr>
            </w:pPr>
            <w:r>
              <w:rPr>
                <w:color w:val="000000"/>
                <w:sz w:val="26"/>
                <w:szCs w:val="26"/>
                <w:lang w:val="en-IN" w:eastAsia="en-IN"/>
              </w:rPr>
              <w:t>Date and time of the payment</w:t>
            </w:r>
          </w:p>
        </w:tc>
      </w:tr>
      <w:tr w:rsidR="008E779A" w14:paraId="78D77A57" w14:textId="77777777" w:rsidTr="000A75FB">
        <w:trPr>
          <w:trHeight w:val="870"/>
        </w:trPr>
        <w:tc>
          <w:tcPr>
            <w:tcW w:w="1834" w:type="dxa"/>
            <w:tcBorders>
              <w:top w:val="nil"/>
              <w:left w:val="single" w:sz="8" w:space="0" w:color="000000"/>
              <w:bottom w:val="single" w:sz="8" w:space="0" w:color="000000"/>
              <w:right w:val="single" w:sz="8" w:space="0" w:color="000000"/>
            </w:tcBorders>
            <w:shd w:val="clear" w:color="auto" w:fill="FFFFFF"/>
            <w:vAlign w:val="center"/>
            <w:hideMark/>
          </w:tcPr>
          <w:p w14:paraId="0BC1116C" w14:textId="77777777" w:rsidR="008E779A" w:rsidRDefault="008E779A">
            <w:pPr>
              <w:jc w:val="both"/>
              <w:rPr>
                <w:color w:val="000000"/>
                <w:sz w:val="26"/>
                <w:szCs w:val="26"/>
                <w:lang w:val="en-IN" w:eastAsia="en-IN"/>
              </w:rPr>
            </w:pPr>
            <w:r>
              <w:rPr>
                <w:color w:val="000000"/>
                <w:sz w:val="26"/>
                <w:szCs w:val="26"/>
                <w:lang w:val="en-IN" w:eastAsia="en-IN"/>
              </w:rPr>
              <w:t>Payment_mode</w:t>
            </w:r>
          </w:p>
        </w:tc>
        <w:tc>
          <w:tcPr>
            <w:tcW w:w="1538" w:type="dxa"/>
            <w:tcBorders>
              <w:top w:val="nil"/>
              <w:left w:val="nil"/>
              <w:bottom w:val="single" w:sz="8" w:space="0" w:color="000000"/>
              <w:right w:val="single" w:sz="8" w:space="0" w:color="000000"/>
            </w:tcBorders>
            <w:shd w:val="clear" w:color="auto" w:fill="FFFFFF"/>
            <w:vAlign w:val="center"/>
            <w:hideMark/>
          </w:tcPr>
          <w:p w14:paraId="08C604A0" w14:textId="77777777" w:rsidR="008E779A" w:rsidRDefault="008E779A">
            <w:pPr>
              <w:jc w:val="both"/>
              <w:rPr>
                <w:color w:val="000000"/>
                <w:sz w:val="26"/>
                <w:szCs w:val="26"/>
                <w:lang w:val="en-IN" w:eastAsia="en-IN"/>
              </w:rPr>
            </w:pPr>
            <w:r>
              <w:rPr>
                <w:color w:val="000000"/>
                <w:sz w:val="26"/>
                <w:szCs w:val="26"/>
                <w:lang w:val="en-IN" w:eastAsia="en-IN"/>
              </w:rPr>
              <w:t>Varchar(40)</w:t>
            </w:r>
          </w:p>
        </w:tc>
        <w:tc>
          <w:tcPr>
            <w:tcW w:w="693" w:type="dxa"/>
            <w:tcBorders>
              <w:top w:val="nil"/>
              <w:left w:val="nil"/>
              <w:bottom w:val="single" w:sz="8" w:space="0" w:color="000000"/>
              <w:right w:val="single" w:sz="8" w:space="0" w:color="000000"/>
            </w:tcBorders>
            <w:shd w:val="clear" w:color="auto" w:fill="FFFFFF"/>
            <w:vAlign w:val="center"/>
            <w:hideMark/>
          </w:tcPr>
          <w:p w14:paraId="2FAC1DEE"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790508F3" w14:textId="77777777" w:rsidR="008E779A" w:rsidRDefault="008E779A">
            <w:pPr>
              <w:jc w:val="both"/>
              <w:rPr>
                <w:color w:val="000000"/>
                <w:sz w:val="26"/>
                <w:szCs w:val="26"/>
                <w:lang w:val="en-IN" w:eastAsia="en-IN"/>
              </w:rPr>
            </w:pPr>
            <w:r>
              <w:rPr>
                <w:color w:val="000000"/>
                <w:sz w:val="26"/>
                <w:szCs w:val="26"/>
                <w:lang w:val="en-IN" w:eastAsia="en-IN"/>
              </w:rPr>
              <w:t> </w:t>
            </w:r>
          </w:p>
        </w:tc>
        <w:tc>
          <w:tcPr>
            <w:tcW w:w="1040" w:type="dxa"/>
            <w:tcBorders>
              <w:top w:val="nil"/>
              <w:left w:val="nil"/>
              <w:bottom w:val="single" w:sz="8" w:space="0" w:color="000000"/>
              <w:right w:val="single" w:sz="8" w:space="0" w:color="000000"/>
            </w:tcBorders>
            <w:shd w:val="clear" w:color="auto" w:fill="FFFFFF"/>
            <w:vAlign w:val="center"/>
            <w:hideMark/>
          </w:tcPr>
          <w:p w14:paraId="51355C25" w14:textId="77777777" w:rsidR="008E779A" w:rsidRDefault="008E779A">
            <w:pPr>
              <w:rPr>
                <w:color w:val="000000"/>
                <w:sz w:val="26"/>
                <w:szCs w:val="26"/>
                <w:lang w:val="en-IN" w:eastAsia="en-IN"/>
              </w:rPr>
            </w:pPr>
            <w:r>
              <w:rPr>
                <w:color w:val="000000"/>
                <w:sz w:val="26"/>
                <w:szCs w:val="26"/>
                <w:lang w:val="en-IN" w:eastAsia="en-IN"/>
              </w:rPr>
              <w:t> </w:t>
            </w:r>
          </w:p>
        </w:tc>
        <w:tc>
          <w:tcPr>
            <w:tcW w:w="2478" w:type="dxa"/>
            <w:tcBorders>
              <w:top w:val="nil"/>
              <w:left w:val="nil"/>
              <w:bottom w:val="single" w:sz="8" w:space="0" w:color="000000"/>
              <w:right w:val="single" w:sz="8" w:space="0" w:color="000000"/>
            </w:tcBorders>
            <w:shd w:val="clear" w:color="auto" w:fill="FFFFFF"/>
            <w:vAlign w:val="center"/>
            <w:hideMark/>
          </w:tcPr>
          <w:p w14:paraId="071CD9AD" w14:textId="77777777" w:rsidR="008E779A" w:rsidRDefault="008E779A">
            <w:pPr>
              <w:jc w:val="both"/>
              <w:rPr>
                <w:color w:val="000000"/>
                <w:sz w:val="26"/>
                <w:szCs w:val="26"/>
                <w:lang w:val="en-IN" w:eastAsia="en-IN"/>
              </w:rPr>
            </w:pPr>
            <w:r>
              <w:rPr>
                <w:color w:val="000000"/>
                <w:sz w:val="26"/>
                <w:szCs w:val="26"/>
                <w:lang w:val="en-IN" w:eastAsia="en-IN"/>
              </w:rPr>
              <w:t>Mode of the payment</w:t>
            </w:r>
          </w:p>
        </w:tc>
      </w:tr>
      <w:tr w:rsidR="008E779A" w14:paraId="2972C657" w14:textId="77777777" w:rsidTr="000A75FB">
        <w:trPr>
          <w:trHeight w:val="750"/>
        </w:trPr>
        <w:tc>
          <w:tcPr>
            <w:tcW w:w="1834" w:type="dxa"/>
            <w:tcBorders>
              <w:top w:val="nil"/>
              <w:left w:val="single" w:sz="8" w:space="0" w:color="000000"/>
              <w:bottom w:val="single" w:sz="8" w:space="0" w:color="000000"/>
              <w:right w:val="single" w:sz="8" w:space="0" w:color="000000"/>
            </w:tcBorders>
            <w:shd w:val="clear" w:color="auto" w:fill="FFFFFF"/>
            <w:vAlign w:val="center"/>
            <w:hideMark/>
          </w:tcPr>
          <w:p w14:paraId="7D7D5A28" w14:textId="77777777" w:rsidR="008E779A" w:rsidRDefault="008E779A">
            <w:pPr>
              <w:jc w:val="both"/>
              <w:rPr>
                <w:color w:val="000000"/>
                <w:sz w:val="26"/>
                <w:szCs w:val="26"/>
                <w:lang w:val="en-IN" w:eastAsia="en-IN"/>
              </w:rPr>
            </w:pPr>
            <w:r>
              <w:rPr>
                <w:color w:val="000000"/>
                <w:sz w:val="26"/>
                <w:szCs w:val="26"/>
                <w:lang w:val="en-IN" w:eastAsia="en-IN"/>
              </w:rPr>
              <w:t>amount</w:t>
            </w:r>
          </w:p>
        </w:tc>
        <w:tc>
          <w:tcPr>
            <w:tcW w:w="1538" w:type="dxa"/>
            <w:tcBorders>
              <w:top w:val="nil"/>
              <w:left w:val="nil"/>
              <w:bottom w:val="single" w:sz="8" w:space="0" w:color="000000"/>
              <w:right w:val="single" w:sz="8" w:space="0" w:color="000000"/>
            </w:tcBorders>
            <w:shd w:val="clear" w:color="auto" w:fill="FFFFFF"/>
            <w:vAlign w:val="center"/>
            <w:hideMark/>
          </w:tcPr>
          <w:p w14:paraId="4CF8A8CA" w14:textId="77777777" w:rsidR="008E779A" w:rsidRDefault="008E779A">
            <w:pPr>
              <w:jc w:val="both"/>
              <w:rPr>
                <w:color w:val="000000"/>
                <w:sz w:val="26"/>
                <w:szCs w:val="26"/>
                <w:lang w:val="en-IN" w:eastAsia="en-IN"/>
              </w:rPr>
            </w:pPr>
            <w:r>
              <w:rPr>
                <w:color w:val="000000"/>
                <w:sz w:val="26"/>
                <w:szCs w:val="26"/>
                <w:lang w:val="en-IN" w:eastAsia="en-IN"/>
              </w:rPr>
              <w:t>decimal(9,2)</w:t>
            </w:r>
          </w:p>
        </w:tc>
        <w:tc>
          <w:tcPr>
            <w:tcW w:w="693" w:type="dxa"/>
            <w:tcBorders>
              <w:top w:val="nil"/>
              <w:left w:val="nil"/>
              <w:bottom w:val="single" w:sz="8" w:space="0" w:color="000000"/>
              <w:right w:val="single" w:sz="8" w:space="0" w:color="000000"/>
            </w:tcBorders>
            <w:shd w:val="clear" w:color="auto" w:fill="FFFFFF"/>
            <w:vAlign w:val="center"/>
            <w:hideMark/>
          </w:tcPr>
          <w:p w14:paraId="7A703BC0" w14:textId="77777777" w:rsidR="008E779A" w:rsidRDefault="008E779A">
            <w:pPr>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3EB123F2" w14:textId="77777777" w:rsidR="008E779A" w:rsidRDefault="008E779A">
            <w:pPr>
              <w:jc w:val="both"/>
              <w:rPr>
                <w:color w:val="000000"/>
                <w:sz w:val="26"/>
                <w:szCs w:val="26"/>
                <w:lang w:val="en-IN" w:eastAsia="en-IN"/>
              </w:rPr>
            </w:pPr>
            <w:r>
              <w:rPr>
                <w:color w:val="000000"/>
                <w:sz w:val="26"/>
                <w:szCs w:val="26"/>
                <w:lang w:val="en-IN" w:eastAsia="en-IN"/>
              </w:rPr>
              <w:t> </w:t>
            </w:r>
          </w:p>
        </w:tc>
        <w:tc>
          <w:tcPr>
            <w:tcW w:w="1040" w:type="dxa"/>
            <w:tcBorders>
              <w:top w:val="nil"/>
              <w:left w:val="nil"/>
              <w:bottom w:val="single" w:sz="8" w:space="0" w:color="000000"/>
              <w:right w:val="single" w:sz="8" w:space="0" w:color="000000"/>
            </w:tcBorders>
            <w:shd w:val="clear" w:color="auto" w:fill="FFFFFF"/>
            <w:vAlign w:val="center"/>
            <w:hideMark/>
          </w:tcPr>
          <w:p w14:paraId="2CBCC3AC" w14:textId="77777777" w:rsidR="008E779A" w:rsidRDefault="008E779A">
            <w:pPr>
              <w:rPr>
                <w:color w:val="000000"/>
                <w:sz w:val="26"/>
                <w:szCs w:val="26"/>
                <w:lang w:val="en-IN" w:eastAsia="en-IN"/>
              </w:rPr>
            </w:pPr>
            <w:r>
              <w:rPr>
                <w:color w:val="000000"/>
                <w:sz w:val="26"/>
                <w:szCs w:val="26"/>
                <w:lang w:val="en-IN" w:eastAsia="en-IN"/>
              </w:rPr>
              <w:t>0</w:t>
            </w:r>
          </w:p>
        </w:tc>
        <w:tc>
          <w:tcPr>
            <w:tcW w:w="2478" w:type="dxa"/>
            <w:tcBorders>
              <w:top w:val="nil"/>
              <w:left w:val="nil"/>
              <w:bottom w:val="single" w:sz="8" w:space="0" w:color="000000"/>
              <w:right w:val="single" w:sz="8" w:space="0" w:color="000000"/>
            </w:tcBorders>
            <w:shd w:val="clear" w:color="auto" w:fill="FFFFFF"/>
            <w:vAlign w:val="center"/>
            <w:hideMark/>
          </w:tcPr>
          <w:p w14:paraId="60AB5F45" w14:textId="77777777" w:rsidR="008E779A" w:rsidRDefault="008E779A">
            <w:pPr>
              <w:jc w:val="both"/>
              <w:rPr>
                <w:color w:val="000000"/>
                <w:sz w:val="26"/>
                <w:szCs w:val="26"/>
                <w:lang w:val="en-IN" w:eastAsia="en-IN"/>
              </w:rPr>
            </w:pPr>
            <w:r>
              <w:rPr>
                <w:color w:val="000000"/>
                <w:sz w:val="26"/>
                <w:szCs w:val="26"/>
                <w:lang w:val="en-IN" w:eastAsia="en-IN"/>
              </w:rPr>
              <w:t>Amount for subscription</w:t>
            </w:r>
          </w:p>
        </w:tc>
      </w:tr>
      <w:tr w:rsidR="008E779A" w14:paraId="62EDB285" w14:textId="77777777" w:rsidTr="000A75FB">
        <w:trPr>
          <w:trHeight w:val="717"/>
        </w:trPr>
        <w:tc>
          <w:tcPr>
            <w:tcW w:w="1834" w:type="dxa"/>
            <w:tcBorders>
              <w:top w:val="nil"/>
              <w:left w:val="single" w:sz="8" w:space="0" w:color="000000"/>
              <w:bottom w:val="single" w:sz="4" w:space="0" w:color="auto"/>
              <w:right w:val="single" w:sz="8" w:space="0" w:color="000000"/>
            </w:tcBorders>
            <w:shd w:val="clear" w:color="auto" w:fill="FFFFFF"/>
            <w:vAlign w:val="center"/>
            <w:hideMark/>
          </w:tcPr>
          <w:p w14:paraId="332FBD24" w14:textId="77777777" w:rsidR="008E779A" w:rsidRDefault="008E779A">
            <w:pPr>
              <w:jc w:val="both"/>
              <w:rPr>
                <w:color w:val="000000"/>
                <w:sz w:val="26"/>
                <w:szCs w:val="26"/>
                <w:lang w:val="en-IN" w:eastAsia="en-IN"/>
              </w:rPr>
            </w:pPr>
            <w:r>
              <w:rPr>
                <w:color w:val="000000"/>
                <w:sz w:val="26"/>
                <w:szCs w:val="26"/>
                <w:lang w:val="en-IN" w:eastAsia="en-IN"/>
              </w:rPr>
              <w:t>validity</w:t>
            </w:r>
          </w:p>
        </w:tc>
        <w:tc>
          <w:tcPr>
            <w:tcW w:w="1538" w:type="dxa"/>
            <w:tcBorders>
              <w:top w:val="nil"/>
              <w:left w:val="nil"/>
              <w:bottom w:val="single" w:sz="4" w:space="0" w:color="auto"/>
              <w:right w:val="single" w:sz="8" w:space="0" w:color="000000"/>
            </w:tcBorders>
            <w:shd w:val="clear" w:color="auto" w:fill="FFFFFF"/>
            <w:vAlign w:val="center"/>
            <w:hideMark/>
          </w:tcPr>
          <w:p w14:paraId="4977D722" w14:textId="77777777" w:rsidR="008E779A" w:rsidRDefault="008E779A">
            <w:pPr>
              <w:jc w:val="both"/>
              <w:rPr>
                <w:color w:val="000000"/>
                <w:sz w:val="26"/>
                <w:szCs w:val="26"/>
                <w:lang w:val="en-IN" w:eastAsia="en-IN"/>
              </w:rPr>
            </w:pPr>
            <w:r>
              <w:rPr>
                <w:color w:val="000000"/>
                <w:sz w:val="26"/>
                <w:szCs w:val="26"/>
                <w:lang w:val="en-IN" w:eastAsia="en-IN"/>
              </w:rPr>
              <w:t>Timestamp</w:t>
            </w:r>
          </w:p>
        </w:tc>
        <w:tc>
          <w:tcPr>
            <w:tcW w:w="693" w:type="dxa"/>
            <w:tcBorders>
              <w:top w:val="nil"/>
              <w:left w:val="nil"/>
              <w:bottom w:val="single" w:sz="4" w:space="0" w:color="auto"/>
              <w:right w:val="single" w:sz="8" w:space="0" w:color="000000"/>
            </w:tcBorders>
            <w:shd w:val="clear" w:color="auto" w:fill="FFFFFF"/>
            <w:vAlign w:val="center"/>
            <w:hideMark/>
          </w:tcPr>
          <w:p w14:paraId="15851104" w14:textId="77777777" w:rsidR="008E779A" w:rsidRDefault="008E779A">
            <w:pPr>
              <w:rPr>
                <w:color w:val="000000"/>
                <w:sz w:val="26"/>
                <w:szCs w:val="26"/>
                <w:lang w:val="en-IN" w:eastAsia="en-IN"/>
              </w:rPr>
            </w:pPr>
            <w:r>
              <w:rPr>
                <w:color w:val="000000"/>
                <w:sz w:val="26"/>
                <w:szCs w:val="26"/>
                <w:lang w:val="en-IN" w:eastAsia="en-IN"/>
              </w:rPr>
              <w:t>No</w:t>
            </w:r>
          </w:p>
        </w:tc>
        <w:tc>
          <w:tcPr>
            <w:tcW w:w="1054" w:type="dxa"/>
            <w:tcBorders>
              <w:top w:val="nil"/>
              <w:left w:val="nil"/>
              <w:bottom w:val="single" w:sz="4" w:space="0" w:color="auto"/>
              <w:right w:val="single" w:sz="8" w:space="0" w:color="000000"/>
            </w:tcBorders>
            <w:shd w:val="clear" w:color="auto" w:fill="FFFFFF"/>
            <w:vAlign w:val="center"/>
            <w:hideMark/>
          </w:tcPr>
          <w:p w14:paraId="2CEA7BE1"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1040" w:type="dxa"/>
            <w:tcBorders>
              <w:top w:val="nil"/>
              <w:left w:val="nil"/>
              <w:bottom w:val="single" w:sz="4" w:space="0" w:color="auto"/>
              <w:right w:val="single" w:sz="8" w:space="0" w:color="000000"/>
            </w:tcBorders>
            <w:shd w:val="clear" w:color="auto" w:fill="FFFFFF"/>
            <w:vAlign w:val="center"/>
            <w:hideMark/>
          </w:tcPr>
          <w:p w14:paraId="3A9F2DC5" w14:textId="77777777" w:rsidR="008E779A" w:rsidRDefault="008E779A">
            <w:pPr>
              <w:rPr>
                <w:color w:val="000000"/>
                <w:sz w:val="26"/>
                <w:szCs w:val="26"/>
                <w:lang w:val="en-IN" w:eastAsia="en-IN"/>
              </w:rPr>
            </w:pPr>
            <w:r>
              <w:rPr>
                <w:color w:val="000000"/>
                <w:sz w:val="26"/>
                <w:szCs w:val="26"/>
                <w:lang w:val="en-IN" w:eastAsia="en-IN"/>
              </w:rPr>
              <w:t> </w:t>
            </w:r>
          </w:p>
        </w:tc>
        <w:tc>
          <w:tcPr>
            <w:tcW w:w="2478" w:type="dxa"/>
            <w:tcBorders>
              <w:top w:val="nil"/>
              <w:left w:val="nil"/>
              <w:bottom w:val="single" w:sz="8" w:space="0" w:color="000000"/>
              <w:right w:val="single" w:sz="8" w:space="0" w:color="000000"/>
            </w:tcBorders>
            <w:shd w:val="clear" w:color="auto" w:fill="FFFFFF"/>
            <w:vAlign w:val="center"/>
            <w:hideMark/>
          </w:tcPr>
          <w:p w14:paraId="07ABBFE7" w14:textId="77777777" w:rsidR="008E779A" w:rsidRDefault="008E779A">
            <w:pPr>
              <w:jc w:val="both"/>
              <w:rPr>
                <w:color w:val="000000"/>
                <w:sz w:val="26"/>
                <w:szCs w:val="26"/>
                <w:lang w:val="en-IN" w:eastAsia="en-IN"/>
              </w:rPr>
            </w:pPr>
            <w:r>
              <w:rPr>
                <w:color w:val="000000"/>
                <w:sz w:val="26"/>
                <w:szCs w:val="26"/>
                <w:lang w:val="en-IN" w:eastAsia="en-IN"/>
              </w:rPr>
              <w:t>Expiration date of subscription plan</w:t>
            </w:r>
          </w:p>
        </w:tc>
      </w:tr>
    </w:tbl>
    <w:p w14:paraId="53E67B98" w14:textId="77777777" w:rsidR="008E779A" w:rsidRDefault="008E779A" w:rsidP="008E779A">
      <w:pPr>
        <w:keepNext/>
        <w:rPr>
          <w:rFonts w:ascii="Calibri" w:eastAsia="Calibri" w:hAnsi="Calibri" w:cs="Calibri"/>
          <w:b/>
          <w:sz w:val="26"/>
        </w:rPr>
      </w:pPr>
    </w:p>
    <w:p w14:paraId="4C2069E8" w14:textId="77777777" w:rsidR="008E779A" w:rsidRDefault="008E779A" w:rsidP="008E779A">
      <w:pPr>
        <w:keepNext/>
        <w:rPr>
          <w:rFonts w:ascii="Calibri" w:eastAsia="Calibri" w:hAnsi="Calibri" w:cs="Calibri"/>
          <w:b/>
          <w:sz w:val="26"/>
        </w:rPr>
      </w:pPr>
      <w:r>
        <w:rPr>
          <w:rFonts w:ascii="Calibri" w:eastAsia="Calibri" w:hAnsi="Calibri" w:cs="Calibri"/>
          <w:b/>
          <w:sz w:val="26"/>
        </w:rPr>
        <w:t>9]</w:t>
      </w:r>
      <w:r>
        <w:rPr>
          <w:rFonts w:ascii="Calibri" w:eastAsia="Calibri" w:hAnsi="Calibri" w:cs="Calibri"/>
          <w:b/>
          <w:sz w:val="26"/>
        </w:rPr>
        <w:tab/>
        <w:t>Expert Table</w:t>
      </w:r>
    </w:p>
    <w:tbl>
      <w:tblPr>
        <w:tblW w:w="9080" w:type="dxa"/>
        <w:tblInd w:w="118" w:type="dxa"/>
        <w:tblLook w:val="04A0" w:firstRow="1" w:lastRow="0" w:firstColumn="1" w:lastColumn="0" w:noHBand="0" w:noVBand="1"/>
      </w:tblPr>
      <w:tblGrid>
        <w:gridCol w:w="1551"/>
        <w:gridCol w:w="1588"/>
        <w:gridCol w:w="1451"/>
        <w:gridCol w:w="1054"/>
        <w:gridCol w:w="1040"/>
        <w:gridCol w:w="2396"/>
      </w:tblGrid>
      <w:tr w:rsidR="008E779A" w14:paraId="27EB6A1C" w14:textId="77777777" w:rsidTr="008E779A">
        <w:trPr>
          <w:trHeight w:val="330"/>
        </w:trPr>
        <w:tc>
          <w:tcPr>
            <w:tcW w:w="156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28BD482"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600" w:type="dxa"/>
            <w:tcBorders>
              <w:top w:val="single" w:sz="8" w:space="0" w:color="000000"/>
              <w:left w:val="nil"/>
              <w:bottom w:val="single" w:sz="8" w:space="0" w:color="000000"/>
              <w:right w:val="single" w:sz="8" w:space="0" w:color="000000"/>
            </w:tcBorders>
            <w:shd w:val="clear" w:color="auto" w:fill="FFFFFF"/>
            <w:vAlign w:val="center"/>
            <w:hideMark/>
          </w:tcPr>
          <w:p w14:paraId="19642FEF"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1540" w:type="dxa"/>
            <w:tcBorders>
              <w:top w:val="single" w:sz="8" w:space="0" w:color="000000"/>
              <w:left w:val="nil"/>
              <w:bottom w:val="single" w:sz="8" w:space="0" w:color="000000"/>
              <w:right w:val="single" w:sz="8" w:space="0" w:color="000000"/>
            </w:tcBorders>
            <w:shd w:val="clear" w:color="auto" w:fill="FFFFFF"/>
            <w:vAlign w:val="center"/>
            <w:hideMark/>
          </w:tcPr>
          <w:p w14:paraId="338F99D9"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940" w:type="dxa"/>
            <w:tcBorders>
              <w:top w:val="single" w:sz="8" w:space="0" w:color="000000"/>
              <w:left w:val="nil"/>
              <w:bottom w:val="single" w:sz="8" w:space="0" w:color="000000"/>
              <w:right w:val="single" w:sz="8" w:space="0" w:color="000000"/>
            </w:tcBorders>
            <w:shd w:val="clear" w:color="auto" w:fill="FFFFFF"/>
            <w:vAlign w:val="center"/>
            <w:hideMark/>
          </w:tcPr>
          <w:p w14:paraId="270DF240"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940" w:type="dxa"/>
            <w:tcBorders>
              <w:top w:val="single" w:sz="8" w:space="0" w:color="000000"/>
              <w:left w:val="nil"/>
              <w:bottom w:val="single" w:sz="8" w:space="0" w:color="000000"/>
              <w:right w:val="single" w:sz="8" w:space="0" w:color="000000"/>
            </w:tcBorders>
            <w:shd w:val="clear" w:color="auto" w:fill="FFFFFF"/>
            <w:vAlign w:val="center"/>
            <w:hideMark/>
          </w:tcPr>
          <w:p w14:paraId="5D13419D"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2500" w:type="dxa"/>
            <w:tcBorders>
              <w:top w:val="single" w:sz="8" w:space="0" w:color="000000"/>
              <w:left w:val="nil"/>
              <w:bottom w:val="single" w:sz="8" w:space="0" w:color="000000"/>
              <w:right w:val="single" w:sz="8" w:space="0" w:color="000000"/>
            </w:tcBorders>
            <w:shd w:val="clear" w:color="auto" w:fill="FFFFFF"/>
            <w:vAlign w:val="center"/>
            <w:hideMark/>
          </w:tcPr>
          <w:p w14:paraId="46C8FEFF"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58F8E557" w14:textId="77777777" w:rsidTr="008E779A">
        <w:trPr>
          <w:trHeight w:val="660"/>
        </w:trPr>
        <w:tc>
          <w:tcPr>
            <w:tcW w:w="1560" w:type="dxa"/>
            <w:tcBorders>
              <w:top w:val="nil"/>
              <w:left w:val="single" w:sz="8" w:space="0" w:color="000000"/>
              <w:bottom w:val="nil"/>
              <w:right w:val="single" w:sz="8" w:space="0" w:color="000000"/>
            </w:tcBorders>
            <w:shd w:val="clear" w:color="auto" w:fill="FFFFFF"/>
            <w:vAlign w:val="center"/>
            <w:hideMark/>
          </w:tcPr>
          <w:p w14:paraId="0D52761D" w14:textId="77777777" w:rsidR="008E779A" w:rsidRDefault="008E779A">
            <w:pPr>
              <w:jc w:val="both"/>
              <w:rPr>
                <w:color w:val="000000"/>
                <w:sz w:val="26"/>
                <w:szCs w:val="26"/>
                <w:lang w:val="en-IN" w:eastAsia="en-IN"/>
              </w:rPr>
            </w:pPr>
            <w:r>
              <w:rPr>
                <w:color w:val="000000"/>
                <w:sz w:val="26"/>
                <w:szCs w:val="26"/>
                <w:lang w:val="en-IN" w:eastAsia="en-IN"/>
              </w:rPr>
              <w:t>exp_id</w:t>
            </w:r>
          </w:p>
        </w:tc>
        <w:tc>
          <w:tcPr>
            <w:tcW w:w="1600" w:type="dxa"/>
            <w:tcBorders>
              <w:top w:val="nil"/>
              <w:left w:val="nil"/>
              <w:bottom w:val="nil"/>
              <w:right w:val="single" w:sz="8" w:space="0" w:color="000000"/>
            </w:tcBorders>
            <w:shd w:val="clear" w:color="auto" w:fill="FFFFFF"/>
            <w:vAlign w:val="center"/>
            <w:hideMark/>
          </w:tcPr>
          <w:p w14:paraId="2F89E405"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nil"/>
              <w:right w:val="single" w:sz="8" w:space="0" w:color="000000"/>
            </w:tcBorders>
            <w:shd w:val="clear" w:color="auto" w:fill="FFFFFF"/>
            <w:vAlign w:val="center"/>
            <w:hideMark/>
          </w:tcPr>
          <w:p w14:paraId="57FD511B"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nil"/>
              <w:right w:val="single" w:sz="8" w:space="0" w:color="000000"/>
            </w:tcBorders>
            <w:shd w:val="clear" w:color="auto" w:fill="FFFFFF"/>
            <w:vAlign w:val="center"/>
            <w:hideMark/>
          </w:tcPr>
          <w:p w14:paraId="2C1D68FA"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940" w:type="dxa"/>
            <w:tcBorders>
              <w:top w:val="nil"/>
              <w:left w:val="nil"/>
              <w:bottom w:val="nil"/>
              <w:right w:val="single" w:sz="8" w:space="0" w:color="000000"/>
            </w:tcBorders>
            <w:shd w:val="clear" w:color="auto" w:fill="FFFFFF"/>
            <w:vAlign w:val="center"/>
            <w:hideMark/>
          </w:tcPr>
          <w:p w14:paraId="7F51156F" w14:textId="77777777" w:rsidR="008E779A" w:rsidRDefault="008E779A">
            <w:pPr>
              <w:jc w:val="both"/>
              <w:rPr>
                <w:color w:val="000000"/>
                <w:sz w:val="26"/>
                <w:szCs w:val="26"/>
                <w:lang w:val="en-IN" w:eastAsia="en-IN"/>
              </w:rPr>
            </w:pPr>
            <w:r>
              <w:rPr>
                <w:color w:val="000000"/>
                <w:sz w:val="26"/>
                <w:szCs w:val="26"/>
                <w:lang w:val="en-IN" w:eastAsia="en-IN"/>
              </w:rPr>
              <w:t> </w:t>
            </w:r>
          </w:p>
        </w:tc>
        <w:tc>
          <w:tcPr>
            <w:tcW w:w="2500" w:type="dxa"/>
            <w:tcBorders>
              <w:top w:val="nil"/>
              <w:left w:val="nil"/>
              <w:bottom w:val="nil"/>
              <w:right w:val="single" w:sz="8" w:space="0" w:color="000000"/>
            </w:tcBorders>
            <w:shd w:val="clear" w:color="auto" w:fill="FFFFFF"/>
            <w:vAlign w:val="center"/>
            <w:hideMark/>
          </w:tcPr>
          <w:p w14:paraId="64B042A0" w14:textId="77777777" w:rsidR="008E779A" w:rsidRDefault="008E779A">
            <w:pPr>
              <w:jc w:val="both"/>
              <w:rPr>
                <w:color w:val="000000"/>
                <w:sz w:val="26"/>
                <w:szCs w:val="26"/>
                <w:lang w:val="en-IN" w:eastAsia="en-IN"/>
              </w:rPr>
            </w:pPr>
            <w:r>
              <w:rPr>
                <w:color w:val="000000"/>
                <w:sz w:val="26"/>
                <w:szCs w:val="26"/>
                <w:lang w:val="en-IN" w:eastAsia="en-IN"/>
              </w:rPr>
              <w:t>Expert id</w:t>
            </w:r>
          </w:p>
        </w:tc>
      </w:tr>
      <w:tr w:rsidR="008E779A" w14:paraId="73830BAC" w14:textId="77777777" w:rsidTr="008E779A">
        <w:trPr>
          <w:trHeight w:val="289"/>
        </w:trPr>
        <w:tc>
          <w:tcPr>
            <w:tcW w:w="1560" w:type="dxa"/>
            <w:tcBorders>
              <w:top w:val="single" w:sz="4" w:space="0" w:color="auto"/>
              <w:left w:val="single" w:sz="8" w:space="0" w:color="000000"/>
              <w:bottom w:val="single" w:sz="8" w:space="0" w:color="000000"/>
              <w:right w:val="single" w:sz="8" w:space="0" w:color="000000"/>
            </w:tcBorders>
            <w:shd w:val="clear" w:color="auto" w:fill="FFFFFF"/>
            <w:vAlign w:val="center"/>
            <w:hideMark/>
          </w:tcPr>
          <w:p w14:paraId="5F83260D" w14:textId="77777777" w:rsidR="008E779A" w:rsidRDefault="008E779A">
            <w:pPr>
              <w:jc w:val="both"/>
              <w:rPr>
                <w:color w:val="000000"/>
                <w:sz w:val="26"/>
                <w:szCs w:val="26"/>
                <w:lang w:val="en-IN" w:eastAsia="en-IN"/>
              </w:rPr>
            </w:pPr>
            <w:r>
              <w:rPr>
                <w:color w:val="000000"/>
                <w:sz w:val="26"/>
                <w:szCs w:val="26"/>
                <w:lang w:val="en-IN" w:eastAsia="en-IN"/>
              </w:rPr>
              <w:t>fname</w:t>
            </w:r>
          </w:p>
        </w:tc>
        <w:tc>
          <w:tcPr>
            <w:tcW w:w="1600" w:type="dxa"/>
            <w:tcBorders>
              <w:top w:val="single" w:sz="4" w:space="0" w:color="auto"/>
              <w:left w:val="nil"/>
              <w:bottom w:val="single" w:sz="8" w:space="0" w:color="000000"/>
              <w:right w:val="single" w:sz="8" w:space="0" w:color="000000"/>
            </w:tcBorders>
            <w:shd w:val="clear" w:color="auto" w:fill="FFFFFF"/>
            <w:vAlign w:val="center"/>
            <w:hideMark/>
          </w:tcPr>
          <w:p w14:paraId="4557ACB2" w14:textId="77777777" w:rsidR="008E779A" w:rsidRDefault="008E779A">
            <w:pPr>
              <w:jc w:val="both"/>
              <w:rPr>
                <w:color w:val="000000"/>
                <w:sz w:val="26"/>
                <w:szCs w:val="26"/>
                <w:lang w:val="en-IN" w:eastAsia="en-IN"/>
              </w:rPr>
            </w:pPr>
            <w:r>
              <w:rPr>
                <w:color w:val="000000"/>
                <w:sz w:val="26"/>
                <w:szCs w:val="26"/>
                <w:lang w:val="en-IN" w:eastAsia="en-IN"/>
              </w:rPr>
              <w:t>Varchar(20)</w:t>
            </w:r>
          </w:p>
        </w:tc>
        <w:tc>
          <w:tcPr>
            <w:tcW w:w="1540" w:type="dxa"/>
            <w:tcBorders>
              <w:top w:val="single" w:sz="4" w:space="0" w:color="auto"/>
              <w:left w:val="nil"/>
              <w:bottom w:val="single" w:sz="8" w:space="0" w:color="000000"/>
              <w:right w:val="single" w:sz="8" w:space="0" w:color="000000"/>
            </w:tcBorders>
            <w:shd w:val="clear" w:color="auto" w:fill="FFFFFF"/>
            <w:vAlign w:val="center"/>
            <w:hideMark/>
          </w:tcPr>
          <w:p w14:paraId="4F88F8B0"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single" w:sz="4" w:space="0" w:color="auto"/>
              <w:left w:val="nil"/>
              <w:bottom w:val="single" w:sz="8" w:space="0" w:color="000000"/>
              <w:right w:val="single" w:sz="8" w:space="0" w:color="000000"/>
            </w:tcBorders>
            <w:shd w:val="clear" w:color="auto" w:fill="FFFFFF"/>
            <w:vAlign w:val="center"/>
            <w:hideMark/>
          </w:tcPr>
          <w:p w14:paraId="54B9517A"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0" w:type="dxa"/>
            <w:tcBorders>
              <w:top w:val="single" w:sz="4" w:space="0" w:color="auto"/>
              <w:left w:val="nil"/>
              <w:bottom w:val="single" w:sz="8" w:space="0" w:color="000000"/>
              <w:right w:val="single" w:sz="8" w:space="0" w:color="000000"/>
            </w:tcBorders>
            <w:shd w:val="clear" w:color="auto" w:fill="FFFFFF"/>
            <w:vAlign w:val="center"/>
            <w:hideMark/>
          </w:tcPr>
          <w:p w14:paraId="6477917B"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single" w:sz="4" w:space="0" w:color="auto"/>
              <w:left w:val="nil"/>
              <w:bottom w:val="single" w:sz="8" w:space="0" w:color="000000"/>
              <w:right w:val="single" w:sz="8" w:space="0" w:color="000000"/>
            </w:tcBorders>
            <w:shd w:val="clear" w:color="auto" w:fill="FFFFFF"/>
            <w:vAlign w:val="center"/>
            <w:hideMark/>
          </w:tcPr>
          <w:p w14:paraId="5A15058E" w14:textId="77777777" w:rsidR="008E779A" w:rsidRDefault="008E779A">
            <w:pPr>
              <w:jc w:val="both"/>
              <w:rPr>
                <w:color w:val="000000"/>
                <w:sz w:val="26"/>
                <w:szCs w:val="26"/>
                <w:lang w:val="en-IN" w:eastAsia="en-IN"/>
              </w:rPr>
            </w:pPr>
            <w:r>
              <w:rPr>
                <w:color w:val="000000"/>
                <w:sz w:val="26"/>
                <w:szCs w:val="26"/>
                <w:lang w:val="en-IN" w:eastAsia="en-IN"/>
              </w:rPr>
              <w:t>First name of the logged in person</w:t>
            </w:r>
          </w:p>
        </w:tc>
      </w:tr>
      <w:tr w:rsidR="008E779A" w14:paraId="0006B059" w14:textId="77777777" w:rsidTr="008E779A">
        <w:trPr>
          <w:trHeight w:val="289"/>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0563C5B1" w14:textId="77777777" w:rsidR="008E779A" w:rsidRDefault="008E779A">
            <w:pPr>
              <w:jc w:val="both"/>
              <w:rPr>
                <w:color w:val="000000"/>
                <w:sz w:val="26"/>
                <w:szCs w:val="26"/>
                <w:lang w:val="en-IN" w:eastAsia="en-IN"/>
              </w:rPr>
            </w:pPr>
            <w:r>
              <w:rPr>
                <w:color w:val="000000"/>
                <w:sz w:val="26"/>
                <w:szCs w:val="26"/>
                <w:lang w:val="en-IN" w:eastAsia="en-IN"/>
              </w:rPr>
              <w:t>lname</w:t>
            </w:r>
          </w:p>
        </w:tc>
        <w:tc>
          <w:tcPr>
            <w:tcW w:w="1600" w:type="dxa"/>
            <w:tcBorders>
              <w:top w:val="nil"/>
              <w:left w:val="nil"/>
              <w:bottom w:val="single" w:sz="8" w:space="0" w:color="000000"/>
              <w:right w:val="single" w:sz="8" w:space="0" w:color="000000"/>
            </w:tcBorders>
            <w:shd w:val="clear" w:color="auto" w:fill="FFFFFF"/>
            <w:vAlign w:val="center"/>
            <w:hideMark/>
          </w:tcPr>
          <w:p w14:paraId="5FA3C2AF" w14:textId="77777777" w:rsidR="008E779A" w:rsidRDefault="008E779A">
            <w:pPr>
              <w:jc w:val="both"/>
              <w:rPr>
                <w:color w:val="000000"/>
                <w:sz w:val="26"/>
                <w:szCs w:val="26"/>
                <w:lang w:val="en-IN" w:eastAsia="en-IN"/>
              </w:rPr>
            </w:pPr>
            <w:r>
              <w:rPr>
                <w:color w:val="000000"/>
                <w:sz w:val="26"/>
                <w:szCs w:val="26"/>
                <w:lang w:val="en-IN" w:eastAsia="en-IN"/>
              </w:rPr>
              <w:t>Varchar(20)</w:t>
            </w:r>
          </w:p>
        </w:tc>
        <w:tc>
          <w:tcPr>
            <w:tcW w:w="1540" w:type="dxa"/>
            <w:tcBorders>
              <w:top w:val="nil"/>
              <w:left w:val="nil"/>
              <w:bottom w:val="single" w:sz="8" w:space="0" w:color="000000"/>
              <w:right w:val="single" w:sz="8" w:space="0" w:color="000000"/>
            </w:tcBorders>
            <w:shd w:val="clear" w:color="auto" w:fill="FFFFFF"/>
            <w:vAlign w:val="center"/>
            <w:hideMark/>
          </w:tcPr>
          <w:p w14:paraId="287093EF"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01E801EF"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0" w:type="dxa"/>
            <w:tcBorders>
              <w:top w:val="nil"/>
              <w:left w:val="nil"/>
              <w:bottom w:val="single" w:sz="8" w:space="0" w:color="000000"/>
              <w:right w:val="single" w:sz="8" w:space="0" w:color="000000"/>
            </w:tcBorders>
            <w:shd w:val="clear" w:color="auto" w:fill="FFFFFF"/>
            <w:vAlign w:val="center"/>
            <w:hideMark/>
          </w:tcPr>
          <w:p w14:paraId="3C9ED397"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34281051" w14:textId="77777777" w:rsidR="008E779A" w:rsidRDefault="008E779A">
            <w:pPr>
              <w:jc w:val="both"/>
              <w:rPr>
                <w:color w:val="000000"/>
                <w:sz w:val="26"/>
                <w:szCs w:val="26"/>
                <w:lang w:val="en-IN" w:eastAsia="en-IN"/>
              </w:rPr>
            </w:pPr>
            <w:r>
              <w:rPr>
                <w:color w:val="000000"/>
                <w:sz w:val="26"/>
                <w:szCs w:val="26"/>
                <w:lang w:val="en-IN" w:eastAsia="en-IN"/>
              </w:rPr>
              <w:t>Last name of the logged in person</w:t>
            </w:r>
          </w:p>
        </w:tc>
      </w:tr>
      <w:tr w:rsidR="008E779A" w14:paraId="028D60D4" w14:textId="77777777" w:rsidTr="000A75FB">
        <w:trPr>
          <w:trHeight w:val="754"/>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1BA7ED4C" w14:textId="77777777" w:rsidR="008E779A" w:rsidRDefault="008E779A">
            <w:pPr>
              <w:jc w:val="both"/>
              <w:rPr>
                <w:color w:val="000000"/>
                <w:sz w:val="26"/>
                <w:szCs w:val="26"/>
                <w:lang w:val="en-IN" w:eastAsia="en-IN"/>
              </w:rPr>
            </w:pPr>
            <w:r>
              <w:rPr>
                <w:color w:val="000000"/>
                <w:sz w:val="26"/>
                <w:szCs w:val="26"/>
                <w:lang w:val="en-IN" w:eastAsia="en-IN"/>
              </w:rPr>
              <w:t>mobile</w:t>
            </w:r>
          </w:p>
        </w:tc>
        <w:tc>
          <w:tcPr>
            <w:tcW w:w="1600" w:type="dxa"/>
            <w:tcBorders>
              <w:top w:val="nil"/>
              <w:left w:val="nil"/>
              <w:bottom w:val="single" w:sz="8" w:space="0" w:color="000000"/>
              <w:right w:val="single" w:sz="8" w:space="0" w:color="000000"/>
            </w:tcBorders>
            <w:shd w:val="clear" w:color="auto" w:fill="FFFFFF"/>
            <w:vAlign w:val="center"/>
            <w:hideMark/>
          </w:tcPr>
          <w:p w14:paraId="14474179"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0CA77D4D"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107EAB3F" w14:textId="77777777" w:rsidR="008E779A" w:rsidRDefault="008E779A">
            <w:pPr>
              <w:jc w:val="both"/>
              <w:rPr>
                <w:color w:val="000000"/>
                <w:sz w:val="26"/>
                <w:szCs w:val="26"/>
                <w:lang w:val="en-IN" w:eastAsia="en-IN"/>
              </w:rPr>
            </w:pPr>
            <w:r>
              <w:rPr>
                <w:color w:val="000000"/>
                <w:sz w:val="26"/>
                <w:szCs w:val="26"/>
                <w:lang w:val="en-IN" w:eastAsia="en-IN"/>
              </w:rPr>
              <w:t> </w:t>
            </w:r>
          </w:p>
        </w:tc>
        <w:tc>
          <w:tcPr>
            <w:tcW w:w="940" w:type="dxa"/>
            <w:tcBorders>
              <w:top w:val="nil"/>
              <w:left w:val="nil"/>
              <w:bottom w:val="single" w:sz="8" w:space="0" w:color="000000"/>
              <w:right w:val="single" w:sz="8" w:space="0" w:color="000000"/>
            </w:tcBorders>
            <w:shd w:val="clear" w:color="auto" w:fill="FFFFFF"/>
            <w:vAlign w:val="center"/>
            <w:hideMark/>
          </w:tcPr>
          <w:p w14:paraId="667C532C"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4A8F9D2B" w14:textId="77777777" w:rsidR="008E779A" w:rsidRDefault="008E779A">
            <w:pPr>
              <w:jc w:val="both"/>
              <w:rPr>
                <w:color w:val="000000"/>
                <w:sz w:val="26"/>
                <w:szCs w:val="26"/>
                <w:lang w:val="en-IN" w:eastAsia="en-IN"/>
              </w:rPr>
            </w:pPr>
            <w:r>
              <w:rPr>
                <w:color w:val="000000"/>
                <w:sz w:val="26"/>
                <w:szCs w:val="26"/>
                <w:lang w:val="en-IN" w:eastAsia="en-IN"/>
              </w:rPr>
              <w:t>Mobile number of logged in person</w:t>
            </w:r>
          </w:p>
        </w:tc>
      </w:tr>
      <w:tr w:rsidR="008E779A" w14:paraId="112C1EB9" w14:textId="77777777" w:rsidTr="000A75FB">
        <w:trPr>
          <w:trHeight w:val="836"/>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04C84F34" w14:textId="77777777" w:rsidR="008E779A" w:rsidRDefault="008E779A">
            <w:pPr>
              <w:jc w:val="both"/>
              <w:rPr>
                <w:color w:val="000000"/>
                <w:sz w:val="26"/>
                <w:szCs w:val="26"/>
                <w:lang w:val="en-IN" w:eastAsia="en-IN"/>
              </w:rPr>
            </w:pPr>
            <w:r>
              <w:rPr>
                <w:color w:val="000000"/>
                <w:sz w:val="26"/>
                <w:szCs w:val="26"/>
                <w:lang w:val="en-IN" w:eastAsia="en-IN"/>
              </w:rPr>
              <w:t>addr_id</w:t>
            </w:r>
          </w:p>
        </w:tc>
        <w:tc>
          <w:tcPr>
            <w:tcW w:w="1600" w:type="dxa"/>
            <w:tcBorders>
              <w:top w:val="nil"/>
              <w:left w:val="nil"/>
              <w:bottom w:val="single" w:sz="8" w:space="0" w:color="000000"/>
              <w:right w:val="single" w:sz="8" w:space="0" w:color="000000"/>
            </w:tcBorders>
            <w:shd w:val="clear" w:color="auto" w:fill="FFFFFF"/>
            <w:vAlign w:val="center"/>
            <w:hideMark/>
          </w:tcPr>
          <w:p w14:paraId="13933B7D"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125DDA5C" w14:textId="77777777" w:rsidR="008E779A" w:rsidRDefault="008E779A">
            <w:pPr>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358EA93E"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940" w:type="dxa"/>
            <w:tcBorders>
              <w:top w:val="nil"/>
              <w:left w:val="nil"/>
              <w:bottom w:val="single" w:sz="8" w:space="0" w:color="000000"/>
              <w:right w:val="single" w:sz="8" w:space="0" w:color="000000"/>
            </w:tcBorders>
            <w:shd w:val="clear" w:color="auto" w:fill="FFFFFF"/>
            <w:vAlign w:val="center"/>
            <w:hideMark/>
          </w:tcPr>
          <w:p w14:paraId="3CFF78FE"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2FD172C1" w14:textId="77777777" w:rsidR="008E779A" w:rsidRDefault="008E779A">
            <w:pPr>
              <w:jc w:val="both"/>
              <w:rPr>
                <w:color w:val="000000"/>
                <w:sz w:val="26"/>
                <w:szCs w:val="26"/>
                <w:lang w:val="en-IN" w:eastAsia="en-IN"/>
              </w:rPr>
            </w:pPr>
            <w:r>
              <w:rPr>
                <w:color w:val="000000"/>
                <w:sz w:val="26"/>
                <w:szCs w:val="26"/>
                <w:lang w:val="en-IN" w:eastAsia="en-IN"/>
              </w:rPr>
              <w:t>Address id</w:t>
            </w:r>
          </w:p>
        </w:tc>
      </w:tr>
      <w:tr w:rsidR="008E779A" w14:paraId="03470C1D" w14:textId="77777777" w:rsidTr="000A75FB">
        <w:trPr>
          <w:trHeight w:val="679"/>
        </w:trPr>
        <w:tc>
          <w:tcPr>
            <w:tcW w:w="1560" w:type="dxa"/>
            <w:tcBorders>
              <w:top w:val="nil"/>
              <w:left w:val="single" w:sz="8" w:space="0" w:color="000000"/>
              <w:bottom w:val="single" w:sz="4" w:space="0" w:color="auto"/>
              <w:right w:val="single" w:sz="8" w:space="0" w:color="000000"/>
            </w:tcBorders>
            <w:shd w:val="clear" w:color="auto" w:fill="FFFFFF"/>
            <w:vAlign w:val="center"/>
            <w:hideMark/>
          </w:tcPr>
          <w:p w14:paraId="64A3530E" w14:textId="77777777" w:rsidR="008E779A" w:rsidRDefault="008E779A">
            <w:pPr>
              <w:jc w:val="both"/>
              <w:rPr>
                <w:color w:val="000000"/>
                <w:sz w:val="26"/>
                <w:szCs w:val="26"/>
                <w:lang w:val="en-IN" w:eastAsia="en-IN"/>
              </w:rPr>
            </w:pPr>
            <w:r>
              <w:rPr>
                <w:color w:val="000000"/>
                <w:sz w:val="26"/>
                <w:szCs w:val="26"/>
                <w:lang w:val="en-IN" w:eastAsia="en-IN"/>
              </w:rPr>
              <w:t>bdate</w:t>
            </w:r>
          </w:p>
        </w:tc>
        <w:tc>
          <w:tcPr>
            <w:tcW w:w="1600" w:type="dxa"/>
            <w:tcBorders>
              <w:top w:val="nil"/>
              <w:left w:val="nil"/>
              <w:bottom w:val="single" w:sz="4" w:space="0" w:color="auto"/>
              <w:right w:val="single" w:sz="8" w:space="0" w:color="000000"/>
            </w:tcBorders>
            <w:shd w:val="clear" w:color="auto" w:fill="FFFFFF"/>
            <w:vAlign w:val="center"/>
            <w:hideMark/>
          </w:tcPr>
          <w:p w14:paraId="68B63499" w14:textId="77777777" w:rsidR="008E779A" w:rsidRDefault="008E779A">
            <w:pPr>
              <w:jc w:val="both"/>
              <w:rPr>
                <w:color w:val="000000"/>
                <w:sz w:val="26"/>
                <w:szCs w:val="26"/>
                <w:lang w:val="en-IN" w:eastAsia="en-IN"/>
              </w:rPr>
            </w:pPr>
            <w:r>
              <w:rPr>
                <w:color w:val="000000"/>
                <w:sz w:val="26"/>
                <w:szCs w:val="26"/>
                <w:lang w:val="en-IN" w:eastAsia="en-IN"/>
              </w:rPr>
              <w:t>date</w:t>
            </w:r>
          </w:p>
        </w:tc>
        <w:tc>
          <w:tcPr>
            <w:tcW w:w="1540" w:type="dxa"/>
            <w:tcBorders>
              <w:top w:val="nil"/>
              <w:left w:val="nil"/>
              <w:bottom w:val="single" w:sz="4" w:space="0" w:color="auto"/>
              <w:right w:val="single" w:sz="8" w:space="0" w:color="000000"/>
            </w:tcBorders>
            <w:shd w:val="clear" w:color="auto" w:fill="FFFFFF"/>
            <w:vAlign w:val="center"/>
            <w:hideMark/>
          </w:tcPr>
          <w:p w14:paraId="310CBCBB" w14:textId="77777777" w:rsidR="008E779A" w:rsidRDefault="008E779A">
            <w:pPr>
              <w:rPr>
                <w:color w:val="000000"/>
                <w:sz w:val="26"/>
                <w:szCs w:val="26"/>
                <w:lang w:val="en-IN" w:eastAsia="en-IN"/>
              </w:rPr>
            </w:pPr>
            <w:r>
              <w:rPr>
                <w:color w:val="000000"/>
                <w:sz w:val="26"/>
                <w:szCs w:val="26"/>
                <w:lang w:val="en-IN" w:eastAsia="en-IN"/>
              </w:rPr>
              <w:t>No</w:t>
            </w:r>
          </w:p>
        </w:tc>
        <w:tc>
          <w:tcPr>
            <w:tcW w:w="940" w:type="dxa"/>
            <w:tcBorders>
              <w:top w:val="nil"/>
              <w:left w:val="nil"/>
              <w:bottom w:val="single" w:sz="4" w:space="0" w:color="auto"/>
              <w:right w:val="single" w:sz="8" w:space="0" w:color="000000"/>
            </w:tcBorders>
            <w:shd w:val="clear" w:color="auto" w:fill="FFFFFF"/>
            <w:vAlign w:val="center"/>
            <w:hideMark/>
          </w:tcPr>
          <w:p w14:paraId="50B12208"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0" w:type="dxa"/>
            <w:tcBorders>
              <w:top w:val="nil"/>
              <w:left w:val="nil"/>
              <w:bottom w:val="single" w:sz="4" w:space="0" w:color="auto"/>
              <w:right w:val="single" w:sz="8" w:space="0" w:color="000000"/>
            </w:tcBorders>
            <w:shd w:val="clear" w:color="auto" w:fill="FFFFFF"/>
            <w:vAlign w:val="center"/>
            <w:hideMark/>
          </w:tcPr>
          <w:p w14:paraId="36736D6A"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0539538D" w14:textId="77777777" w:rsidR="008E779A" w:rsidRDefault="008E779A">
            <w:pPr>
              <w:jc w:val="both"/>
              <w:rPr>
                <w:color w:val="000000"/>
                <w:sz w:val="26"/>
                <w:szCs w:val="26"/>
                <w:lang w:val="en-IN" w:eastAsia="en-IN"/>
              </w:rPr>
            </w:pPr>
            <w:r>
              <w:rPr>
                <w:color w:val="000000"/>
                <w:sz w:val="26"/>
                <w:szCs w:val="26"/>
                <w:lang w:val="en-IN" w:eastAsia="en-IN"/>
              </w:rPr>
              <w:t>birthdate of the logged in person</w:t>
            </w:r>
          </w:p>
        </w:tc>
      </w:tr>
      <w:tr w:rsidR="008E779A" w14:paraId="3AD2E4F0" w14:textId="77777777" w:rsidTr="000A75FB">
        <w:trPr>
          <w:trHeight w:val="688"/>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57A85760" w14:textId="77777777" w:rsidR="008E779A" w:rsidRDefault="008E779A">
            <w:pPr>
              <w:jc w:val="both"/>
              <w:rPr>
                <w:color w:val="000000"/>
                <w:sz w:val="26"/>
                <w:szCs w:val="26"/>
                <w:lang w:val="en-IN" w:eastAsia="en-IN"/>
              </w:rPr>
            </w:pPr>
            <w:r>
              <w:rPr>
                <w:color w:val="000000"/>
                <w:sz w:val="26"/>
                <w:szCs w:val="26"/>
                <w:lang w:val="en-IN" w:eastAsia="en-IN"/>
              </w:rPr>
              <w:t>certification</w:t>
            </w:r>
          </w:p>
        </w:tc>
        <w:tc>
          <w:tcPr>
            <w:tcW w:w="1600" w:type="dxa"/>
            <w:tcBorders>
              <w:top w:val="nil"/>
              <w:left w:val="nil"/>
              <w:bottom w:val="single" w:sz="8" w:space="0" w:color="000000"/>
              <w:right w:val="single" w:sz="8" w:space="0" w:color="000000"/>
            </w:tcBorders>
            <w:shd w:val="clear" w:color="auto" w:fill="FFFFFF"/>
            <w:vAlign w:val="center"/>
            <w:hideMark/>
          </w:tcPr>
          <w:p w14:paraId="702CE979" w14:textId="77777777" w:rsidR="008E779A" w:rsidRDefault="008E779A">
            <w:pPr>
              <w:jc w:val="both"/>
              <w:rPr>
                <w:color w:val="000000"/>
                <w:sz w:val="26"/>
                <w:szCs w:val="26"/>
                <w:lang w:val="en-IN" w:eastAsia="en-IN"/>
              </w:rPr>
            </w:pPr>
            <w:r>
              <w:rPr>
                <w:color w:val="000000"/>
                <w:sz w:val="26"/>
                <w:szCs w:val="26"/>
                <w:lang w:val="en-IN" w:eastAsia="en-IN"/>
              </w:rPr>
              <w:t>Varchar(45)</w:t>
            </w:r>
          </w:p>
        </w:tc>
        <w:tc>
          <w:tcPr>
            <w:tcW w:w="1540" w:type="dxa"/>
            <w:tcBorders>
              <w:top w:val="nil"/>
              <w:left w:val="nil"/>
              <w:bottom w:val="single" w:sz="8" w:space="0" w:color="000000"/>
              <w:right w:val="single" w:sz="8" w:space="0" w:color="000000"/>
            </w:tcBorders>
            <w:shd w:val="clear" w:color="auto" w:fill="FFFFFF"/>
            <w:vAlign w:val="center"/>
            <w:hideMark/>
          </w:tcPr>
          <w:p w14:paraId="0605B182"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23778718"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0" w:type="dxa"/>
            <w:tcBorders>
              <w:top w:val="nil"/>
              <w:left w:val="nil"/>
              <w:bottom w:val="single" w:sz="8" w:space="0" w:color="000000"/>
              <w:right w:val="single" w:sz="8" w:space="0" w:color="000000"/>
            </w:tcBorders>
            <w:shd w:val="clear" w:color="auto" w:fill="FFFFFF"/>
            <w:vAlign w:val="center"/>
            <w:hideMark/>
          </w:tcPr>
          <w:p w14:paraId="3B866668"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2E137096" w14:textId="77777777" w:rsidR="008E779A" w:rsidRDefault="008E779A">
            <w:pPr>
              <w:jc w:val="both"/>
              <w:rPr>
                <w:color w:val="000000"/>
                <w:sz w:val="26"/>
                <w:szCs w:val="26"/>
                <w:lang w:val="en-IN" w:eastAsia="en-IN"/>
              </w:rPr>
            </w:pPr>
            <w:r>
              <w:rPr>
                <w:color w:val="000000"/>
                <w:sz w:val="26"/>
                <w:szCs w:val="26"/>
                <w:lang w:val="en-IN" w:eastAsia="en-IN"/>
              </w:rPr>
              <w:t>certification of expert</w:t>
            </w:r>
          </w:p>
        </w:tc>
      </w:tr>
      <w:tr w:rsidR="008E779A" w14:paraId="386DBC99" w14:textId="77777777" w:rsidTr="000A75FB">
        <w:trPr>
          <w:trHeight w:val="698"/>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47A598BD" w14:textId="77777777" w:rsidR="008E779A" w:rsidRDefault="008E779A">
            <w:pPr>
              <w:jc w:val="both"/>
              <w:rPr>
                <w:color w:val="000000"/>
                <w:sz w:val="26"/>
                <w:szCs w:val="26"/>
                <w:lang w:val="en-IN" w:eastAsia="en-IN"/>
              </w:rPr>
            </w:pPr>
            <w:r>
              <w:rPr>
                <w:color w:val="000000"/>
                <w:sz w:val="26"/>
                <w:szCs w:val="26"/>
                <w:lang w:val="en-IN" w:eastAsia="en-IN"/>
              </w:rPr>
              <w:t>experience</w:t>
            </w:r>
          </w:p>
        </w:tc>
        <w:tc>
          <w:tcPr>
            <w:tcW w:w="1600" w:type="dxa"/>
            <w:tcBorders>
              <w:top w:val="nil"/>
              <w:left w:val="nil"/>
              <w:bottom w:val="single" w:sz="8" w:space="0" w:color="000000"/>
              <w:right w:val="single" w:sz="8" w:space="0" w:color="000000"/>
            </w:tcBorders>
            <w:shd w:val="clear" w:color="auto" w:fill="FFFFFF"/>
            <w:vAlign w:val="center"/>
            <w:hideMark/>
          </w:tcPr>
          <w:p w14:paraId="36E1646D"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7FD6744C" w14:textId="77777777" w:rsidR="008E779A" w:rsidRDefault="008E779A">
            <w:pPr>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61388B7B"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0" w:type="dxa"/>
            <w:tcBorders>
              <w:top w:val="nil"/>
              <w:left w:val="nil"/>
              <w:bottom w:val="single" w:sz="8" w:space="0" w:color="000000"/>
              <w:right w:val="single" w:sz="8" w:space="0" w:color="000000"/>
            </w:tcBorders>
            <w:shd w:val="clear" w:color="auto" w:fill="FFFFFF"/>
            <w:vAlign w:val="center"/>
            <w:hideMark/>
          </w:tcPr>
          <w:p w14:paraId="514BE1E6"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672603D4" w14:textId="77777777" w:rsidR="008E779A" w:rsidRDefault="008E779A">
            <w:pPr>
              <w:jc w:val="both"/>
              <w:rPr>
                <w:color w:val="000000"/>
                <w:sz w:val="26"/>
                <w:szCs w:val="26"/>
                <w:lang w:val="en-IN" w:eastAsia="en-IN"/>
              </w:rPr>
            </w:pPr>
            <w:r>
              <w:rPr>
                <w:color w:val="000000"/>
                <w:sz w:val="26"/>
                <w:szCs w:val="26"/>
                <w:lang w:val="en-IN" w:eastAsia="en-IN"/>
              </w:rPr>
              <w:t>Experience of expert</w:t>
            </w:r>
          </w:p>
        </w:tc>
      </w:tr>
    </w:tbl>
    <w:p w14:paraId="64E91897" w14:textId="77777777" w:rsidR="008E779A" w:rsidRDefault="008E779A" w:rsidP="008E779A">
      <w:pPr>
        <w:keepNext/>
        <w:rPr>
          <w:rFonts w:ascii="Calibri" w:eastAsia="Calibri" w:hAnsi="Calibri" w:cs="Calibri"/>
          <w:b/>
          <w:sz w:val="26"/>
        </w:rPr>
      </w:pPr>
    </w:p>
    <w:p w14:paraId="5D613EFB" w14:textId="77777777" w:rsidR="008E779A" w:rsidRDefault="008E779A" w:rsidP="008E779A">
      <w:pPr>
        <w:keepNext/>
        <w:rPr>
          <w:rFonts w:ascii="Calibri" w:eastAsia="Calibri" w:hAnsi="Calibri" w:cs="Calibri"/>
          <w:b/>
          <w:sz w:val="26"/>
        </w:rPr>
      </w:pPr>
    </w:p>
    <w:p w14:paraId="76BA1320" w14:textId="77777777" w:rsidR="008E779A" w:rsidRDefault="008E779A" w:rsidP="008E779A">
      <w:pPr>
        <w:keepNext/>
        <w:rPr>
          <w:rFonts w:ascii="Calibri" w:eastAsia="Calibri" w:hAnsi="Calibri" w:cs="Calibri"/>
          <w:b/>
          <w:sz w:val="26"/>
        </w:rPr>
      </w:pPr>
      <w:r>
        <w:rPr>
          <w:rFonts w:ascii="Calibri" w:eastAsia="Calibri" w:hAnsi="Calibri" w:cs="Calibri"/>
          <w:b/>
          <w:sz w:val="26"/>
        </w:rPr>
        <w:t>10]</w:t>
      </w:r>
      <w:r>
        <w:rPr>
          <w:rFonts w:ascii="Calibri" w:eastAsia="Calibri" w:hAnsi="Calibri" w:cs="Calibri"/>
          <w:b/>
          <w:sz w:val="26"/>
        </w:rPr>
        <w:tab/>
        <w:t>Pre-built PC Table</w:t>
      </w:r>
    </w:p>
    <w:tbl>
      <w:tblPr>
        <w:tblW w:w="9140" w:type="dxa"/>
        <w:tblInd w:w="118" w:type="dxa"/>
        <w:tblLook w:val="04A0" w:firstRow="1" w:lastRow="0" w:firstColumn="1" w:lastColumn="0" w:noHBand="0" w:noVBand="1"/>
      </w:tblPr>
      <w:tblGrid>
        <w:gridCol w:w="1545"/>
        <w:gridCol w:w="1487"/>
        <w:gridCol w:w="861"/>
        <w:gridCol w:w="1054"/>
        <w:gridCol w:w="1040"/>
        <w:gridCol w:w="3153"/>
      </w:tblGrid>
      <w:tr w:rsidR="008E779A" w14:paraId="3CBD501F" w14:textId="77777777" w:rsidTr="008E779A">
        <w:trPr>
          <w:trHeight w:val="675"/>
        </w:trPr>
        <w:tc>
          <w:tcPr>
            <w:tcW w:w="1449"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B7C9AB3"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301" w:type="dxa"/>
            <w:tcBorders>
              <w:top w:val="single" w:sz="8" w:space="0" w:color="000000"/>
              <w:left w:val="nil"/>
              <w:bottom w:val="single" w:sz="8" w:space="0" w:color="000000"/>
              <w:right w:val="single" w:sz="8" w:space="0" w:color="000000"/>
            </w:tcBorders>
            <w:shd w:val="clear" w:color="auto" w:fill="FFFFFF"/>
            <w:vAlign w:val="center"/>
            <w:hideMark/>
          </w:tcPr>
          <w:p w14:paraId="5647AA67"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910" w:type="dxa"/>
            <w:tcBorders>
              <w:top w:val="single" w:sz="8" w:space="0" w:color="000000"/>
              <w:left w:val="nil"/>
              <w:bottom w:val="single" w:sz="8" w:space="0" w:color="000000"/>
              <w:right w:val="single" w:sz="8" w:space="0" w:color="000000"/>
            </w:tcBorders>
            <w:shd w:val="clear" w:color="auto" w:fill="FFFFFF"/>
            <w:vAlign w:val="center"/>
            <w:hideMark/>
          </w:tcPr>
          <w:p w14:paraId="16612868"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950" w:type="dxa"/>
            <w:tcBorders>
              <w:top w:val="single" w:sz="8" w:space="0" w:color="000000"/>
              <w:left w:val="nil"/>
              <w:bottom w:val="single" w:sz="8" w:space="0" w:color="000000"/>
              <w:right w:val="single" w:sz="8" w:space="0" w:color="000000"/>
            </w:tcBorders>
            <w:shd w:val="clear" w:color="auto" w:fill="FFFFFF"/>
            <w:vAlign w:val="center"/>
            <w:hideMark/>
          </w:tcPr>
          <w:p w14:paraId="2857E258"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948" w:type="dxa"/>
            <w:tcBorders>
              <w:top w:val="single" w:sz="8" w:space="0" w:color="000000"/>
              <w:left w:val="nil"/>
              <w:bottom w:val="single" w:sz="8" w:space="0" w:color="000000"/>
              <w:right w:val="single" w:sz="8" w:space="0" w:color="000000"/>
            </w:tcBorders>
            <w:shd w:val="clear" w:color="auto" w:fill="FFFFFF"/>
            <w:vAlign w:val="center"/>
            <w:hideMark/>
          </w:tcPr>
          <w:p w14:paraId="4E930529"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3582" w:type="dxa"/>
            <w:tcBorders>
              <w:top w:val="single" w:sz="8" w:space="0" w:color="000000"/>
              <w:left w:val="nil"/>
              <w:bottom w:val="single" w:sz="8" w:space="0" w:color="000000"/>
              <w:right w:val="single" w:sz="8" w:space="0" w:color="000000"/>
            </w:tcBorders>
            <w:shd w:val="clear" w:color="auto" w:fill="FFFFFF"/>
            <w:vAlign w:val="center"/>
            <w:hideMark/>
          </w:tcPr>
          <w:p w14:paraId="7939E2C3"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1B350A4F" w14:textId="77777777" w:rsidTr="008E779A">
        <w:trPr>
          <w:trHeight w:val="675"/>
        </w:trPr>
        <w:tc>
          <w:tcPr>
            <w:tcW w:w="1449" w:type="dxa"/>
            <w:tcBorders>
              <w:top w:val="nil"/>
              <w:left w:val="single" w:sz="8" w:space="0" w:color="000000"/>
              <w:bottom w:val="single" w:sz="8" w:space="0" w:color="000000"/>
              <w:right w:val="single" w:sz="8" w:space="0" w:color="000000"/>
            </w:tcBorders>
            <w:shd w:val="clear" w:color="auto" w:fill="FFFFFF"/>
            <w:vAlign w:val="center"/>
            <w:hideMark/>
          </w:tcPr>
          <w:p w14:paraId="45B783B6" w14:textId="77777777" w:rsidR="008E779A" w:rsidRDefault="008E779A">
            <w:pPr>
              <w:jc w:val="both"/>
              <w:rPr>
                <w:color w:val="000000"/>
                <w:sz w:val="26"/>
                <w:szCs w:val="26"/>
                <w:lang w:val="en-IN" w:eastAsia="en-IN"/>
              </w:rPr>
            </w:pPr>
            <w:r>
              <w:rPr>
                <w:color w:val="000000"/>
                <w:sz w:val="26"/>
                <w:szCs w:val="26"/>
                <w:lang w:val="en-IN" w:eastAsia="en-IN"/>
              </w:rPr>
              <w:t>pc_id</w:t>
            </w:r>
          </w:p>
        </w:tc>
        <w:tc>
          <w:tcPr>
            <w:tcW w:w="1301" w:type="dxa"/>
            <w:tcBorders>
              <w:top w:val="nil"/>
              <w:left w:val="nil"/>
              <w:bottom w:val="single" w:sz="8" w:space="0" w:color="000000"/>
              <w:right w:val="single" w:sz="8" w:space="0" w:color="000000"/>
            </w:tcBorders>
            <w:shd w:val="clear" w:color="auto" w:fill="FFFFFF"/>
            <w:vAlign w:val="center"/>
            <w:hideMark/>
          </w:tcPr>
          <w:p w14:paraId="2C44BDC7"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910" w:type="dxa"/>
            <w:tcBorders>
              <w:top w:val="nil"/>
              <w:left w:val="nil"/>
              <w:bottom w:val="single" w:sz="8" w:space="0" w:color="000000"/>
              <w:right w:val="single" w:sz="8" w:space="0" w:color="000000"/>
            </w:tcBorders>
            <w:shd w:val="clear" w:color="auto" w:fill="FFFFFF"/>
            <w:vAlign w:val="center"/>
            <w:hideMark/>
          </w:tcPr>
          <w:p w14:paraId="64313AE8" w14:textId="77777777" w:rsidR="008E779A" w:rsidRDefault="008E779A">
            <w:pPr>
              <w:jc w:val="both"/>
              <w:rPr>
                <w:color w:val="000000"/>
                <w:sz w:val="26"/>
                <w:szCs w:val="26"/>
                <w:lang w:val="en-IN" w:eastAsia="en-IN"/>
              </w:rPr>
            </w:pPr>
            <w:r>
              <w:rPr>
                <w:color w:val="000000"/>
                <w:sz w:val="26"/>
                <w:szCs w:val="26"/>
                <w:lang w:val="en-IN" w:eastAsia="en-IN"/>
              </w:rPr>
              <w:t>No</w:t>
            </w:r>
          </w:p>
        </w:tc>
        <w:tc>
          <w:tcPr>
            <w:tcW w:w="950" w:type="dxa"/>
            <w:tcBorders>
              <w:top w:val="nil"/>
              <w:left w:val="nil"/>
              <w:bottom w:val="single" w:sz="8" w:space="0" w:color="000000"/>
              <w:right w:val="single" w:sz="8" w:space="0" w:color="000000"/>
            </w:tcBorders>
            <w:shd w:val="clear" w:color="auto" w:fill="FFFFFF"/>
            <w:vAlign w:val="center"/>
            <w:hideMark/>
          </w:tcPr>
          <w:p w14:paraId="4FADB849"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948" w:type="dxa"/>
            <w:tcBorders>
              <w:top w:val="nil"/>
              <w:left w:val="nil"/>
              <w:bottom w:val="single" w:sz="8" w:space="0" w:color="000000"/>
              <w:right w:val="single" w:sz="8" w:space="0" w:color="000000"/>
            </w:tcBorders>
            <w:shd w:val="clear" w:color="auto" w:fill="FFFFFF"/>
            <w:vAlign w:val="center"/>
            <w:hideMark/>
          </w:tcPr>
          <w:p w14:paraId="5683B8D6" w14:textId="77777777" w:rsidR="008E779A" w:rsidRDefault="008E779A">
            <w:pPr>
              <w:jc w:val="both"/>
              <w:rPr>
                <w:color w:val="000000"/>
                <w:sz w:val="26"/>
                <w:szCs w:val="26"/>
                <w:lang w:val="en-IN" w:eastAsia="en-IN"/>
              </w:rPr>
            </w:pPr>
            <w:r>
              <w:rPr>
                <w:color w:val="000000"/>
                <w:sz w:val="26"/>
                <w:szCs w:val="26"/>
                <w:lang w:val="en-IN" w:eastAsia="en-IN"/>
              </w:rPr>
              <w:t> </w:t>
            </w:r>
          </w:p>
        </w:tc>
        <w:tc>
          <w:tcPr>
            <w:tcW w:w="3582" w:type="dxa"/>
            <w:tcBorders>
              <w:top w:val="nil"/>
              <w:left w:val="nil"/>
              <w:bottom w:val="single" w:sz="8" w:space="0" w:color="000000"/>
              <w:right w:val="single" w:sz="8" w:space="0" w:color="000000"/>
            </w:tcBorders>
            <w:shd w:val="clear" w:color="auto" w:fill="FFFFFF"/>
            <w:vAlign w:val="center"/>
            <w:hideMark/>
          </w:tcPr>
          <w:p w14:paraId="1656CE4C" w14:textId="77777777" w:rsidR="008E779A" w:rsidRDefault="008E779A">
            <w:pPr>
              <w:jc w:val="both"/>
              <w:rPr>
                <w:color w:val="000000"/>
                <w:sz w:val="26"/>
                <w:szCs w:val="26"/>
                <w:lang w:val="en-IN" w:eastAsia="en-IN"/>
              </w:rPr>
            </w:pPr>
            <w:r>
              <w:rPr>
                <w:color w:val="000000"/>
                <w:sz w:val="26"/>
                <w:szCs w:val="26"/>
                <w:lang w:val="en-IN" w:eastAsia="en-IN"/>
              </w:rPr>
              <w:t>Pc id</w:t>
            </w:r>
          </w:p>
        </w:tc>
      </w:tr>
      <w:tr w:rsidR="008E779A" w14:paraId="5552DA4B" w14:textId="77777777" w:rsidTr="008E779A">
        <w:trPr>
          <w:trHeight w:val="675"/>
        </w:trPr>
        <w:tc>
          <w:tcPr>
            <w:tcW w:w="1449" w:type="dxa"/>
            <w:tcBorders>
              <w:top w:val="nil"/>
              <w:left w:val="single" w:sz="8" w:space="0" w:color="000000"/>
              <w:bottom w:val="single" w:sz="8" w:space="0" w:color="000000"/>
              <w:right w:val="single" w:sz="8" w:space="0" w:color="000000"/>
            </w:tcBorders>
            <w:shd w:val="clear" w:color="auto" w:fill="FFFFFF"/>
            <w:vAlign w:val="center"/>
            <w:hideMark/>
          </w:tcPr>
          <w:p w14:paraId="5CD9443A" w14:textId="77777777" w:rsidR="008E779A" w:rsidRDefault="008E779A">
            <w:pPr>
              <w:jc w:val="both"/>
              <w:rPr>
                <w:color w:val="000000"/>
                <w:sz w:val="26"/>
                <w:szCs w:val="26"/>
                <w:lang w:val="en-IN" w:eastAsia="en-IN"/>
              </w:rPr>
            </w:pPr>
            <w:r>
              <w:rPr>
                <w:color w:val="000000"/>
                <w:sz w:val="26"/>
                <w:szCs w:val="26"/>
                <w:lang w:val="en-IN" w:eastAsia="en-IN"/>
              </w:rPr>
              <w:t>expert_id</w:t>
            </w:r>
          </w:p>
        </w:tc>
        <w:tc>
          <w:tcPr>
            <w:tcW w:w="1301" w:type="dxa"/>
            <w:tcBorders>
              <w:top w:val="nil"/>
              <w:left w:val="nil"/>
              <w:bottom w:val="single" w:sz="8" w:space="0" w:color="000000"/>
              <w:right w:val="single" w:sz="8" w:space="0" w:color="000000"/>
            </w:tcBorders>
            <w:shd w:val="clear" w:color="auto" w:fill="FFFFFF"/>
            <w:vAlign w:val="center"/>
            <w:hideMark/>
          </w:tcPr>
          <w:p w14:paraId="161B4282"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910" w:type="dxa"/>
            <w:tcBorders>
              <w:top w:val="nil"/>
              <w:left w:val="nil"/>
              <w:bottom w:val="single" w:sz="8" w:space="0" w:color="000000"/>
              <w:right w:val="single" w:sz="8" w:space="0" w:color="000000"/>
            </w:tcBorders>
            <w:shd w:val="clear" w:color="auto" w:fill="FFFFFF"/>
            <w:vAlign w:val="center"/>
            <w:hideMark/>
          </w:tcPr>
          <w:p w14:paraId="2ED33C1C" w14:textId="77777777" w:rsidR="008E779A" w:rsidRDefault="008E779A">
            <w:pPr>
              <w:jc w:val="both"/>
              <w:rPr>
                <w:color w:val="000000"/>
                <w:sz w:val="26"/>
                <w:szCs w:val="26"/>
                <w:lang w:val="en-IN" w:eastAsia="en-IN"/>
              </w:rPr>
            </w:pPr>
            <w:r>
              <w:rPr>
                <w:color w:val="000000"/>
                <w:sz w:val="26"/>
                <w:szCs w:val="26"/>
                <w:lang w:val="en-IN" w:eastAsia="en-IN"/>
              </w:rPr>
              <w:t>No</w:t>
            </w:r>
          </w:p>
        </w:tc>
        <w:tc>
          <w:tcPr>
            <w:tcW w:w="950" w:type="dxa"/>
            <w:tcBorders>
              <w:top w:val="nil"/>
              <w:left w:val="nil"/>
              <w:bottom w:val="single" w:sz="8" w:space="0" w:color="000000"/>
              <w:right w:val="single" w:sz="8" w:space="0" w:color="000000"/>
            </w:tcBorders>
            <w:shd w:val="clear" w:color="auto" w:fill="FFFFFF"/>
            <w:vAlign w:val="center"/>
            <w:hideMark/>
          </w:tcPr>
          <w:p w14:paraId="78B5D190"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948" w:type="dxa"/>
            <w:tcBorders>
              <w:top w:val="nil"/>
              <w:left w:val="nil"/>
              <w:bottom w:val="single" w:sz="8" w:space="0" w:color="000000"/>
              <w:right w:val="single" w:sz="8" w:space="0" w:color="000000"/>
            </w:tcBorders>
            <w:shd w:val="clear" w:color="auto" w:fill="FFFFFF"/>
            <w:vAlign w:val="center"/>
            <w:hideMark/>
          </w:tcPr>
          <w:p w14:paraId="723587E2" w14:textId="77777777" w:rsidR="008E779A" w:rsidRDefault="008E779A">
            <w:pPr>
              <w:rPr>
                <w:color w:val="000000"/>
                <w:sz w:val="26"/>
                <w:szCs w:val="26"/>
                <w:lang w:val="en-IN" w:eastAsia="en-IN"/>
              </w:rPr>
            </w:pPr>
            <w:r>
              <w:rPr>
                <w:color w:val="000000"/>
                <w:sz w:val="26"/>
                <w:szCs w:val="26"/>
                <w:lang w:val="en-IN" w:eastAsia="en-IN"/>
              </w:rPr>
              <w:t> </w:t>
            </w:r>
          </w:p>
        </w:tc>
        <w:tc>
          <w:tcPr>
            <w:tcW w:w="3582" w:type="dxa"/>
            <w:tcBorders>
              <w:top w:val="nil"/>
              <w:left w:val="nil"/>
              <w:bottom w:val="single" w:sz="8" w:space="0" w:color="000000"/>
              <w:right w:val="single" w:sz="8" w:space="0" w:color="000000"/>
            </w:tcBorders>
            <w:shd w:val="clear" w:color="auto" w:fill="FFFFFF"/>
            <w:vAlign w:val="center"/>
            <w:hideMark/>
          </w:tcPr>
          <w:p w14:paraId="0AAACBA3" w14:textId="77777777" w:rsidR="008E779A" w:rsidRDefault="008E779A">
            <w:pPr>
              <w:jc w:val="both"/>
              <w:rPr>
                <w:color w:val="000000"/>
                <w:sz w:val="26"/>
                <w:szCs w:val="26"/>
                <w:lang w:val="en-IN" w:eastAsia="en-IN"/>
              </w:rPr>
            </w:pPr>
            <w:r>
              <w:rPr>
                <w:color w:val="000000"/>
                <w:sz w:val="26"/>
                <w:szCs w:val="26"/>
                <w:lang w:val="en-IN" w:eastAsia="en-IN"/>
              </w:rPr>
              <w:t>Expert id</w:t>
            </w:r>
          </w:p>
        </w:tc>
      </w:tr>
      <w:tr w:rsidR="008E779A" w14:paraId="7021ED5A" w14:textId="77777777" w:rsidTr="008E779A">
        <w:trPr>
          <w:trHeight w:val="780"/>
        </w:trPr>
        <w:tc>
          <w:tcPr>
            <w:tcW w:w="1449" w:type="dxa"/>
            <w:tcBorders>
              <w:top w:val="nil"/>
              <w:left w:val="single" w:sz="8" w:space="0" w:color="000000"/>
              <w:bottom w:val="single" w:sz="8" w:space="0" w:color="000000"/>
              <w:right w:val="single" w:sz="8" w:space="0" w:color="000000"/>
            </w:tcBorders>
            <w:shd w:val="clear" w:color="auto" w:fill="FFFFFF"/>
            <w:vAlign w:val="center"/>
            <w:hideMark/>
          </w:tcPr>
          <w:p w14:paraId="668D6448" w14:textId="77777777" w:rsidR="008E779A" w:rsidRDefault="008E779A">
            <w:pPr>
              <w:jc w:val="both"/>
              <w:rPr>
                <w:color w:val="000000"/>
                <w:sz w:val="26"/>
                <w:szCs w:val="26"/>
                <w:lang w:val="en-IN" w:eastAsia="en-IN"/>
              </w:rPr>
            </w:pPr>
            <w:r>
              <w:rPr>
                <w:color w:val="000000"/>
                <w:sz w:val="26"/>
                <w:szCs w:val="26"/>
                <w:lang w:val="en-IN" w:eastAsia="en-IN"/>
              </w:rPr>
              <w:t>monitor</w:t>
            </w:r>
          </w:p>
        </w:tc>
        <w:tc>
          <w:tcPr>
            <w:tcW w:w="1301" w:type="dxa"/>
            <w:tcBorders>
              <w:top w:val="nil"/>
              <w:left w:val="nil"/>
              <w:bottom w:val="single" w:sz="4" w:space="0" w:color="auto"/>
              <w:right w:val="single" w:sz="8" w:space="0" w:color="000000"/>
            </w:tcBorders>
            <w:shd w:val="clear" w:color="auto" w:fill="FFFFFF"/>
            <w:vAlign w:val="center"/>
            <w:hideMark/>
          </w:tcPr>
          <w:p w14:paraId="594D13B8" w14:textId="77777777" w:rsidR="008E779A" w:rsidRDefault="008E779A">
            <w:pPr>
              <w:jc w:val="both"/>
              <w:rPr>
                <w:color w:val="000000"/>
                <w:sz w:val="26"/>
                <w:szCs w:val="26"/>
                <w:lang w:val="en-IN" w:eastAsia="en-IN"/>
              </w:rPr>
            </w:pPr>
            <w:r>
              <w:rPr>
                <w:color w:val="000000"/>
                <w:sz w:val="26"/>
                <w:szCs w:val="26"/>
                <w:lang w:val="en-IN" w:eastAsia="en-IN"/>
              </w:rPr>
              <w:t>Varchar(45)</w:t>
            </w:r>
          </w:p>
        </w:tc>
        <w:tc>
          <w:tcPr>
            <w:tcW w:w="910" w:type="dxa"/>
            <w:tcBorders>
              <w:top w:val="nil"/>
              <w:left w:val="nil"/>
              <w:bottom w:val="single" w:sz="8" w:space="0" w:color="000000"/>
              <w:right w:val="single" w:sz="8" w:space="0" w:color="000000"/>
            </w:tcBorders>
            <w:shd w:val="clear" w:color="auto" w:fill="FFFFFF"/>
            <w:vAlign w:val="center"/>
            <w:hideMark/>
          </w:tcPr>
          <w:p w14:paraId="7CFA5374" w14:textId="77777777" w:rsidR="008E779A" w:rsidRDefault="008E779A">
            <w:pPr>
              <w:jc w:val="both"/>
              <w:rPr>
                <w:color w:val="000000"/>
                <w:sz w:val="26"/>
                <w:szCs w:val="26"/>
                <w:lang w:val="en-IN" w:eastAsia="en-IN"/>
              </w:rPr>
            </w:pPr>
            <w:r>
              <w:rPr>
                <w:color w:val="000000"/>
                <w:sz w:val="26"/>
                <w:szCs w:val="26"/>
                <w:lang w:val="en-IN" w:eastAsia="en-IN"/>
              </w:rPr>
              <w:t>No</w:t>
            </w:r>
          </w:p>
        </w:tc>
        <w:tc>
          <w:tcPr>
            <w:tcW w:w="950" w:type="dxa"/>
            <w:tcBorders>
              <w:top w:val="nil"/>
              <w:left w:val="nil"/>
              <w:bottom w:val="single" w:sz="8" w:space="0" w:color="000000"/>
              <w:right w:val="single" w:sz="8" w:space="0" w:color="000000"/>
            </w:tcBorders>
            <w:shd w:val="clear" w:color="auto" w:fill="FFFFFF"/>
            <w:vAlign w:val="center"/>
            <w:hideMark/>
          </w:tcPr>
          <w:p w14:paraId="2A6092A3"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8" w:type="dxa"/>
            <w:tcBorders>
              <w:top w:val="nil"/>
              <w:left w:val="nil"/>
              <w:bottom w:val="single" w:sz="8" w:space="0" w:color="000000"/>
              <w:right w:val="single" w:sz="8" w:space="0" w:color="000000"/>
            </w:tcBorders>
            <w:shd w:val="clear" w:color="auto" w:fill="FFFFFF"/>
            <w:vAlign w:val="center"/>
            <w:hideMark/>
          </w:tcPr>
          <w:p w14:paraId="55E636AE" w14:textId="77777777" w:rsidR="008E779A" w:rsidRDefault="008E779A">
            <w:pPr>
              <w:rPr>
                <w:color w:val="000000"/>
                <w:sz w:val="26"/>
                <w:szCs w:val="26"/>
                <w:lang w:val="en-IN" w:eastAsia="en-IN"/>
              </w:rPr>
            </w:pPr>
            <w:r>
              <w:rPr>
                <w:color w:val="000000"/>
                <w:sz w:val="26"/>
                <w:szCs w:val="26"/>
                <w:lang w:val="en-IN" w:eastAsia="en-IN"/>
              </w:rPr>
              <w:t> </w:t>
            </w:r>
          </w:p>
        </w:tc>
        <w:tc>
          <w:tcPr>
            <w:tcW w:w="3582" w:type="dxa"/>
            <w:tcBorders>
              <w:top w:val="nil"/>
              <w:left w:val="nil"/>
              <w:bottom w:val="single" w:sz="8" w:space="0" w:color="000000"/>
              <w:right w:val="single" w:sz="8" w:space="0" w:color="000000"/>
            </w:tcBorders>
            <w:shd w:val="clear" w:color="auto" w:fill="FFFFFF"/>
            <w:vAlign w:val="center"/>
            <w:hideMark/>
          </w:tcPr>
          <w:p w14:paraId="7BCC8547" w14:textId="77777777" w:rsidR="008E779A" w:rsidRDefault="008E779A">
            <w:pPr>
              <w:jc w:val="both"/>
              <w:rPr>
                <w:color w:val="000000"/>
                <w:sz w:val="26"/>
                <w:szCs w:val="26"/>
                <w:lang w:val="en-IN" w:eastAsia="en-IN"/>
              </w:rPr>
            </w:pPr>
            <w:r>
              <w:rPr>
                <w:color w:val="000000"/>
                <w:sz w:val="26"/>
                <w:szCs w:val="26"/>
                <w:lang w:val="en-IN" w:eastAsia="en-IN"/>
              </w:rPr>
              <w:t>Specifications of the moniter used for building  the pc</w:t>
            </w:r>
          </w:p>
        </w:tc>
      </w:tr>
      <w:tr w:rsidR="008E779A" w14:paraId="3910143B" w14:textId="77777777" w:rsidTr="008E779A">
        <w:trPr>
          <w:trHeight w:val="750"/>
        </w:trPr>
        <w:tc>
          <w:tcPr>
            <w:tcW w:w="1449" w:type="dxa"/>
            <w:tcBorders>
              <w:top w:val="nil"/>
              <w:left w:val="single" w:sz="8" w:space="0" w:color="000000"/>
              <w:bottom w:val="single" w:sz="8" w:space="0" w:color="000000"/>
              <w:right w:val="single" w:sz="8" w:space="0" w:color="000000"/>
            </w:tcBorders>
            <w:shd w:val="clear" w:color="auto" w:fill="FFFFFF"/>
            <w:vAlign w:val="center"/>
            <w:hideMark/>
          </w:tcPr>
          <w:p w14:paraId="609B7993" w14:textId="77777777" w:rsidR="008E779A" w:rsidRDefault="008E779A">
            <w:pPr>
              <w:jc w:val="both"/>
              <w:rPr>
                <w:color w:val="000000"/>
                <w:sz w:val="26"/>
                <w:szCs w:val="26"/>
                <w:lang w:val="en-IN" w:eastAsia="en-IN"/>
              </w:rPr>
            </w:pPr>
            <w:r>
              <w:rPr>
                <w:color w:val="000000"/>
                <w:sz w:val="26"/>
                <w:szCs w:val="26"/>
                <w:lang w:val="en-IN" w:eastAsia="en-IN"/>
              </w:rPr>
              <w:t>keyboard</w:t>
            </w:r>
          </w:p>
        </w:tc>
        <w:tc>
          <w:tcPr>
            <w:tcW w:w="1301" w:type="dxa"/>
            <w:tcBorders>
              <w:top w:val="single" w:sz="8" w:space="0" w:color="000000"/>
              <w:left w:val="nil"/>
              <w:bottom w:val="single" w:sz="4" w:space="0" w:color="auto"/>
              <w:right w:val="single" w:sz="8" w:space="0" w:color="000000"/>
            </w:tcBorders>
            <w:shd w:val="clear" w:color="auto" w:fill="FFFFFF"/>
            <w:vAlign w:val="center"/>
            <w:hideMark/>
          </w:tcPr>
          <w:p w14:paraId="4793DB30" w14:textId="77777777" w:rsidR="008E779A" w:rsidRDefault="008E779A">
            <w:pPr>
              <w:jc w:val="both"/>
              <w:rPr>
                <w:color w:val="000000"/>
                <w:sz w:val="26"/>
                <w:szCs w:val="26"/>
                <w:lang w:val="en-IN" w:eastAsia="en-IN"/>
              </w:rPr>
            </w:pPr>
            <w:r>
              <w:rPr>
                <w:color w:val="000000"/>
                <w:sz w:val="26"/>
                <w:szCs w:val="26"/>
                <w:lang w:val="en-IN" w:eastAsia="en-IN"/>
              </w:rPr>
              <w:t>Varchar(45)</w:t>
            </w:r>
          </w:p>
        </w:tc>
        <w:tc>
          <w:tcPr>
            <w:tcW w:w="910" w:type="dxa"/>
            <w:tcBorders>
              <w:top w:val="nil"/>
              <w:left w:val="nil"/>
              <w:bottom w:val="single" w:sz="8" w:space="0" w:color="000000"/>
              <w:right w:val="single" w:sz="8" w:space="0" w:color="000000"/>
            </w:tcBorders>
            <w:shd w:val="clear" w:color="auto" w:fill="FFFFFF"/>
            <w:vAlign w:val="center"/>
            <w:hideMark/>
          </w:tcPr>
          <w:p w14:paraId="0E4C91AA" w14:textId="77777777" w:rsidR="008E779A" w:rsidRDefault="008E779A">
            <w:pPr>
              <w:jc w:val="both"/>
              <w:rPr>
                <w:color w:val="000000"/>
                <w:sz w:val="26"/>
                <w:szCs w:val="26"/>
                <w:lang w:val="en-IN" w:eastAsia="en-IN"/>
              </w:rPr>
            </w:pPr>
            <w:r>
              <w:rPr>
                <w:color w:val="000000"/>
                <w:sz w:val="26"/>
                <w:szCs w:val="26"/>
                <w:lang w:val="en-IN" w:eastAsia="en-IN"/>
              </w:rPr>
              <w:t>No</w:t>
            </w:r>
          </w:p>
        </w:tc>
        <w:tc>
          <w:tcPr>
            <w:tcW w:w="950" w:type="dxa"/>
            <w:tcBorders>
              <w:top w:val="nil"/>
              <w:left w:val="nil"/>
              <w:bottom w:val="single" w:sz="8" w:space="0" w:color="000000"/>
              <w:right w:val="single" w:sz="8" w:space="0" w:color="000000"/>
            </w:tcBorders>
            <w:shd w:val="clear" w:color="auto" w:fill="FFFFFF"/>
            <w:vAlign w:val="center"/>
            <w:hideMark/>
          </w:tcPr>
          <w:p w14:paraId="2A7CD657"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8" w:type="dxa"/>
            <w:tcBorders>
              <w:top w:val="nil"/>
              <w:left w:val="nil"/>
              <w:bottom w:val="single" w:sz="8" w:space="0" w:color="000000"/>
              <w:right w:val="single" w:sz="8" w:space="0" w:color="000000"/>
            </w:tcBorders>
            <w:shd w:val="clear" w:color="auto" w:fill="FFFFFF"/>
            <w:vAlign w:val="center"/>
            <w:hideMark/>
          </w:tcPr>
          <w:p w14:paraId="12378832" w14:textId="77777777" w:rsidR="008E779A" w:rsidRDefault="008E779A">
            <w:pPr>
              <w:rPr>
                <w:color w:val="000000"/>
                <w:sz w:val="26"/>
                <w:szCs w:val="26"/>
                <w:lang w:val="en-IN" w:eastAsia="en-IN"/>
              </w:rPr>
            </w:pPr>
            <w:r>
              <w:rPr>
                <w:color w:val="000000"/>
                <w:sz w:val="26"/>
                <w:szCs w:val="26"/>
                <w:lang w:val="en-IN" w:eastAsia="en-IN"/>
              </w:rPr>
              <w:t> </w:t>
            </w:r>
          </w:p>
        </w:tc>
        <w:tc>
          <w:tcPr>
            <w:tcW w:w="3582" w:type="dxa"/>
            <w:tcBorders>
              <w:top w:val="nil"/>
              <w:left w:val="nil"/>
              <w:bottom w:val="single" w:sz="8" w:space="0" w:color="000000"/>
              <w:right w:val="single" w:sz="8" w:space="0" w:color="000000"/>
            </w:tcBorders>
            <w:shd w:val="clear" w:color="auto" w:fill="FFFFFF"/>
            <w:vAlign w:val="center"/>
            <w:hideMark/>
          </w:tcPr>
          <w:p w14:paraId="7770AFAA" w14:textId="77777777" w:rsidR="008E779A" w:rsidRDefault="008E779A">
            <w:pPr>
              <w:jc w:val="both"/>
              <w:rPr>
                <w:color w:val="000000"/>
                <w:sz w:val="26"/>
                <w:szCs w:val="26"/>
                <w:lang w:val="en-IN" w:eastAsia="en-IN"/>
              </w:rPr>
            </w:pPr>
            <w:r>
              <w:rPr>
                <w:color w:val="000000"/>
                <w:sz w:val="26"/>
                <w:szCs w:val="26"/>
                <w:lang w:val="en-IN" w:eastAsia="en-IN"/>
              </w:rPr>
              <w:t>Specifications of the keyboard used for building  the pc</w:t>
            </w:r>
          </w:p>
        </w:tc>
      </w:tr>
      <w:tr w:rsidR="008E779A" w14:paraId="4E31AD20" w14:textId="77777777" w:rsidTr="008E779A">
        <w:trPr>
          <w:trHeight w:val="705"/>
        </w:trPr>
        <w:tc>
          <w:tcPr>
            <w:tcW w:w="1449" w:type="dxa"/>
            <w:tcBorders>
              <w:top w:val="nil"/>
              <w:left w:val="single" w:sz="8" w:space="0" w:color="000000"/>
              <w:bottom w:val="single" w:sz="8" w:space="0" w:color="000000"/>
              <w:right w:val="single" w:sz="8" w:space="0" w:color="000000"/>
            </w:tcBorders>
            <w:shd w:val="clear" w:color="auto" w:fill="FFFFFF"/>
            <w:vAlign w:val="center"/>
            <w:hideMark/>
          </w:tcPr>
          <w:p w14:paraId="38E4DE7F" w14:textId="77777777" w:rsidR="008E779A" w:rsidRDefault="008E779A">
            <w:pPr>
              <w:jc w:val="both"/>
              <w:rPr>
                <w:color w:val="000000"/>
                <w:sz w:val="26"/>
                <w:szCs w:val="26"/>
                <w:lang w:val="en-IN" w:eastAsia="en-IN"/>
              </w:rPr>
            </w:pPr>
            <w:r>
              <w:rPr>
                <w:color w:val="000000"/>
                <w:sz w:val="26"/>
                <w:szCs w:val="26"/>
                <w:lang w:val="en-IN" w:eastAsia="en-IN"/>
              </w:rPr>
              <w:t>cpu</w:t>
            </w:r>
          </w:p>
        </w:tc>
        <w:tc>
          <w:tcPr>
            <w:tcW w:w="1301" w:type="dxa"/>
            <w:tcBorders>
              <w:top w:val="single" w:sz="8" w:space="0" w:color="000000"/>
              <w:left w:val="nil"/>
              <w:bottom w:val="single" w:sz="4" w:space="0" w:color="auto"/>
              <w:right w:val="single" w:sz="8" w:space="0" w:color="000000"/>
            </w:tcBorders>
            <w:shd w:val="clear" w:color="auto" w:fill="FFFFFF"/>
            <w:vAlign w:val="center"/>
            <w:hideMark/>
          </w:tcPr>
          <w:p w14:paraId="3F38776B" w14:textId="77777777" w:rsidR="008E779A" w:rsidRDefault="008E779A">
            <w:pPr>
              <w:jc w:val="both"/>
              <w:rPr>
                <w:color w:val="000000"/>
                <w:sz w:val="26"/>
                <w:szCs w:val="26"/>
                <w:lang w:val="en-IN" w:eastAsia="en-IN"/>
              </w:rPr>
            </w:pPr>
            <w:r>
              <w:rPr>
                <w:color w:val="000000"/>
                <w:sz w:val="26"/>
                <w:szCs w:val="26"/>
                <w:lang w:val="en-IN" w:eastAsia="en-IN"/>
              </w:rPr>
              <w:t>Varchar(45)</w:t>
            </w:r>
          </w:p>
        </w:tc>
        <w:tc>
          <w:tcPr>
            <w:tcW w:w="910" w:type="dxa"/>
            <w:tcBorders>
              <w:top w:val="nil"/>
              <w:left w:val="nil"/>
              <w:bottom w:val="single" w:sz="8" w:space="0" w:color="000000"/>
              <w:right w:val="single" w:sz="8" w:space="0" w:color="000000"/>
            </w:tcBorders>
            <w:shd w:val="clear" w:color="auto" w:fill="FFFFFF"/>
            <w:vAlign w:val="center"/>
            <w:hideMark/>
          </w:tcPr>
          <w:p w14:paraId="744A1012" w14:textId="77777777" w:rsidR="008E779A" w:rsidRDefault="008E779A">
            <w:pPr>
              <w:jc w:val="both"/>
              <w:rPr>
                <w:color w:val="000000"/>
                <w:sz w:val="26"/>
                <w:szCs w:val="26"/>
                <w:lang w:val="en-IN" w:eastAsia="en-IN"/>
              </w:rPr>
            </w:pPr>
            <w:r>
              <w:rPr>
                <w:color w:val="000000"/>
                <w:sz w:val="26"/>
                <w:szCs w:val="26"/>
                <w:lang w:val="en-IN" w:eastAsia="en-IN"/>
              </w:rPr>
              <w:t>No</w:t>
            </w:r>
          </w:p>
        </w:tc>
        <w:tc>
          <w:tcPr>
            <w:tcW w:w="950" w:type="dxa"/>
            <w:tcBorders>
              <w:top w:val="nil"/>
              <w:left w:val="nil"/>
              <w:bottom w:val="single" w:sz="8" w:space="0" w:color="000000"/>
              <w:right w:val="single" w:sz="8" w:space="0" w:color="000000"/>
            </w:tcBorders>
            <w:shd w:val="clear" w:color="auto" w:fill="FFFFFF"/>
            <w:vAlign w:val="center"/>
            <w:hideMark/>
          </w:tcPr>
          <w:p w14:paraId="58577853"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8" w:type="dxa"/>
            <w:tcBorders>
              <w:top w:val="nil"/>
              <w:left w:val="nil"/>
              <w:bottom w:val="single" w:sz="8" w:space="0" w:color="000000"/>
              <w:right w:val="single" w:sz="8" w:space="0" w:color="000000"/>
            </w:tcBorders>
            <w:shd w:val="clear" w:color="auto" w:fill="FFFFFF"/>
            <w:vAlign w:val="center"/>
            <w:hideMark/>
          </w:tcPr>
          <w:p w14:paraId="2EAFF6AC" w14:textId="77777777" w:rsidR="008E779A" w:rsidRDefault="008E779A">
            <w:pPr>
              <w:rPr>
                <w:color w:val="000000"/>
                <w:sz w:val="26"/>
                <w:szCs w:val="26"/>
                <w:lang w:val="en-IN" w:eastAsia="en-IN"/>
              </w:rPr>
            </w:pPr>
            <w:r>
              <w:rPr>
                <w:color w:val="000000"/>
                <w:sz w:val="26"/>
                <w:szCs w:val="26"/>
                <w:lang w:val="en-IN" w:eastAsia="en-IN"/>
              </w:rPr>
              <w:t> </w:t>
            </w:r>
          </w:p>
        </w:tc>
        <w:tc>
          <w:tcPr>
            <w:tcW w:w="3582" w:type="dxa"/>
            <w:tcBorders>
              <w:top w:val="nil"/>
              <w:left w:val="nil"/>
              <w:bottom w:val="single" w:sz="8" w:space="0" w:color="000000"/>
              <w:right w:val="single" w:sz="8" w:space="0" w:color="000000"/>
            </w:tcBorders>
            <w:shd w:val="clear" w:color="auto" w:fill="FFFFFF"/>
            <w:vAlign w:val="center"/>
            <w:hideMark/>
          </w:tcPr>
          <w:p w14:paraId="2F96FB41" w14:textId="77777777" w:rsidR="008E779A" w:rsidRDefault="008E779A">
            <w:pPr>
              <w:jc w:val="both"/>
              <w:rPr>
                <w:color w:val="000000"/>
                <w:sz w:val="26"/>
                <w:szCs w:val="26"/>
                <w:lang w:val="en-IN" w:eastAsia="en-IN"/>
              </w:rPr>
            </w:pPr>
            <w:r>
              <w:rPr>
                <w:color w:val="000000"/>
                <w:sz w:val="26"/>
                <w:szCs w:val="26"/>
                <w:lang w:val="en-IN" w:eastAsia="en-IN"/>
              </w:rPr>
              <w:t>Specifications of the cpu used for building  the pc</w:t>
            </w:r>
          </w:p>
        </w:tc>
      </w:tr>
      <w:tr w:rsidR="008E779A" w14:paraId="5390F0E9" w14:textId="77777777" w:rsidTr="008E779A">
        <w:trPr>
          <w:trHeight w:val="675"/>
        </w:trPr>
        <w:tc>
          <w:tcPr>
            <w:tcW w:w="1449" w:type="dxa"/>
            <w:tcBorders>
              <w:top w:val="nil"/>
              <w:left w:val="single" w:sz="8" w:space="0" w:color="000000"/>
              <w:bottom w:val="single" w:sz="8" w:space="0" w:color="000000"/>
              <w:right w:val="single" w:sz="8" w:space="0" w:color="000000"/>
            </w:tcBorders>
            <w:shd w:val="clear" w:color="auto" w:fill="FFFFFF"/>
            <w:vAlign w:val="center"/>
            <w:hideMark/>
          </w:tcPr>
          <w:p w14:paraId="62CB8D86" w14:textId="77777777" w:rsidR="008E779A" w:rsidRDefault="008E779A">
            <w:pPr>
              <w:jc w:val="both"/>
              <w:rPr>
                <w:color w:val="000000"/>
                <w:sz w:val="26"/>
                <w:szCs w:val="26"/>
                <w:lang w:val="en-IN" w:eastAsia="en-IN"/>
              </w:rPr>
            </w:pPr>
            <w:r>
              <w:rPr>
                <w:color w:val="000000"/>
                <w:sz w:val="26"/>
                <w:szCs w:val="26"/>
                <w:lang w:val="en-IN" w:eastAsia="en-IN"/>
              </w:rPr>
              <w:t>motherboard</w:t>
            </w:r>
          </w:p>
        </w:tc>
        <w:tc>
          <w:tcPr>
            <w:tcW w:w="1301" w:type="dxa"/>
            <w:tcBorders>
              <w:top w:val="single" w:sz="8" w:space="0" w:color="000000"/>
              <w:left w:val="nil"/>
              <w:bottom w:val="single" w:sz="4" w:space="0" w:color="auto"/>
              <w:right w:val="single" w:sz="8" w:space="0" w:color="000000"/>
            </w:tcBorders>
            <w:shd w:val="clear" w:color="auto" w:fill="FFFFFF"/>
            <w:vAlign w:val="center"/>
            <w:hideMark/>
          </w:tcPr>
          <w:p w14:paraId="360132E9" w14:textId="77777777" w:rsidR="008E779A" w:rsidRDefault="008E779A">
            <w:pPr>
              <w:jc w:val="both"/>
              <w:rPr>
                <w:color w:val="000000"/>
                <w:sz w:val="26"/>
                <w:szCs w:val="26"/>
                <w:lang w:val="en-IN" w:eastAsia="en-IN"/>
              </w:rPr>
            </w:pPr>
            <w:r>
              <w:rPr>
                <w:color w:val="000000"/>
                <w:sz w:val="26"/>
                <w:szCs w:val="26"/>
                <w:lang w:val="en-IN" w:eastAsia="en-IN"/>
              </w:rPr>
              <w:t>Varchar(45)</w:t>
            </w:r>
          </w:p>
        </w:tc>
        <w:tc>
          <w:tcPr>
            <w:tcW w:w="910" w:type="dxa"/>
            <w:tcBorders>
              <w:top w:val="nil"/>
              <w:left w:val="nil"/>
              <w:bottom w:val="single" w:sz="8" w:space="0" w:color="000000"/>
              <w:right w:val="single" w:sz="8" w:space="0" w:color="000000"/>
            </w:tcBorders>
            <w:shd w:val="clear" w:color="auto" w:fill="FFFFFF"/>
            <w:vAlign w:val="center"/>
            <w:hideMark/>
          </w:tcPr>
          <w:p w14:paraId="670AD754" w14:textId="77777777" w:rsidR="008E779A" w:rsidRDefault="008E779A">
            <w:pPr>
              <w:jc w:val="both"/>
              <w:rPr>
                <w:color w:val="000000"/>
                <w:sz w:val="26"/>
                <w:szCs w:val="26"/>
                <w:lang w:val="en-IN" w:eastAsia="en-IN"/>
              </w:rPr>
            </w:pPr>
            <w:r>
              <w:rPr>
                <w:color w:val="000000"/>
                <w:sz w:val="26"/>
                <w:szCs w:val="26"/>
                <w:lang w:val="en-IN" w:eastAsia="en-IN"/>
              </w:rPr>
              <w:t>No</w:t>
            </w:r>
          </w:p>
        </w:tc>
        <w:tc>
          <w:tcPr>
            <w:tcW w:w="950" w:type="dxa"/>
            <w:tcBorders>
              <w:top w:val="nil"/>
              <w:left w:val="nil"/>
              <w:bottom w:val="single" w:sz="8" w:space="0" w:color="000000"/>
              <w:right w:val="single" w:sz="8" w:space="0" w:color="000000"/>
            </w:tcBorders>
            <w:shd w:val="clear" w:color="auto" w:fill="FFFFFF"/>
            <w:vAlign w:val="center"/>
            <w:hideMark/>
          </w:tcPr>
          <w:p w14:paraId="25F3A4AF"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8" w:type="dxa"/>
            <w:tcBorders>
              <w:top w:val="nil"/>
              <w:left w:val="nil"/>
              <w:bottom w:val="single" w:sz="8" w:space="0" w:color="000000"/>
              <w:right w:val="single" w:sz="8" w:space="0" w:color="000000"/>
            </w:tcBorders>
            <w:shd w:val="clear" w:color="auto" w:fill="FFFFFF"/>
            <w:vAlign w:val="center"/>
            <w:hideMark/>
          </w:tcPr>
          <w:p w14:paraId="0F018806" w14:textId="77777777" w:rsidR="008E779A" w:rsidRDefault="008E779A">
            <w:pPr>
              <w:rPr>
                <w:color w:val="000000"/>
                <w:sz w:val="26"/>
                <w:szCs w:val="26"/>
                <w:lang w:val="en-IN" w:eastAsia="en-IN"/>
              </w:rPr>
            </w:pPr>
            <w:r>
              <w:rPr>
                <w:color w:val="000000"/>
                <w:sz w:val="26"/>
                <w:szCs w:val="26"/>
                <w:lang w:val="en-IN" w:eastAsia="en-IN"/>
              </w:rPr>
              <w:t> </w:t>
            </w:r>
          </w:p>
        </w:tc>
        <w:tc>
          <w:tcPr>
            <w:tcW w:w="3582" w:type="dxa"/>
            <w:tcBorders>
              <w:top w:val="nil"/>
              <w:left w:val="nil"/>
              <w:bottom w:val="single" w:sz="8" w:space="0" w:color="000000"/>
              <w:right w:val="single" w:sz="8" w:space="0" w:color="000000"/>
            </w:tcBorders>
            <w:shd w:val="clear" w:color="auto" w:fill="FFFFFF"/>
            <w:vAlign w:val="center"/>
            <w:hideMark/>
          </w:tcPr>
          <w:p w14:paraId="48CBF55E" w14:textId="77777777" w:rsidR="008E779A" w:rsidRDefault="008E779A">
            <w:pPr>
              <w:jc w:val="both"/>
              <w:rPr>
                <w:color w:val="000000"/>
                <w:sz w:val="26"/>
                <w:szCs w:val="26"/>
                <w:lang w:val="en-IN" w:eastAsia="en-IN"/>
              </w:rPr>
            </w:pPr>
            <w:r>
              <w:rPr>
                <w:color w:val="000000"/>
                <w:sz w:val="26"/>
                <w:szCs w:val="26"/>
                <w:lang w:val="en-IN" w:eastAsia="en-IN"/>
              </w:rPr>
              <w:t>Specifications of the motherboard used for building  the pc</w:t>
            </w:r>
          </w:p>
        </w:tc>
      </w:tr>
      <w:tr w:rsidR="008E779A" w14:paraId="27A5382F" w14:textId="77777777" w:rsidTr="008E779A">
        <w:trPr>
          <w:trHeight w:val="705"/>
        </w:trPr>
        <w:tc>
          <w:tcPr>
            <w:tcW w:w="1449" w:type="dxa"/>
            <w:tcBorders>
              <w:top w:val="nil"/>
              <w:left w:val="single" w:sz="8" w:space="0" w:color="000000"/>
              <w:bottom w:val="single" w:sz="8" w:space="0" w:color="000000"/>
              <w:right w:val="single" w:sz="8" w:space="0" w:color="000000"/>
            </w:tcBorders>
            <w:shd w:val="clear" w:color="auto" w:fill="FFFFFF"/>
            <w:vAlign w:val="center"/>
            <w:hideMark/>
          </w:tcPr>
          <w:p w14:paraId="7A770BB5" w14:textId="77777777" w:rsidR="008E779A" w:rsidRDefault="008E779A">
            <w:pPr>
              <w:jc w:val="both"/>
              <w:rPr>
                <w:color w:val="000000"/>
                <w:sz w:val="26"/>
                <w:szCs w:val="26"/>
                <w:lang w:val="en-IN" w:eastAsia="en-IN"/>
              </w:rPr>
            </w:pPr>
            <w:r>
              <w:rPr>
                <w:color w:val="000000"/>
                <w:sz w:val="26"/>
                <w:szCs w:val="26"/>
                <w:lang w:val="en-IN" w:eastAsia="en-IN"/>
              </w:rPr>
              <w:t>gr_card</w:t>
            </w:r>
          </w:p>
        </w:tc>
        <w:tc>
          <w:tcPr>
            <w:tcW w:w="1301" w:type="dxa"/>
            <w:tcBorders>
              <w:top w:val="single" w:sz="8" w:space="0" w:color="000000"/>
              <w:left w:val="nil"/>
              <w:bottom w:val="single" w:sz="4" w:space="0" w:color="auto"/>
              <w:right w:val="single" w:sz="8" w:space="0" w:color="000000"/>
            </w:tcBorders>
            <w:shd w:val="clear" w:color="auto" w:fill="FFFFFF"/>
            <w:vAlign w:val="center"/>
            <w:hideMark/>
          </w:tcPr>
          <w:p w14:paraId="440922A1" w14:textId="77777777" w:rsidR="008E779A" w:rsidRDefault="008E779A">
            <w:pPr>
              <w:jc w:val="both"/>
              <w:rPr>
                <w:color w:val="000000"/>
                <w:sz w:val="26"/>
                <w:szCs w:val="26"/>
                <w:lang w:val="en-IN" w:eastAsia="en-IN"/>
              </w:rPr>
            </w:pPr>
            <w:r>
              <w:rPr>
                <w:color w:val="000000"/>
                <w:sz w:val="26"/>
                <w:szCs w:val="26"/>
                <w:lang w:val="en-IN" w:eastAsia="en-IN"/>
              </w:rPr>
              <w:t>Varchar(45)</w:t>
            </w:r>
          </w:p>
        </w:tc>
        <w:tc>
          <w:tcPr>
            <w:tcW w:w="910" w:type="dxa"/>
            <w:tcBorders>
              <w:top w:val="nil"/>
              <w:left w:val="nil"/>
              <w:bottom w:val="single" w:sz="8" w:space="0" w:color="000000"/>
              <w:right w:val="single" w:sz="8" w:space="0" w:color="000000"/>
            </w:tcBorders>
            <w:shd w:val="clear" w:color="auto" w:fill="FFFFFF"/>
            <w:vAlign w:val="center"/>
            <w:hideMark/>
          </w:tcPr>
          <w:p w14:paraId="2D824857" w14:textId="77777777" w:rsidR="008E779A" w:rsidRDefault="008E779A">
            <w:pPr>
              <w:jc w:val="both"/>
              <w:rPr>
                <w:color w:val="000000"/>
                <w:sz w:val="26"/>
                <w:szCs w:val="26"/>
                <w:lang w:val="en-IN" w:eastAsia="en-IN"/>
              </w:rPr>
            </w:pPr>
            <w:r>
              <w:rPr>
                <w:color w:val="000000"/>
                <w:sz w:val="26"/>
                <w:szCs w:val="26"/>
                <w:lang w:val="en-IN" w:eastAsia="en-IN"/>
              </w:rPr>
              <w:t>No</w:t>
            </w:r>
          </w:p>
        </w:tc>
        <w:tc>
          <w:tcPr>
            <w:tcW w:w="950" w:type="dxa"/>
            <w:tcBorders>
              <w:top w:val="nil"/>
              <w:left w:val="nil"/>
              <w:bottom w:val="single" w:sz="8" w:space="0" w:color="000000"/>
              <w:right w:val="single" w:sz="8" w:space="0" w:color="000000"/>
            </w:tcBorders>
            <w:shd w:val="clear" w:color="auto" w:fill="FFFFFF"/>
            <w:vAlign w:val="center"/>
            <w:hideMark/>
          </w:tcPr>
          <w:p w14:paraId="7A1E00E0"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8" w:type="dxa"/>
            <w:tcBorders>
              <w:top w:val="nil"/>
              <w:left w:val="nil"/>
              <w:bottom w:val="single" w:sz="8" w:space="0" w:color="000000"/>
              <w:right w:val="single" w:sz="8" w:space="0" w:color="000000"/>
            </w:tcBorders>
            <w:shd w:val="clear" w:color="auto" w:fill="FFFFFF"/>
            <w:vAlign w:val="center"/>
            <w:hideMark/>
          </w:tcPr>
          <w:p w14:paraId="6C149852" w14:textId="77777777" w:rsidR="008E779A" w:rsidRDefault="008E779A">
            <w:pPr>
              <w:rPr>
                <w:color w:val="000000"/>
                <w:sz w:val="26"/>
                <w:szCs w:val="26"/>
                <w:lang w:val="en-IN" w:eastAsia="en-IN"/>
              </w:rPr>
            </w:pPr>
            <w:r>
              <w:rPr>
                <w:color w:val="000000"/>
                <w:sz w:val="26"/>
                <w:szCs w:val="26"/>
                <w:lang w:val="en-IN" w:eastAsia="en-IN"/>
              </w:rPr>
              <w:t> </w:t>
            </w:r>
          </w:p>
        </w:tc>
        <w:tc>
          <w:tcPr>
            <w:tcW w:w="3582" w:type="dxa"/>
            <w:tcBorders>
              <w:top w:val="nil"/>
              <w:left w:val="nil"/>
              <w:bottom w:val="single" w:sz="8" w:space="0" w:color="000000"/>
              <w:right w:val="single" w:sz="8" w:space="0" w:color="000000"/>
            </w:tcBorders>
            <w:shd w:val="clear" w:color="auto" w:fill="FFFFFF"/>
            <w:vAlign w:val="center"/>
            <w:hideMark/>
          </w:tcPr>
          <w:p w14:paraId="6D2460DF" w14:textId="77777777" w:rsidR="008E779A" w:rsidRDefault="008E779A">
            <w:pPr>
              <w:jc w:val="both"/>
              <w:rPr>
                <w:color w:val="000000"/>
                <w:sz w:val="26"/>
                <w:szCs w:val="26"/>
                <w:lang w:val="en-IN" w:eastAsia="en-IN"/>
              </w:rPr>
            </w:pPr>
            <w:r>
              <w:rPr>
                <w:color w:val="000000"/>
                <w:sz w:val="26"/>
                <w:szCs w:val="26"/>
                <w:lang w:val="en-IN" w:eastAsia="en-IN"/>
              </w:rPr>
              <w:t>Specifications of the graphics card used for building  the pc</w:t>
            </w:r>
          </w:p>
        </w:tc>
      </w:tr>
      <w:tr w:rsidR="008E779A" w14:paraId="65495362" w14:textId="77777777" w:rsidTr="008E779A">
        <w:trPr>
          <w:trHeight w:val="495"/>
        </w:trPr>
        <w:tc>
          <w:tcPr>
            <w:tcW w:w="1449" w:type="dxa"/>
            <w:tcBorders>
              <w:top w:val="nil"/>
              <w:left w:val="single" w:sz="8" w:space="0" w:color="000000"/>
              <w:bottom w:val="single" w:sz="8" w:space="0" w:color="000000"/>
              <w:right w:val="single" w:sz="8" w:space="0" w:color="000000"/>
            </w:tcBorders>
            <w:shd w:val="clear" w:color="auto" w:fill="FFFFFF"/>
            <w:vAlign w:val="center"/>
            <w:hideMark/>
          </w:tcPr>
          <w:p w14:paraId="08692F94" w14:textId="77777777" w:rsidR="008E779A" w:rsidRDefault="008E779A">
            <w:pPr>
              <w:jc w:val="both"/>
              <w:rPr>
                <w:color w:val="000000"/>
                <w:sz w:val="26"/>
                <w:szCs w:val="26"/>
                <w:lang w:val="en-IN" w:eastAsia="en-IN"/>
              </w:rPr>
            </w:pPr>
            <w:r>
              <w:rPr>
                <w:color w:val="000000"/>
                <w:sz w:val="26"/>
                <w:szCs w:val="26"/>
                <w:lang w:val="en-IN" w:eastAsia="en-IN"/>
              </w:rPr>
              <w:t>ssd</w:t>
            </w:r>
          </w:p>
        </w:tc>
        <w:tc>
          <w:tcPr>
            <w:tcW w:w="1301" w:type="dxa"/>
            <w:tcBorders>
              <w:top w:val="single" w:sz="8" w:space="0" w:color="000000"/>
              <w:left w:val="nil"/>
              <w:bottom w:val="nil"/>
              <w:right w:val="single" w:sz="8" w:space="0" w:color="000000"/>
            </w:tcBorders>
            <w:shd w:val="clear" w:color="auto" w:fill="FFFFFF"/>
            <w:vAlign w:val="center"/>
            <w:hideMark/>
          </w:tcPr>
          <w:p w14:paraId="465305B3" w14:textId="77777777" w:rsidR="008E779A" w:rsidRDefault="008E779A">
            <w:pPr>
              <w:jc w:val="both"/>
              <w:rPr>
                <w:color w:val="000000"/>
                <w:sz w:val="26"/>
                <w:szCs w:val="26"/>
                <w:lang w:val="en-IN" w:eastAsia="en-IN"/>
              </w:rPr>
            </w:pPr>
            <w:r>
              <w:rPr>
                <w:color w:val="000000"/>
                <w:sz w:val="26"/>
                <w:szCs w:val="26"/>
                <w:lang w:val="en-IN" w:eastAsia="en-IN"/>
              </w:rPr>
              <w:t>Varchar(45)</w:t>
            </w:r>
          </w:p>
        </w:tc>
        <w:tc>
          <w:tcPr>
            <w:tcW w:w="910" w:type="dxa"/>
            <w:tcBorders>
              <w:top w:val="nil"/>
              <w:left w:val="nil"/>
              <w:bottom w:val="single" w:sz="8" w:space="0" w:color="000000"/>
              <w:right w:val="single" w:sz="8" w:space="0" w:color="000000"/>
            </w:tcBorders>
            <w:shd w:val="clear" w:color="auto" w:fill="FFFFFF"/>
            <w:vAlign w:val="center"/>
            <w:hideMark/>
          </w:tcPr>
          <w:p w14:paraId="7A0E820F" w14:textId="77777777" w:rsidR="008E779A" w:rsidRDefault="008E779A">
            <w:pPr>
              <w:jc w:val="both"/>
              <w:rPr>
                <w:color w:val="000000"/>
                <w:sz w:val="26"/>
                <w:szCs w:val="26"/>
                <w:lang w:val="en-IN" w:eastAsia="en-IN"/>
              </w:rPr>
            </w:pPr>
            <w:r>
              <w:rPr>
                <w:color w:val="000000"/>
                <w:sz w:val="26"/>
                <w:szCs w:val="26"/>
                <w:lang w:val="en-IN" w:eastAsia="en-IN"/>
              </w:rPr>
              <w:t>No</w:t>
            </w:r>
          </w:p>
        </w:tc>
        <w:tc>
          <w:tcPr>
            <w:tcW w:w="950" w:type="dxa"/>
            <w:tcBorders>
              <w:top w:val="nil"/>
              <w:left w:val="nil"/>
              <w:bottom w:val="nil"/>
              <w:right w:val="single" w:sz="8" w:space="0" w:color="000000"/>
            </w:tcBorders>
            <w:shd w:val="clear" w:color="auto" w:fill="FFFFFF"/>
            <w:vAlign w:val="center"/>
            <w:hideMark/>
          </w:tcPr>
          <w:p w14:paraId="19A07815"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8" w:type="dxa"/>
            <w:tcBorders>
              <w:top w:val="nil"/>
              <w:left w:val="nil"/>
              <w:bottom w:val="single" w:sz="8" w:space="0" w:color="000000"/>
              <w:right w:val="single" w:sz="8" w:space="0" w:color="000000"/>
            </w:tcBorders>
            <w:shd w:val="clear" w:color="auto" w:fill="FFFFFF"/>
            <w:vAlign w:val="center"/>
            <w:hideMark/>
          </w:tcPr>
          <w:p w14:paraId="3C2B7035" w14:textId="77777777" w:rsidR="008E779A" w:rsidRDefault="008E779A">
            <w:pPr>
              <w:rPr>
                <w:color w:val="000000"/>
                <w:sz w:val="26"/>
                <w:szCs w:val="26"/>
                <w:lang w:val="en-IN" w:eastAsia="en-IN"/>
              </w:rPr>
            </w:pPr>
            <w:r>
              <w:rPr>
                <w:color w:val="000000"/>
                <w:sz w:val="26"/>
                <w:szCs w:val="26"/>
                <w:lang w:val="en-IN" w:eastAsia="en-IN"/>
              </w:rPr>
              <w:t> </w:t>
            </w:r>
          </w:p>
        </w:tc>
        <w:tc>
          <w:tcPr>
            <w:tcW w:w="3582" w:type="dxa"/>
            <w:tcBorders>
              <w:top w:val="nil"/>
              <w:left w:val="nil"/>
              <w:bottom w:val="single" w:sz="8" w:space="0" w:color="000000"/>
              <w:right w:val="single" w:sz="8" w:space="0" w:color="000000"/>
            </w:tcBorders>
            <w:shd w:val="clear" w:color="auto" w:fill="FFFFFF"/>
            <w:vAlign w:val="center"/>
            <w:hideMark/>
          </w:tcPr>
          <w:p w14:paraId="697C6C08" w14:textId="77777777" w:rsidR="008E779A" w:rsidRDefault="008E779A">
            <w:pPr>
              <w:jc w:val="both"/>
              <w:rPr>
                <w:color w:val="000000"/>
                <w:sz w:val="26"/>
                <w:szCs w:val="26"/>
                <w:lang w:val="en-IN" w:eastAsia="en-IN"/>
              </w:rPr>
            </w:pPr>
            <w:r>
              <w:rPr>
                <w:color w:val="000000"/>
                <w:sz w:val="26"/>
                <w:szCs w:val="26"/>
                <w:lang w:val="en-IN" w:eastAsia="en-IN"/>
              </w:rPr>
              <w:t>Specifications of the ssd used for building  the pc</w:t>
            </w:r>
          </w:p>
        </w:tc>
      </w:tr>
      <w:tr w:rsidR="008E779A" w14:paraId="5F980127" w14:textId="77777777" w:rsidTr="008E779A">
        <w:trPr>
          <w:trHeight w:val="465"/>
        </w:trPr>
        <w:tc>
          <w:tcPr>
            <w:tcW w:w="1449" w:type="dxa"/>
            <w:tcBorders>
              <w:top w:val="nil"/>
              <w:left w:val="single" w:sz="8" w:space="0" w:color="000000"/>
              <w:bottom w:val="single" w:sz="8" w:space="0" w:color="000000"/>
              <w:right w:val="nil"/>
            </w:tcBorders>
            <w:shd w:val="clear" w:color="auto" w:fill="FFFFFF"/>
            <w:vAlign w:val="center"/>
            <w:hideMark/>
          </w:tcPr>
          <w:p w14:paraId="4910C6B2" w14:textId="77777777" w:rsidR="008E779A" w:rsidRDefault="008E779A">
            <w:pPr>
              <w:jc w:val="both"/>
              <w:rPr>
                <w:color w:val="000000"/>
                <w:sz w:val="26"/>
                <w:szCs w:val="26"/>
                <w:lang w:val="en-IN" w:eastAsia="en-IN"/>
              </w:rPr>
            </w:pPr>
            <w:r>
              <w:rPr>
                <w:color w:val="000000"/>
                <w:sz w:val="26"/>
                <w:szCs w:val="26"/>
                <w:lang w:val="en-IN" w:eastAsia="en-IN"/>
              </w:rPr>
              <w:t>mouse</w:t>
            </w:r>
          </w:p>
        </w:tc>
        <w:tc>
          <w:tcPr>
            <w:tcW w:w="1301" w:type="dxa"/>
            <w:tcBorders>
              <w:top w:val="single" w:sz="8" w:space="0" w:color="auto"/>
              <w:left w:val="single" w:sz="8" w:space="0" w:color="auto"/>
              <w:bottom w:val="single" w:sz="8" w:space="0" w:color="auto"/>
              <w:right w:val="single" w:sz="8" w:space="0" w:color="auto"/>
            </w:tcBorders>
            <w:shd w:val="clear" w:color="auto" w:fill="FFFFFF"/>
            <w:vAlign w:val="center"/>
            <w:hideMark/>
          </w:tcPr>
          <w:p w14:paraId="23A36A51" w14:textId="77777777" w:rsidR="008E779A" w:rsidRDefault="008E779A">
            <w:pPr>
              <w:jc w:val="both"/>
              <w:rPr>
                <w:color w:val="000000"/>
                <w:sz w:val="26"/>
                <w:szCs w:val="26"/>
                <w:lang w:val="en-IN" w:eastAsia="en-IN"/>
              </w:rPr>
            </w:pPr>
            <w:r>
              <w:rPr>
                <w:color w:val="000000"/>
                <w:sz w:val="26"/>
                <w:szCs w:val="26"/>
                <w:lang w:val="en-IN" w:eastAsia="en-IN"/>
              </w:rPr>
              <w:t>Varchar(45)</w:t>
            </w:r>
          </w:p>
        </w:tc>
        <w:tc>
          <w:tcPr>
            <w:tcW w:w="910" w:type="dxa"/>
            <w:tcBorders>
              <w:top w:val="nil"/>
              <w:left w:val="nil"/>
              <w:bottom w:val="single" w:sz="8" w:space="0" w:color="000000"/>
              <w:right w:val="nil"/>
            </w:tcBorders>
            <w:shd w:val="clear" w:color="auto" w:fill="FFFFFF"/>
            <w:vAlign w:val="center"/>
            <w:hideMark/>
          </w:tcPr>
          <w:p w14:paraId="4F325C1F" w14:textId="77777777" w:rsidR="008E779A" w:rsidRDefault="008E779A">
            <w:pPr>
              <w:jc w:val="both"/>
              <w:rPr>
                <w:color w:val="000000"/>
                <w:sz w:val="26"/>
                <w:szCs w:val="26"/>
                <w:lang w:val="en-IN" w:eastAsia="en-IN"/>
              </w:rPr>
            </w:pPr>
            <w:r>
              <w:rPr>
                <w:color w:val="000000"/>
                <w:sz w:val="26"/>
                <w:szCs w:val="26"/>
                <w:lang w:val="en-IN" w:eastAsia="en-IN"/>
              </w:rPr>
              <w:t>No</w:t>
            </w:r>
          </w:p>
        </w:tc>
        <w:tc>
          <w:tcPr>
            <w:tcW w:w="950" w:type="dxa"/>
            <w:tcBorders>
              <w:top w:val="single" w:sz="8" w:space="0" w:color="auto"/>
              <w:left w:val="single" w:sz="8" w:space="0" w:color="auto"/>
              <w:bottom w:val="single" w:sz="8" w:space="0" w:color="auto"/>
              <w:right w:val="single" w:sz="8" w:space="0" w:color="auto"/>
            </w:tcBorders>
            <w:shd w:val="clear" w:color="auto" w:fill="FFFFFF"/>
            <w:vAlign w:val="center"/>
            <w:hideMark/>
          </w:tcPr>
          <w:p w14:paraId="5A050207"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8" w:type="dxa"/>
            <w:tcBorders>
              <w:top w:val="nil"/>
              <w:left w:val="nil"/>
              <w:bottom w:val="single" w:sz="8" w:space="0" w:color="000000"/>
              <w:right w:val="single" w:sz="8" w:space="0" w:color="000000"/>
            </w:tcBorders>
            <w:shd w:val="clear" w:color="auto" w:fill="FFFFFF"/>
            <w:vAlign w:val="center"/>
            <w:hideMark/>
          </w:tcPr>
          <w:p w14:paraId="0D2BAE8C" w14:textId="77777777" w:rsidR="008E779A" w:rsidRDefault="008E779A">
            <w:pPr>
              <w:rPr>
                <w:color w:val="000000"/>
                <w:sz w:val="26"/>
                <w:szCs w:val="26"/>
                <w:lang w:val="en-IN" w:eastAsia="en-IN"/>
              </w:rPr>
            </w:pPr>
            <w:r>
              <w:rPr>
                <w:color w:val="000000"/>
                <w:sz w:val="26"/>
                <w:szCs w:val="26"/>
                <w:lang w:val="en-IN" w:eastAsia="en-IN"/>
              </w:rPr>
              <w:t> </w:t>
            </w:r>
          </w:p>
        </w:tc>
        <w:tc>
          <w:tcPr>
            <w:tcW w:w="3582" w:type="dxa"/>
            <w:tcBorders>
              <w:top w:val="nil"/>
              <w:left w:val="nil"/>
              <w:bottom w:val="single" w:sz="8" w:space="0" w:color="000000"/>
              <w:right w:val="single" w:sz="8" w:space="0" w:color="000000"/>
            </w:tcBorders>
            <w:shd w:val="clear" w:color="auto" w:fill="FFFFFF"/>
            <w:vAlign w:val="center"/>
            <w:hideMark/>
          </w:tcPr>
          <w:p w14:paraId="5FD3E8D4" w14:textId="77777777" w:rsidR="008E779A" w:rsidRDefault="008E779A">
            <w:pPr>
              <w:jc w:val="both"/>
              <w:rPr>
                <w:color w:val="000000"/>
                <w:sz w:val="26"/>
                <w:szCs w:val="26"/>
                <w:lang w:val="en-IN" w:eastAsia="en-IN"/>
              </w:rPr>
            </w:pPr>
            <w:r>
              <w:rPr>
                <w:color w:val="000000"/>
                <w:sz w:val="26"/>
                <w:szCs w:val="26"/>
                <w:lang w:val="en-IN" w:eastAsia="en-IN"/>
              </w:rPr>
              <w:t>Specifications of the mouse used for building  the pc</w:t>
            </w:r>
          </w:p>
        </w:tc>
      </w:tr>
      <w:tr w:rsidR="008E779A" w14:paraId="592E9E29" w14:textId="77777777" w:rsidTr="008E779A">
        <w:trPr>
          <w:trHeight w:val="465"/>
        </w:trPr>
        <w:tc>
          <w:tcPr>
            <w:tcW w:w="1449" w:type="dxa"/>
            <w:tcBorders>
              <w:top w:val="nil"/>
              <w:left w:val="single" w:sz="8" w:space="0" w:color="000000"/>
              <w:bottom w:val="single" w:sz="8" w:space="0" w:color="000000"/>
              <w:right w:val="nil"/>
            </w:tcBorders>
            <w:shd w:val="clear" w:color="auto" w:fill="FFFFFF"/>
            <w:vAlign w:val="center"/>
            <w:hideMark/>
          </w:tcPr>
          <w:p w14:paraId="657123D6" w14:textId="77777777" w:rsidR="008E779A" w:rsidRDefault="008E779A">
            <w:pPr>
              <w:jc w:val="both"/>
              <w:rPr>
                <w:color w:val="000000"/>
                <w:sz w:val="26"/>
                <w:szCs w:val="26"/>
                <w:lang w:val="en-IN" w:eastAsia="en-IN"/>
              </w:rPr>
            </w:pPr>
            <w:r>
              <w:rPr>
                <w:color w:val="000000"/>
                <w:sz w:val="26"/>
                <w:szCs w:val="26"/>
                <w:lang w:val="en-IN" w:eastAsia="en-IN"/>
              </w:rPr>
              <w:t>total_price</w:t>
            </w:r>
          </w:p>
        </w:tc>
        <w:tc>
          <w:tcPr>
            <w:tcW w:w="1301" w:type="dxa"/>
            <w:tcBorders>
              <w:top w:val="nil"/>
              <w:left w:val="single" w:sz="8" w:space="0" w:color="auto"/>
              <w:bottom w:val="single" w:sz="8" w:space="0" w:color="auto"/>
              <w:right w:val="single" w:sz="8" w:space="0" w:color="auto"/>
            </w:tcBorders>
            <w:shd w:val="clear" w:color="auto" w:fill="FFFFFF"/>
            <w:vAlign w:val="center"/>
            <w:hideMark/>
          </w:tcPr>
          <w:p w14:paraId="4078AD72" w14:textId="77777777" w:rsidR="008E779A" w:rsidRDefault="008E779A">
            <w:pPr>
              <w:jc w:val="both"/>
              <w:rPr>
                <w:color w:val="000000"/>
                <w:sz w:val="26"/>
                <w:szCs w:val="26"/>
                <w:lang w:val="en-IN" w:eastAsia="en-IN"/>
              </w:rPr>
            </w:pPr>
            <w:r>
              <w:rPr>
                <w:color w:val="000000"/>
                <w:sz w:val="26"/>
                <w:szCs w:val="26"/>
                <w:lang w:val="en-IN" w:eastAsia="en-IN"/>
              </w:rPr>
              <w:t>Varchar(45)</w:t>
            </w:r>
          </w:p>
        </w:tc>
        <w:tc>
          <w:tcPr>
            <w:tcW w:w="910" w:type="dxa"/>
            <w:tcBorders>
              <w:top w:val="nil"/>
              <w:left w:val="nil"/>
              <w:bottom w:val="single" w:sz="8" w:space="0" w:color="000000"/>
              <w:right w:val="nil"/>
            </w:tcBorders>
            <w:shd w:val="clear" w:color="auto" w:fill="FFFFFF"/>
            <w:vAlign w:val="center"/>
            <w:hideMark/>
          </w:tcPr>
          <w:p w14:paraId="70A2CD0C" w14:textId="77777777" w:rsidR="008E779A" w:rsidRDefault="008E779A">
            <w:pPr>
              <w:jc w:val="both"/>
              <w:rPr>
                <w:color w:val="000000"/>
                <w:sz w:val="26"/>
                <w:szCs w:val="26"/>
                <w:lang w:val="en-IN" w:eastAsia="en-IN"/>
              </w:rPr>
            </w:pPr>
            <w:r>
              <w:rPr>
                <w:color w:val="000000"/>
                <w:sz w:val="26"/>
                <w:szCs w:val="26"/>
                <w:lang w:val="en-IN" w:eastAsia="en-IN"/>
              </w:rPr>
              <w:t>No</w:t>
            </w:r>
          </w:p>
        </w:tc>
        <w:tc>
          <w:tcPr>
            <w:tcW w:w="950" w:type="dxa"/>
            <w:tcBorders>
              <w:top w:val="nil"/>
              <w:left w:val="single" w:sz="8" w:space="0" w:color="auto"/>
              <w:bottom w:val="single" w:sz="8" w:space="0" w:color="auto"/>
              <w:right w:val="single" w:sz="8" w:space="0" w:color="auto"/>
            </w:tcBorders>
            <w:shd w:val="clear" w:color="auto" w:fill="FFFFFF"/>
            <w:vAlign w:val="center"/>
            <w:hideMark/>
          </w:tcPr>
          <w:p w14:paraId="30A12F02"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8" w:type="dxa"/>
            <w:tcBorders>
              <w:top w:val="nil"/>
              <w:left w:val="nil"/>
              <w:bottom w:val="single" w:sz="8" w:space="0" w:color="000000"/>
              <w:right w:val="single" w:sz="8" w:space="0" w:color="000000"/>
            </w:tcBorders>
            <w:shd w:val="clear" w:color="auto" w:fill="FFFFFF"/>
            <w:vAlign w:val="center"/>
            <w:hideMark/>
          </w:tcPr>
          <w:p w14:paraId="32953E10" w14:textId="77777777" w:rsidR="008E779A" w:rsidRDefault="008E779A">
            <w:pPr>
              <w:rPr>
                <w:color w:val="000000"/>
                <w:sz w:val="26"/>
                <w:szCs w:val="26"/>
                <w:lang w:val="en-IN" w:eastAsia="en-IN"/>
              </w:rPr>
            </w:pPr>
            <w:r>
              <w:rPr>
                <w:color w:val="000000"/>
                <w:sz w:val="26"/>
                <w:szCs w:val="26"/>
                <w:lang w:val="en-IN" w:eastAsia="en-IN"/>
              </w:rPr>
              <w:t> </w:t>
            </w:r>
          </w:p>
        </w:tc>
        <w:tc>
          <w:tcPr>
            <w:tcW w:w="3582" w:type="dxa"/>
            <w:tcBorders>
              <w:top w:val="nil"/>
              <w:left w:val="nil"/>
              <w:bottom w:val="single" w:sz="8" w:space="0" w:color="000000"/>
              <w:right w:val="single" w:sz="8" w:space="0" w:color="000000"/>
            </w:tcBorders>
            <w:shd w:val="clear" w:color="auto" w:fill="FFFFFF"/>
            <w:vAlign w:val="center"/>
            <w:hideMark/>
          </w:tcPr>
          <w:p w14:paraId="227AB997" w14:textId="77777777" w:rsidR="008E779A" w:rsidRDefault="008E779A">
            <w:pPr>
              <w:jc w:val="both"/>
              <w:rPr>
                <w:color w:val="000000"/>
                <w:sz w:val="26"/>
                <w:szCs w:val="26"/>
                <w:lang w:val="en-IN" w:eastAsia="en-IN"/>
              </w:rPr>
            </w:pPr>
            <w:r>
              <w:rPr>
                <w:color w:val="000000"/>
                <w:sz w:val="26"/>
                <w:szCs w:val="26"/>
                <w:lang w:val="en-IN" w:eastAsia="en-IN"/>
              </w:rPr>
              <w:t>Total price of the pc</w:t>
            </w:r>
          </w:p>
        </w:tc>
      </w:tr>
    </w:tbl>
    <w:p w14:paraId="6C766F99" w14:textId="77777777" w:rsidR="008E779A" w:rsidRDefault="008E779A" w:rsidP="008E779A">
      <w:pPr>
        <w:rPr>
          <w:sz w:val="36"/>
        </w:rPr>
      </w:pPr>
    </w:p>
    <w:p w14:paraId="16A41F38" w14:textId="77777777" w:rsidR="008E779A" w:rsidRDefault="008E779A" w:rsidP="008E779A">
      <w:pPr>
        <w:keepNext/>
        <w:rPr>
          <w:rFonts w:ascii="Calibri" w:eastAsia="Calibri" w:hAnsi="Calibri" w:cs="Calibri"/>
          <w:b/>
          <w:sz w:val="26"/>
        </w:rPr>
      </w:pPr>
      <w:r>
        <w:rPr>
          <w:rFonts w:ascii="Calibri" w:eastAsia="Calibri" w:hAnsi="Calibri" w:cs="Calibri"/>
          <w:b/>
          <w:sz w:val="26"/>
        </w:rPr>
        <w:t>11]</w:t>
      </w:r>
      <w:r>
        <w:rPr>
          <w:rFonts w:ascii="Calibri" w:eastAsia="Calibri" w:hAnsi="Calibri" w:cs="Calibri"/>
          <w:b/>
          <w:sz w:val="26"/>
        </w:rPr>
        <w:tab/>
        <w:t>Distributor Table</w:t>
      </w:r>
    </w:p>
    <w:tbl>
      <w:tblPr>
        <w:tblW w:w="9080" w:type="dxa"/>
        <w:tblInd w:w="118" w:type="dxa"/>
        <w:tblLook w:val="04A0" w:firstRow="1" w:lastRow="0" w:firstColumn="1" w:lastColumn="0" w:noHBand="0" w:noVBand="1"/>
      </w:tblPr>
      <w:tblGrid>
        <w:gridCol w:w="1518"/>
        <w:gridCol w:w="1590"/>
        <w:gridCol w:w="1466"/>
        <w:gridCol w:w="1054"/>
        <w:gridCol w:w="1040"/>
        <w:gridCol w:w="2412"/>
      </w:tblGrid>
      <w:tr w:rsidR="008E779A" w14:paraId="1A90875F" w14:textId="77777777" w:rsidTr="008E779A">
        <w:trPr>
          <w:trHeight w:val="330"/>
        </w:trPr>
        <w:tc>
          <w:tcPr>
            <w:tcW w:w="156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14E6AB5"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600" w:type="dxa"/>
            <w:tcBorders>
              <w:top w:val="single" w:sz="8" w:space="0" w:color="000000"/>
              <w:left w:val="nil"/>
              <w:bottom w:val="single" w:sz="8" w:space="0" w:color="000000"/>
              <w:right w:val="single" w:sz="8" w:space="0" w:color="000000"/>
            </w:tcBorders>
            <w:shd w:val="clear" w:color="auto" w:fill="FFFFFF"/>
            <w:vAlign w:val="center"/>
            <w:hideMark/>
          </w:tcPr>
          <w:p w14:paraId="2860608C"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1540" w:type="dxa"/>
            <w:tcBorders>
              <w:top w:val="single" w:sz="8" w:space="0" w:color="000000"/>
              <w:left w:val="nil"/>
              <w:bottom w:val="single" w:sz="8" w:space="0" w:color="000000"/>
              <w:right w:val="single" w:sz="8" w:space="0" w:color="000000"/>
            </w:tcBorders>
            <w:shd w:val="clear" w:color="auto" w:fill="FFFFFF"/>
            <w:vAlign w:val="center"/>
            <w:hideMark/>
          </w:tcPr>
          <w:p w14:paraId="14649695"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940" w:type="dxa"/>
            <w:tcBorders>
              <w:top w:val="single" w:sz="8" w:space="0" w:color="000000"/>
              <w:left w:val="nil"/>
              <w:bottom w:val="single" w:sz="8" w:space="0" w:color="000000"/>
              <w:right w:val="single" w:sz="8" w:space="0" w:color="000000"/>
            </w:tcBorders>
            <w:shd w:val="clear" w:color="auto" w:fill="FFFFFF"/>
            <w:vAlign w:val="center"/>
            <w:hideMark/>
          </w:tcPr>
          <w:p w14:paraId="71F17CAF"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940" w:type="dxa"/>
            <w:tcBorders>
              <w:top w:val="single" w:sz="8" w:space="0" w:color="000000"/>
              <w:left w:val="nil"/>
              <w:bottom w:val="single" w:sz="8" w:space="0" w:color="000000"/>
              <w:right w:val="single" w:sz="8" w:space="0" w:color="000000"/>
            </w:tcBorders>
            <w:shd w:val="clear" w:color="auto" w:fill="FFFFFF"/>
            <w:vAlign w:val="center"/>
            <w:hideMark/>
          </w:tcPr>
          <w:p w14:paraId="58494C5E"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2500" w:type="dxa"/>
            <w:tcBorders>
              <w:top w:val="single" w:sz="8" w:space="0" w:color="000000"/>
              <w:left w:val="nil"/>
              <w:bottom w:val="single" w:sz="8" w:space="0" w:color="000000"/>
              <w:right w:val="single" w:sz="8" w:space="0" w:color="000000"/>
            </w:tcBorders>
            <w:shd w:val="clear" w:color="auto" w:fill="FFFFFF"/>
            <w:vAlign w:val="center"/>
            <w:hideMark/>
          </w:tcPr>
          <w:p w14:paraId="0F03A9AA"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5B0BBE7A"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35A60C39" w14:textId="77777777" w:rsidR="008E779A" w:rsidRDefault="008E779A">
            <w:pPr>
              <w:jc w:val="both"/>
              <w:rPr>
                <w:color w:val="000000"/>
                <w:sz w:val="26"/>
                <w:szCs w:val="26"/>
                <w:lang w:val="en-IN" w:eastAsia="en-IN"/>
              </w:rPr>
            </w:pPr>
            <w:r>
              <w:rPr>
                <w:color w:val="000000"/>
                <w:sz w:val="26"/>
                <w:szCs w:val="26"/>
                <w:lang w:val="en-IN" w:eastAsia="en-IN"/>
              </w:rPr>
              <w:t>distri_id</w:t>
            </w:r>
          </w:p>
        </w:tc>
        <w:tc>
          <w:tcPr>
            <w:tcW w:w="1600" w:type="dxa"/>
            <w:tcBorders>
              <w:top w:val="nil"/>
              <w:left w:val="nil"/>
              <w:bottom w:val="single" w:sz="8" w:space="0" w:color="000000"/>
              <w:right w:val="single" w:sz="8" w:space="0" w:color="000000"/>
            </w:tcBorders>
            <w:shd w:val="clear" w:color="auto" w:fill="FFFFFF"/>
            <w:vAlign w:val="center"/>
            <w:hideMark/>
          </w:tcPr>
          <w:p w14:paraId="3E2FAFD6"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4679895F"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3F97D92E"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940" w:type="dxa"/>
            <w:tcBorders>
              <w:top w:val="nil"/>
              <w:left w:val="nil"/>
              <w:bottom w:val="single" w:sz="8" w:space="0" w:color="000000"/>
              <w:right w:val="single" w:sz="8" w:space="0" w:color="000000"/>
            </w:tcBorders>
            <w:shd w:val="clear" w:color="auto" w:fill="FFFFFF"/>
            <w:vAlign w:val="center"/>
            <w:hideMark/>
          </w:tcPr>
          <w:p w14:paraId="3F73811E" w14:textId="77777777" w:rsidR="008E779A" w:rsidRDefault="008E779A">
            <w:pPr>
              <w:jc w:val="both"/>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4D2D39B5" w14:textId="77777777" w:rsidR="008E779A" w:rsidRDefault="008E779A">
            <w:pPr>
              <w:jc w:val="both"/>
              <w:rPr>
                <w:color w:val="000000"/>
                <w:sz w:val="26"/>
                <w:szCs w:val="26"/>
                <w:lang w:val="en-IN" w:eastAsia="en-IN"/>
              </w:rPr>
            </w:pPr>
            <w:r>
              <w:rPr>
                <w:color w:val="000000"/>
                <w:sz w:val="26"/>
                <w:szCs w:val="26"/>
                <w:lang w:val="en-IN" w:eastAsia="en-IN"/>
              </w:rPr>
              <w:t>Distributor id</w:t>
            </w:r>
          </w:p>
        </w:tc>
      </w:tr>
      <w:tr w:rsidR="008E779A" w14:paraId="45D6205F" w14:textId="77777777" w:rsidTr="008E779A">
        <w:trPr>
          <w:trHeight w:val="660"/>
        </w:trPr>
        <w:tc>
          <w:tcPr>
            <w:tcW w:w="1560" w:type="dxa"/>
            <w:tcBorders>
              <w:top w:val="single" w:sz="4" w:space="0" w:color="auto"/>
              <w:left w:val="single" w:sz="8" w:space="0" w:color="000000"/>
              <w:bottom w:val="single" w:sz="8" w:space="0" w:color="000000"/>
              <w:right w:val="single" w:sz="8" w:space="0" w:color="000000"/>
            </w:tcBorders>
            <w:shd w:val="clear" w:color="auto" w:fill="FFFFFF"/>
            <w:vAlign w:val="center"/>
            <w:hideMark/>
          </w:tcPr>
          <w:p w14:paraId="6C973379" w14:textId="77777777" w:rsidR="008E779A" w:rsidRDefault="008E779A">
            <w:pPr>
              <w:jc w:val="both"/>
              <w:rPr>
                <w:color w:val="000000"/>
                <w:sz w:val="26"/>
                <w:szCs w:val="26"/>
                <w:lang w:val="en-IN" w:eastAsia="en-IN"/>
              </w:rPr>
            </w:pPr>
            <w:r>
              <w:rPr>
                <w:color w:val="000000"/>
                <w:sz w:val="26"/>
                <w:szCs w:val="26"/>
                <w:lang w:val="en-IN" w:eastAsia="en-IN"/>
              </w:rPr>
              <w:t>fname</w:t>
            </w:r>
          </w:p>
        </w:tc>
        <w:tc>
          <w:tcPr>
            <w:tcW w:w="1600" w:type="dxa"/>
            <w:tcBorders>
              <w:top w:val="single" w:sz="4" w:space="0" w:color="auto"/>
              <w:left w:val="nil"/>
              <w:bottom w:val="single" w:sz="8" w:space="0" w:color="000000"/>
              <w:right w:val="single" w:sz="8" w:space="0" w:color="000000"/>
            </w:tcBorders>
            <w:shd w:val="clear" w:color="auto" w:fill="FFFFFF"/>
            <w:vAlign w:val="center"/>
            <w:hideMark/>
          </w:tcPr>
          <w:p w14:paraId="7F9E8B09" w14:textId="77777777" w:rsidR="008E779A" w:rsidRDefault="008E779A">
            <w:pPr>
              <w:jc w:val="both"/>
              <w:rPr>
                <w:color w:val="000000"/>
                <w:sz w:val="26"/>
                <w:szCs w:val="26"/>
                <w:lang w:val="en-IN" w:eastAsia="en-IN"/>
              </w:rPr>
            </w:pPr>
            <w:r>
              <w:rPr>
                <w:color w:val="000000"/>
                <w:sz w:val="26"/>
                <w:szCs w:val="26"/>
                <w:lang w:val="en-IN" w:eastAsia="en-IN"/>
              </w:rPr>
              <w:t>Varchar(20)</w:t>
            </w:r>
          </w:p>
        </w:tc>
        <w:tc>
          <w:tcPr>
            <w:tcW w:w="1540" w:type="dxa"/>
            <w:tcBorders>
              <w:top w:val="single" w:sz="4" w:space="0" w:color="auto"/>
              <w:left w:val="nil"/>
              <w:bottom w:val="single" w:sz="8" w:space="0" w:color="000000"/>
              <w:right w:val="single" w:sz="8" w:space="0" w:color="000000"/>
            </w:tcBorders>
            <w:shd w:val="clear" w:color="auto" w:fill="FFFFFF"/>
            <w:vAlign w:val="center"/>
            <w:hideMark/>
          </w:tcPr>
          <w:p w14:paraId="0048CFA2"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single" w:sz="4" w:space="0" w:color="auto"/>
              <w:left w:val="nil"/>
              <w:bottom w:val="single" w:sz="8" w:space="0" w:color="000000"/>
              <w:right w:val="single" w:sz="8" w:space="0" w:color="000000"/>
            </w:tcBorders>
            <w:shd w:val="clear" w:color="auto" w:fill="FFFFFF"/>
            <w:vAlign w:val="center"/>
            <w:hideMark/>
          </w:tcPr>
          <w:p w14:paraId="04523AF8"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0" w:type="dxa"/>
            <w:tcBorders>
              <w:top w:val="single" w:sz="4" w:space="0" w:color="auto"/>
              <w:left w:val="nil"/>
              <w:bottom w:val="single" w:sz="8" w:space="0" w:color="000000"/>
              <w:right w:val="single" w:sz="8" w:space="0" w:color="000000"/>
            </w:tcBorders>
            <w:shd w:val="clear" w:color="auto" w:fill="FFFFFF"/>
            <w:vAlign w:val="center"/>
            <w:hideMark/>
          </w:tcPr>
          <w:p w14:paraId="61ACE9A6"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single" w:sz="4" w:space="0" w:color="auto"/>
              <w:left w:val="nil"/>
              <w:bottom w:val="single" w:sz="8" w:space="0" w:color="000000"/>
              <w:right w:val="single" w:sz="8" w:space="0" w:color="000000"/>
            </w:tcBorders>
            <w:shd w:val="clear" w:color="auto" w:fill="FFFFFF"/>
            <w:vAlign w:val="center"/>
            <w:hideMark/>
          </w:tcPr>
          <w:p w14:paraId="418C7E4D" w14:textId="77777777" w:rsidR="008E779A" w:rsidRDefault="008E779A">
            <w:pPr>
              <w:jc w:val="both"/>
              <w:rPr>
                <w:color w:val="000000"/>
                <w:sz w:val="26"/>
                <w:szCs w:val="26"/>
                <w:lang w:val="en-IN" w:eastAsia="en-IN"/>
              </w:rPr>
            </w:pPr>
            <w:r>
              <w:rPr>
                <w:color w:val="000000"/>
                <w:sz w:val="26"/>
                <w:szCs w:val="26"/>
                <w:lang w:val="en-IN" w:eastAsia="en-IN"/>
              </w:rPr>
              <w:t>First name of the logged in person</w:t>
            </w:r>
          </w:p>
        </w:tc>
      </w:tr>
      <w:tr w:rsidR="008E779A" w14:paraId="71B1AF28"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42A4B288" w14:textId="77777777" w:rsidR="008E779A" w:rsidRDefault="008E779A">
            <w:pPr>
              <w:jc w:val="both"/>
              <w:rPr>
                <w:color w:val="000000"/>
                <w:sz w:val="26"/>
                <w:szCs w:val="26"/>
                <w:lang w:val="en-IN" w:eastAsia="en-IN"/>
              </w:rPr>
            </w:pPr>
            <w:r>
              <w:rPr>
                <w:color w:val="000000"/>
                <w:sz w:val="26"/>
                <w:szCs w:val="26"/>
                <w:lang w:val="en-IN" w:eastAsia="en-IN"/>
              </w:rPr>
              <w:t>lname</w:t>
            </w:r>
          </w:p>
        </w:tc>
        <w:tc>
          <w:tcPr>
            <w:tcW w:w="1600" w:type="dxa"/>
            <w:tcBorders>
              <w:top w:val="nil"/>
              <w:left w:val="nil"/>
              <w:bottom w:val="single" w:sz="8" w:space="0" w:color="000000"/>
              <w:right w:val="single" w:sz="8" w:space="0" w:color="000000"/>
            </w:tcBorders>
            <w:shd w:val="clear" w:color="auto" w:fill="FFFFFF"/>
            <w:vAlign w:val="center"/>
            <w:hideMark/>
          </w:tcPr>
          <w:p w14:paraId="4361D2F6" w14:textId="77777777" w:rsidR="008E779A" w:rsidRDefault="008E779A">
            <w:pPr>
              <w:jc w:val="both"/>
              <w:rPr>
                <w:color w:val="000000"/>
                <w:sz w:val="26"/>
                <w:szCs w:val="26"/>
                <w:lang w:val="en-IN" w:eastAsia="en-IN"/>
              </w:rPr>
            </w:pPr>
            <w:r>
              <w:rPr>
                <w:color w:val="000000"/>
                <w:sz w:val="26"/>
                <w:szCs w:val="26"/>
                <w:lang w:val="en-IN" w:eastAsia="en-IN"/>
              </w:rPr>
              <w:t>Varchar(20)</w:t>
            </w:r>
          </w:p>
        </w:tc>
        <w:tc>
          <w:tcPr>
            <w:tcW w:w="1540" w:type="dxa"/>
            <w:tcBorders>
              <w:top w:val="nil"/>
              <w:left w:val="nil"/>
              <w:bottom w:val="single" w:sz="8" w:space="0" w:color="000000"/>
              <w:right w:val="single" w:sz="8" w:space="0" w:color="000000"/>
            </w:tcBorders>
            <w:shd w:val="clear" w:color="auto" w:fill="FFFFFF"/>
            <w:vAlign w:val="center"/>
            <w:hideMark/>
          </w:tcPr>
          <w:p w14:paraId="1AE7131E"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2DD52105"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0" w:type="dxa"/>
            <w:tcBorders>
              <w:top w:val="nil"/>
              <w:left w:val="nil"/>
              <w:bottom w:val="single" w:sz="8" w:space="0" w:color="000000"/>
              <w:right w:val="single" w:sz="8" w:space="0" w:color="000000"/>
            </w:tcBorders>
            <w:shd w:val="clear" w:color="auto" w:fill="FFFFFF"/>
            <w:vAlign w:val="center"/>
            <w:hideMark/>
          </w:tcPr>
          <w:p w14:paraId="64607C5B"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648F8A18" w14:textId="77777777" w:rsidR="008E779A" w:rsidRDefault="008E779A">
            <w:pPr>
              <w:jc w:val="both"/>
              <w:rPr>
                <w:color w:val="000000"/>
                <w:sz w:val="26"/>
                <w:szCs w:val="26"/>
                <w:lang w:val="en-IN" w:eastAsia="en-IN"/>
              </w:rPr>
            </w:pPr>
            <w:r>
              <w:rPr>
                <w:color w:val="000000"/>
                <w:sz w:val="26"/>
                <w:szCs w:val="26"/>
                <w:lang w:val="en-IN" w:eastAsia="en-IN"/>
              </w:rPr>
              <w:t>Last name of the logged in person</w:t>
            </w:r>
          </w:p>
        </w:tc>
      </w:tr>
      <w:tr w:rsidR="008E779A" w14:paraId="07FC8CC0"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489975B6" w14:textId="77777777" w:rsidR="008E779A" w:rsidRDefault="008E779A">
            <w:pPr>
              <w:jc w:val="both"/>
              <w:rPr>
                <w:color w:val="000000"/>
                <w:sz w:val="26"/>
                <w:szCs w:val="26"/>
                <w:lang w:val="en-IN" w:eastAsia="en-IN"/>
              </w:rPr>
            </w:pPr>
            <w:r>
              <w:rPr>
                <w:color w:val="000000"/>
                <w:sz w:val="26"/>
                <w:szCs w:val="26"/>
                <w:lang w:val="en-IN" w:eastAsia="en-IN"/>
              </w:rPr>
              <w:t>mobile</w:t>
            </w:r>
          </w:p>
        </w:tc>
        <w:tc>
          <w:tcPr>
            <w:tcW w:w="1600" w:type="dxa"/>
            <w:tcBorders>
              <w:top w:val="nil"/>
              <w:left w:val="nil"/>
              <w:bottom w:val="single" w:sz="8" w:space="0" w:color="000000"/>
              <w:right w:val="single" w:sz="8" w:space="0" w:color="000000"/>
            </w:tcBorders>
            <w:shd w:val="clear" w:color="auto" w:fill="FFFFFF"/>
            <w:vAlign w:val="center"/>
            <w:hideMark/>
          </w:tcPr>
          <w:p w14:paraId="42459B69"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0367F240"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45C53254" w14:textId="77777777" w:rsidR="008E779A" w:rsidRDefault="008E779A">
            <w:pPr>
              <w:jc w:val="both"/>
              <w:rPr>
                <w:color w:val="000000"/>
                <w:sz w:val="26"/>
                <w:szCs w:val="26"/>
                <w:lang w:val="en-IN" w:eastAsia="en-IN"/>
              </w:rPr>
            </w:pPr>
            <w:r>
              <w:rPr>
                <w:color w:val="000000"/>
                <w:sz w:val="26"/>
                <w:szCs w:val="26"/>
                <w:lang w:val="en-IN" w:eastAsia="en-IN"/>
              </w:rPr>
              <w:t> </w:t>
            </w:r>
          </w:p>
        </w:tc>
        <w:tc>
          <w:tcPr>
            <w:tcW w:w="940" w:type="dxa"/>
            <w:tcBorders>
              <w:top w:val="nil"/>
              <w:left w:val="nil"/>
              <w:bottom w:val="single" w:sz="8" w:space="0" w:color="000000"/>
              <w:right w:val="single" w:sz="8" w:space="0" w:color="000000"/>
            </w:tcBorders>
            <w:shd w:val="clear" w:color="auto" w:fill="FFFFFF"/>
            <w:vAlign w:val="center"/>
            <w:hideMark/>
          </w:tcPr>
          <w:p w14:paraId="39289962"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65910869" w14:textId="77777777" w:rsidR="008E779A" w:rsidRDefault="008E779A">
            <w:pPr>
              <w:jc w:val="both"/>
              <w:rPr>
                <w:color w:val="000000"/>
                <w:sz w:val="26"/>
                <w:szCs w:val="26"/>
                <w:lang w:val="en-IN" w:eastAsia="en-IN"/>
              </w:rPr>
            </w:pPr>
            <w:r>
              <w:rPr>
                <w:color w:val="000000"/>
                <w:sz w:val="26"/>
                <w:szCs w:val="26"/>
                <w:lang w:val="en-IN" w:eastAsia="en-IN"/>
              </w:rPr>
              <w:t>Mobile number of logged in person</w:t>
            </w:r>
          </w:p>
        </w:tc>
      </w:tr>
      <w:tr w:rsidR="008E779A" w14:paraId="7365DB72"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7EB044BD" w14:textId="77777777" w:rsidR="008E779A" w:rsidRDefault="008E779A">
            <w:pPr>
              <w:jc w:val="both"/>
              <w:rPr>
                <w:color w:val="000000"/>
                <w:sz w:val="26"/>
                <w:szCs w:val="26"/>
                <w:lang w:val="en-IN" w:eastAsia="en-IN"/>
              </w:rPr>
            </w:pPr>
            <w:r>
              <w:rPr>
                <w:color w:val="000000"/>
                <w:sz w:val="26"/>
                <w:szCs w:val="26"/>
                <w:lang w:val="en-IN" w:eastAsia="en-IN"/>
              </w:rPr>
              <w:t>addr_id</w:t>
            </w:r>
          </w:p>
        </w:tc>
        <w:tc>
          <w:tcPr>
            <w:tcW w:w="1600" w:type="dxa"/>
            <w:tcBorders>
              <w:top w:val="nil"/>
              <w:left w:val="nil"/>
              <w:bottom w:val="single" w:sz="8" w:space="0" w:color="000000"/>
              <w:right w:val="single" w:sz="8" w:space="0" w:color="000000"/>
            </w:tcBorders>
            <w:shd w:val="clear" w:color="auto" w:fill="FFFFFF"/>
            <w:vAlign w:val="center"/>
            <w:hideMark/>
          </w:tcPr>
          <w:p w14:paraId="4B4A0032"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70F6499D" w14:textId="77777777" w:rsidR="008E779A" w:rsidRDefault="008E779A">
            <w:pPr>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337308DE"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940" w:type="dxa"/>
            <w:tcBorders>
              <w:top w:val="nil"/>
              <w:left w:val="nil"/>
              <w:bottom w:val="single" w:sz="8" w:space="0" w:color="000000"/>
              <w:right w:val="single" w:sz="8" w:space="0" w:color="000000"/>
            </w:tcBorders>
            <w:shd w:val="clear" w:color="auto" w:fill="FFFFFF"/>
            <w:vAlign w:val="center"/>
            <w:hideMark/>
          </w:tcPr>
          <w:p w14:paraId="5F27F7CD"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1B5A546F" w14:textId="77777777" w:rsidR="008E779A" w:rsidRDefault="008E779A">
            <w:pPr>
              <w:jc w:val="both"/>
              <w:rPr>
                <w:color w:val="000000"/>
                <w:sz w:val="26"/>
                <w:szCs w:val="26"/>
                <w:lang w:val="en-IN" w:eastAsia="en-IN"/>
              </w:rPr>
            </w:pPr>
            <w:r>
              <w:rPr>
                <w:color w:val="000000"/>
                <w:sz w:val="26"/>
                <w:szCs w:val="26"/>
                <w:lang w:val="en-IN" w:eastAsia="en-IN"/>
              </w:rPr>
              <w:t>Address id</w:t>
            </w:r>
          </w:p>
        </w:tc>
      </w:tr>
    </w:tbl>
    <w:p w14:paraId="25A09C4D" w14:textId="77777777" w:rsidR="008E779A" w:rsidRDefault="008E779A" w:rsidP="008E779A">
      <w:pPr>
        <w:rPr>
          <w:sz w:val="36"/>
        </w:rPr>
      </w:pPr>
    </w:p>
    <w:p w14:paraId="1D99016E" w14:textId="77777777" w:rsidR="008E779A" w:rsidRDefault="008E779A" w:rsidP="008E779A">
      <w:pPr>
        <w:keepNext/>
        <w:rPr>
          <w:rFonts w:ascii="Calibri" w:eastAsia="Calibri" w:hAnsi="Calibri" w:cs="Calibri"/>
          <w:b/>
          <w:sz w:val="26"/>
        </w:rPr>
      </w:pPr>
      <w:r>
        <w:rPr>
          <w:rFonts w:ascii="Calibri" w:eastAsia="Calibri" w:hAnsi="Calibri" w:cs="Calibri"/>
          <w:b/>
          <w:sz w:val="26"/>
        </w:rPr>
        <w:lastRenderedPageBreak/>
        <w:t>12]</w:t>
      </w:r>
      <w:r>
        <w:rPr>
          <w:rFonts w:ascii="Calibri" w:eastAsia="Calibri" w:hAnsi="Calibri" w:cs="Calibri"/>
          <w:b/>
          <w:sz w:val="26"/>
        </w:rPr>
        <w:tab/>
        <w:t>Offer Table</w:t>
      </w:r>
    </w:p>
    <w:tbl>
      <w:tblPr>
        <w:tblW w:w="7503" w:type="dxa"/>
        <w:tblInd w:w="118" w:type="dxa"/>
        <w:tblLook w:val="04A0" w:firstRow="1" w:lastRow="0" w:firstColumn="1" w:lastColumn="0" w:noHBand="0" w:noVBand="1"/>
      </w:tblPr>
      <w:tblGrid>
        <w:gridCol w:w="1101"/>
        <w:gridCol w:w="1538"/>
        <w:gridCol w:w="725"/>
        <w:gridCol w:w="1058"/>
        <w:gridCol w:w="1040"/>
        <w:gridCol w:w="2041"/>
      </w:tblGrid>
      <w:tr w:rsidR="008E779A" w14:paraId="6F9DF84E" w14:textId="77777777" w:rsidTr="000A75FB">
        <w:trPr>
          <w:trHeight w:val="675"/>
        </w:trPr>
        <w:tc>
          <w:tcPr>
            <w:tcW w:w="1101"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1D88911"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538" w:type="dxa"/>
            <w:tcBorders>
              <w:top w:val="single" w:sz="8" w:space="0" w:color="000000"/>
              <w:left w:val="nil"/>
              <w:bottom w:val="single" w:sz="8" w:space="0" w:color="000000"/>
              <w:right w:val="single" w:sz="8" w:space="0" w:color="000000"/>
            </w:tcBorders>
            <w:shd w:val="clear" w:color="auto" w:fill="FFFFFF"/>
            <w:vAlign w:val="center"/>
            <w:hideMark/>
          </w:tcPr>
          <w:p w14:paraId="3B0F1C2E"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725" w:type="dxa"/>
            <w:tcBorders>
              <w:top w:val="single" w:sz="8" w:space="0" w:color="000000"/>
              <w:left w:val="nil"/>
              <w:bottom w:val="single" w:sz="8" w:space="0" w:color="000000"/>
              <w:right w:val="single" w:sz="8" w:space="0" w:color="000000"/>
            </w:tcBorders>
            <w:shd w:val="clear" w:color="auto" w:fill="FFFFFF"/>
            <w:vAlign w:val="center"/>
            <w:hideMark/>
          </w:tcPr>
          <w:p w14:paraId="4DB8E3BB"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1058" w:type="dxa"/>
            <w:tcBorders>
              <w:top w:val="single" w:sz="8" w:space="0" w:color="000000"/>
              <w:left w:val="nil"/>
              <w:bottom w:val="single" w:sz="8" w:space="0" w:color="000000"/>
              <w:right w:val="single" w:sz="8" w:space="0" w:color="000000"/>
            </w:tcBorders>
            <w:shd w:val="clear" w:color="auto" w:fill="FFFFFF"/>
            <w:vAlign w:val="center"/>
            <w:hideMark/>
          </w:tcPr>
          <w:p w14:paraId="490560AA"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1040" w:type="dxa"/>
            <w:tcBorders>
              <w:top w:val="single" w:sz="8" w:space="0" w:color="000000"/>
              <w:left w:val="nil"/>
              <w:bottom w:val="single" w:sz="8" w:space="0" w:color="000000"/>
              <w:right w:val="single" w:sz="8" w:space="0" w:color="000000"/>
            </w:tcBorders>
            <w:shd w:val="clear" w:color="auto" w:fill="FFFFFF"/>
            <w:vAlign w:val="center"/>
            <w:hideMark/>
          </w:tcPr>
          <w:p w14:paraId="6E5A2A87"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2041" w:type="dxa"/>
            <w:tcBorders>
              <w:top w:val="single" w:sz="8" w:space="0" w:color="000000"/>
              <w:left w:val="nil"/>
              <w:bottom w:val="single" w:sz="8" w:space="0" w:color="000000"/>
              <w:right w:val="single" w:sz="8" w:space="0" w:color="000000"/>
            </w:tcBorders>
            <w:shd w:val="clear" w:color="auto" w:fill="FFFFFF"/>
            <w:vAlign w:val="center"/>
            <w:hideMark/>
          </w:tcPr>
          <w:p w14:paraId="141E75E8"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6091CFAC" w14:textId="77777777" w:rsidTr="000A75FB">
        <w:trPr>
          <w:trHeight w:val="675"/>
        </w:trPr>
        <w:tc>
          <w:tcPr>
            <w:tcW w:w="1101" w:type="dxa"/>
            <w:tcBorders>
              <w:top w:val="nil"/>
              <w:left w:val="single" w:sz="8" w:space="0" w:color="000000"/>
              <w:bottom w:val="single" w:sz="8" w:space="0" w:color="000000"/>
              <w:right w:val="single" w:sz="8" w:space="0" w:color="000000"/>
            </w:tcBorders>
            <w:shd w:val="clear" w:color="auto" w:fill="FFFFFF"/>
            <w:vAlign w:val="center"/>
            <w:hideMark/>
          </w:tcPr>
          <w:p w14:paraId="1A4BBCED" w14:textId="77777777" w:rsidR="008E779A" w:rsidRDefault="008E779A">
            <w:pPr>
              <w:jc w:val="both"/>
              <w:rPr>
                <w:color w:val="000000"/>
                <w:sz w:val="26"/>
                <w:szCs w:val="26"/>
                <w:lang w:val="en-IN" w:eastAsia="en-IN"/>
              </w:rPr>
            </w:pPr>
            <w:r>
              <w:rPr>
                <w:color w:val="000000"/>
                <w:sz w:val="26"/>
                <w:szCs w:val="26"/>
                <w:lang w:val="en-IN" w:eastAsia="en-IN"/>
              </w:rPr>
              <w:t>offer_id</w:t>
            </w:r>
          </w:p>
        </w:tc>
        <w:tc>
          <w:tcPr>
            <w:tcW w:w="1538" w:type="dxa"/>
            <w:tcBorders>
              <w:top w:val="nil"/>
              <w:left w:val="nil"/>
              <w:bottom w:val="single" w:sz="8" w:space="0" w:color="000000"/>
              <w:right w:val="single" w:sz="8" w:space="0" w:color="000000"/>
            </w:tcBorders>
            <w:shd w:val="clear" w:color="auto" w:fill="FFFFFF"/>
            <w:vAlign w:val="center"/>
            <w:hideMark/>
          </w:tcPr>
          <w:p w14:paraId="669B9BD9"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725" w:type="dxa"/>
            <w:tcBorders>
              <w:top w:val="nil"/>
              <w:left w:val="nil"/>
              <w:bottom w:val="single" w:sz="8" w:space="0" w:color="000000"/>
              <w:right w:val="single" w:sz="8" w:space="0" w:color="000000"/>
            </w:tcBorders>
            <w:shd w:val="clear" w:color="auto" w:fill="FFFFFF"/>
            <w:vAlign w:val="center"/>
            <w:hideMark/>
          </w:tcPr>
          <w:p w14:paraId="7AB6C62B"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8" w:type="dxa"/>
            <w:tcBorders>
              <w:top w:val="nil"/>
              <w:left w:val="nil"/>
              <w:bottom w:val="single" w:sz="8" w:space="0" w:color="000000"/>
              <w:right w:val="single" w:sz="8" w:space="0" w:color="000000"/>
            </w:tcBorders>
            <w:shd w:val="clear" w:color="auto" w:fill="FFFFFF"/>
            <w:vAlign w:val="center"/>
            <w:hideMark/>
          </w:tcPr>
          <w:p w14:paraId="50DD66DE"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1040" w:type="dxa"/>
            <w:tcBorders>
              <w:top w:val="nil"/>
              <w:left w:val="nil"/>
              <w:bottom w:val="single" w:sz="8" w:space="0" w:color="000000"/>
              <w:right w:val="single" w:sz="8" w:space="0" w:color="000000"/>
            </w:tcBorders>
            <w:shd w:val="clear" w:color="auto" w:fill="FFFFFF"/>
            <w:vAlign w:val="center"/>
            <w:hideMark/>
          </w:tcPr>
          <w:p w14:paraId="58C0273E" w14:textId="77777777" w:rsidR="008E779A" w:rsidRDefault="008E779A">
            <w:pPr>
              <w:jc w:val="both"/>
              <w:rPr>
                <w:color w:val="000000"/>
                <w:sz w:val="26"/>
                <w:szCs w:val="26"/>
                <w:lang w:val="en-IN" w:eastAsia="en-IN"/>
              </w:rPr>
            </w:pPr>
            <w:r>
              <w:rPr>
                <w:color w:val="000000"/>
                <w:sz w:val="26"/>
                <w:szCs w:val="26"/>
                <w:lang w:val="en-IN" w:eastAsia="en-IN"/>
              </w:rPr>
              <w:t> </w:t>
            </w:r>
          </w:p>
        </w:tc>
        <w:tc>
          <w:tcPr>
            <w:tcW w:w="2041" w:type="dxa"/>
            <w:tcBorders>
              <w:top w:val="nil"/>
              <w:left w:val="nil"/>
              <w:bottom w:val="single" w:sz="8" w:space="0" w:color="000000"/>
              <w:right w:val="single" w:sz="8" w:space="0" w:color="000000"/>
            </w:tcBorders>
            <w:shd w:val="clear" w:color="auto" w:fill="FFFFFF"/>
            <w:vAlign w:val="center"/>
            <w:hideMark/>
          </w:tcPr>
          <w:p w14:paraId="5EAE5222" w14:textId="77777777" w:rsidR="008E779A" w:rsidRDefault="008E779A">
            <w:pPr>
              <w:jc w:val="both"/>
              <w:rPr>
                <w:color w:val="000000"/>
                <w:sz w:val="26"/>
                <w:szCs w:val="26"/>
                <w:lang w:val="en-IN" w:eastAsia="en-IN"/>
              </w:rPr>
            </w:pPr>
            <w:r>
              <w:rPr>
                <w:color w:val="000000"/>
                <w:sz w:val="26"/>
                <w:szCs w:val="26"/>
                <w:lang w:val="en-IN" w:eastAsia="en-IN"/>
              </w:rPr>
              <w:t>Offers id</w:t>
            </w:r>
          </w:p>
        </w:tc>
      </w:tr>
      <w:tr w:rsidR="008E779A" w14:paraId="6C635C6E" w14:textId="77777777" w:rsidTr="000A75FB">
        <w:trPr>
          <w:trHeight w:val="536"/>
        </w:trPr>
        <w:tc>
          <w:tcPr>
            <w:tcW w:w="1101" w:type="dxa"/>
            <w:tcBorders>
              <w:top w:val="nil"/>
              <w:left w:val="single" w:sz="8" w:space="0" w:color="000000"/>
              <w:bottom w:val="single" w:sz="8" w:space="0" w:color="000000"/>
              <w:right w:val="single" w:sz="8" w:space="0" w:color="000000"/>
            </w:tcBorders>
            <w:shd w:val="clear" w:color="auto" w:fill="FFFFFF"/>
            <w:vAlign w:val="center"/>
            <w:hideMark/>
          </w:tcPr>
          <w:p w14:paraId="54D8D3D9" w14:textId="77777777" w:rsidR="008E779A" w:rsidRDefault="008E779A">
            <w:pPr>
              <w:jc w:val="both"/>
              <w:rPr>
                <w:color w:val="000000"/>
                <w:sz w:val="26"/>
                <w:szCs w:val="26"/>
                <w:lang w:val="en-IN" w:eastAsia="en-IN"/>
              </w:rPr>
            </w:pPr>
            <w:r>
              <w:rPr>
                <w:color w:val="000000"/>
                <w:sz w:val="26"/>
                <w:szCs w:val="26"/>
                <w:lang w:val="en-IN" w:eastAsia="en-IN"/>
              </w:rPr>
              <w:t>discount</w:t>
            </w:r>
          </w:p>
        </w:tc>
        <w:tc>
          <w:tcPr>
            <w:tcW w:w="1538" w:type="dxa"/>
            <w:tcBorders>
              <w:top w:val="nil"/>
              <w:left w:val="nil"/>
              <w:bottom w:val="single" w:sz="8" w:space="0" w:color="000000"/>
              <w:right w:val="single" w:sz="8" w:space="0" w:color="000000"/>
            </w:tcBorders>
            <w:shd w:val="clear" w:color="auto" w:fill="FFFFFF"/>
            <w:vAlign w:val="center"/>
            <w:hideMark/>
          </w:tcPr>
          <w:p w14:paraId="1D4407EC" w14:textId="77777777" w:rsidR="008E779A" w:rsidRDefault="008E779A">
            <w:pPr>
              <w:jc w:val="both"/>
              <w:rPr>
                <w:color w:val="000000"/>
                <w:sz w:val="26"/>
                <w:szCs w:val="26"/>
                <w:lang w:val="en-IN" w:eastAsia="en-IN"/>
              </w:rPr>
            </w:pPr>
            <w:r>
              <w:rPr>
                <w:color w:val="000000"/>
                <w:sz w:val="26"/>
                <w:szCs w:val="26"/>
                <w:lang w:val="en-IN" w:eastAsia="en-IN"/>
              </w:rPr>
              <w:t>decimal(4,2)</w:t>
            </w:r>
          </w:p>
        </w:tc>
        <w:tc>
          <w:tcPr>
            <w:tcW w:w="725" w:type="dxa"/>
            <w:tcBorders>
              <w:top w:val="nil"/>
              <w:left w:val="nil"/>
              <w:bottom w:val="single" w:sz="8" w:space="0" w:color="000000"/>
              <w:right w:val="single" w:sz="8" w:space="0" w:color="000000"/>
            </w:tcBorders>
            <w:shd w:val="clear" w:color="auto" w:fill="FFFFFF"/>
            <w:vAlign w:val="center"/>
            <w:hideMark/>
          </w:tcPr>
          <w:p w14:paraId="55F0A547"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8" w:type="dxa"/>
            <w:tcBorders>
              <w:top w:val="nil"/>
              <w:left w:val="nil"/>
              <w:bottom w:val="single" w:sz="8" w:space="0" w:color="000000"/>
              <w:right w:val="single" w:sz="8" w:space="0" w:color="000000"/>
            </w:tcBorders>
            <w:shd w:val="clear" w:color="auto" w:fill="FFFFFF"/>
            <w:vAlign w:val="center"/>
            <w:hideMark/>
          </w:tcPr>
          <w:p w14:paraId="0C0165A5" w14:textId="77777777" w:rsidR="008E779A" w:rsidRDefault="008E779A">
            <w:pPr>
              <w:jc w:val="both"/>
              <w:rPr>
                <w:color w:val="000000"/>
                <w:lang w:val="en-IN" w:eastAsia="en-IN"/>
              </w:rPr>
            </w:pPr>
            <w:r>
              <w:rPr>
                <w:color w:val="000000"/>
                <w:lang w:val="en-IN" w:eastAsia="en-IN"/>
              </w:rPr>
              <w:t> </w:t>
            </w:r>
          </w:p>
        </w:tc>
        <w:tc>
          <w:tcPr>
            <w:tcW w:w="1040" w:type="dxa"/>
            <w:tcBorders>
              <w:top w:val="nil"/>
              <w:left w:val="nil"/>
              <w:bottom w:val="single" w:sz="8" w:space="0" w:color="000000"/>
              <w:right w:val="single" w:sz="8" w:space="0" w:color="000000"/>
            </w:tcBorders>
            <w:shd w:val="clear" w:color="auto" w:fill="FFFFFF"/>
            <w:vAlign w:val="center"/>
            <w:hideMark/>
          </w:tcPr>
          <w:p w14:paraId="2CA51E0B" w14:textId="77777777" w:rsidR="008E779A" w:rsidRDefault="008E779A">
            <w:pPr>
              <w:jc w:val="both"/>
              <w:rPr>
                <w:color w:val="000000"/>
                <w:sz w:val="26"/>
                <w:szCs w:val="26"/>
                <w:lang w:val="en-IN" w:eastAsia="en-IN"/>
              </w:rPr>
            </w:pPr>
            <w:r>
              <w:rPr>
                <w:color w:val="000000"/>
                <w:sz w:val="26"/>
                <w:szCs w:val="26"/>
                <w:lang w:val="en-IN" w:eastAsia="en-IN"/>
              </w:rPr>
              <w:t> </w:t>
            </w:r>
          </w:p>
        </w:tc>
        <w:tc>
          <w:tcPr>
            <w:tcW w:w="2041" w:type="dxa"/>
            <w:tcBorders>
              <w:top w:val="nil"/>
              <w:left w:val="nil"/>
              <w:bottom w:val="single" w:sz="8" w:space="0" w:color="000000"/>
              <w:right w:val="single" w:sz="8" w:space="0" w:color="000000"/>
            </w:tcBorders>
            <w:shd w:val="clear" w:color="auto" w:fill="FFFFFF"/>
            <w:vAlign w:val="center"/>
            <w:hideMark/>
          </w:tcPr>
          <w:p w14:paraId="557E6130" w14:textId="77777777" w:rsidR="008E779A" w:rsidRDefault="008E779A">
            <w:pPr>
              <w:jc w:val="both"/>
              <w:rPr>
                <w:color w:val="000000"/>
                <w:sz w:val="26"/>
                <w:szCs w:val="26"/>
                <w:lang w:val="en-IN" w:eastAsia="en-IN"/>
              </w:rPr>
            </w:pPr>
            <w:r>
              <w:rPr>
                <w:color w:val="000000"/>
                <w:sz w:val="26"/>
                <w:szCs w:val="26"/>
                <w:lang w:val="en-IN" w:eastAsia="en-IN"/>
              </w:rPr>
              <w:t>Discount on product</w:t>
            </w:r>
          </w:p>
        </w:tc>
      </w:tr>
      <w:tr w:rsidR="008E779A" w14:paraId="125A9BDC" w14:textId="77777777" w:rsidTr="000A75FB">
        <w:trPr>
          <w:trHeight w:val="675"/>
        </w:trPr>
        <w:tc>
          <w:tcPr>
            <w:tcW w:w="1101" w:type="dxa"/>
            <w:tcBorders>
              <w:top w:val="nil"/>
              <w:left w:val="single" w:sz="8" w:space="0" w:color="000000"/>
              <w:bottom w:val="single" w:sz="8" w:space="0" w:color="000000"/>
              <w:right w:val="single" w:sz="8" w:space="0" w:color="000000"/>
            </w:tcBorders>
            <w:shd w:val="clear" w:color="auto" w:fill="FFFFFF"/>
            <w:vAlign w:val="center"/>
            <w:hideMark/>
          </w:tcPr>
          <w:p w14:paraId="3ADDDAAD" w14:textId="77777777" w:rsidR="008E779A" w:rsidRDefault="008E779A">
            <w:pPr>
              <w:jc w:val="both"/>
              <w:rPr>
                <w:color w:val="000000"/>
                <w:sz w:val="26"/>
                <w:szCs w:val="26"/>
                <w:lang w:val="en-IN" w:eastAsia="en-IN"/>
              </w:rPr>
            </w:pPr>
            <w:r>
              <w:rPr>
                <w:color w:val="000000"/>
                <w:sz w:val="26"/>
                <w:szCs w:val="26"/>
                <w:lang w:val="en-IN" w:eastAsia="en-IN"/>
              </w:rPr>
              <w:t>prod_id</w:t>
            </w:r>
          </w:p>
        </w:tc>
        <w:tc>
          <w:tcPr>
            <w:tcW w:w="1538" w:type="dxa"/>
            <w:tcBorders>
              <w:top w:val="nil"/>
              <w:left w:val="nil"/>
              <w:bottom w:val="single" w:sz="8" w:space="0" w:color="000000"/>
              <w:right w:val="single" w:sz="8" w:space="0" w:color="000000"/>
            </w:tcBorders>
            <w:shd w:val="clear" w:color="auto" w:fill="FFFFFF"/>
            <w:vAlign w:val="center"/>
            <w:hideMark/>
          </w:tcPr>
          <w:p w14:paraId="6C1AFC48"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725" w:type="dxa"/>
            <w:tcBorders>
              <w:top w:val="nil"/>
              <w:left w:val="nil"/>
              <w:bottom w:val="single" w:sz="8" w:space="0" w:color="000000"/>
              <w:right w:val="single" w:sz="8" w:space="0" w:color="000000"/>
            </w:tcBorders>
            <w:shd w:val="clear" w:color="auto" w:fill="FFFFFF"/>
            <w:vAlign w:val="center"/>
            <w:hideMark/>
          </w:tcPr>
          <w:p w14:paraId="624D4366"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8" w:type="dxa"/>
            <w:tcBorders>
              <w:top w:val="nil"/>
              <w:left w:val="nil"/>
              <w:bottom w:val="single" w:sz="8" w:space="0" w:color="000000"/>
              <w:right w:val="single" w:sz="8" w:space="0" w:color="000000"/>
            </w:tcBorders>
            <w:shd w:val="clear" w:color="auto" w:fill="FFFFFF"/>
            <w:vAlign w:val="center"/>
            <w:hideMark/>
          </w:tcPr>
          <w:p w14:paraId="491F99F6"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1040" w:type="dxa"/>
            <w:tcBorders>
              <w:top w:val="nil"/>
              <w:left w:val="nil"/>
              <w:bottom w:val="single" w:sz="8" w:space="0" w:color="000000"/>
              <w:right w:val="single" w:sz="8" w:space="0" w:color="000000"/>
            </w:tcBorders>
            <w:shd w:val="clear" w:color="auto" w:fill="FFFFFF"/>
            <w:vAlign w:val="center"/>
            <w:hideMark/>
          </w:tcPr>
          <w:p w14:paraId="5C626083" w14:textId="77777777" w:rsidR="008E779A" w:rsidRDefault="008E779A">
            <w:pPr>
              <w:jc w:val="both"/>
              <w:rPr>
                <w:color w:val="000000"/>
                <w:sz w:val="26"/>
                <w:szCs w:val="26"/>
                <w:lang w:val="en-IN" w:eastAsia="en-IN"/>
              </w:rPr>
            </w:pPr>
            <w:r>
              <w:rPr>
                <w:color w:val="000000"/>
                <w:sz w:val="26"/>
                <w:szCs w:val="26"/>
                <w:lang w:val="en-IN" w:eastAsia="en-IN"/>
              </w:rPr>
              <w:t> </w:t>
            </w:r>
          </w:p>
        </w:tc>
        <w:tc>
          <w:tcPr>
            <w:tcW w:w="2041" w:type="dxa"/>
            <w:tcBorders>
              <w:top w:val="nil"/>
              <w:left w:val="nil"/>
              <w:bottom w:val="single" w:sz="8" w:space="0" w:color="000000"/>
              <w:right w:val="single" w:sz="8" w:space="0" w:color="000000"/>
            </w:tcBorders>
            <w:shd w:val="clear" w:color="auto" w:fill="FFFFFF"/>
            <w:vAlign w:val="center"/>
            <w:hideMark/>
          </w:tcPr>
          <w:p w14:paraId="451D5BE1" w14:textId="77777777" w:rsidR="008E779A" w:rsidRDefault="008E779A">
            <w:pPr>
              <w:jc w:val="both"/>
              <w:rPr>
                <w:color w:val="000000"/>
                <w:sz w:val="26"/>
                <w:szCs w:val="26"/>
                <w:lang w:val="en-IN" w:eastAsia="en-IN"/>
              </w:rPr>
            </w:pPr>
            <w:r>
              <w:rPr>
                <w:color w:val="000000"/>
                <w:sz w:val="26"/>
                <w:szCs w:val="26"/>
                <w:lang w:val="en-IN" w:eastAsia="en-IN"/>
              </w:rPr>
              <w:t>Product id</w:t>
            </w:r>
          </w:p>
        </w:tc>
      </w:tr>
      <w:tr w:rsidR="008E779A" w14:paraId="58117764" w14:textId="77777777" w:rsidTr="000A75FB">
        <w:trPr>
          <w:trHeight w:val="356"/>
        </w:trPr>
        <w:tc>
          <w:tcPr>
            <w:tcW w:w="1101" w:type="dxa"/>
            <w:tcBorders>
              <w:top w:val="nil"/>
              <w:left w:val="single" w:sz="8" w:space="0" w:color="000000"/>
              <w:bottom w:val="single" w:sz="8" w:space="0" w:color="000000"/>
              <w:right w:val="single" w:sz="8" w:space="0" w:color="000000"/>
            </w:tcBorders>
            <w:shd w:val="clear" w:color="auto" w:fill="FFFFFF"/>
            <w:vAlign w:val="center"/>
            <w:hideMark/>
          </w:tcPr>
          <w:p w14:paraId="391A0796" w14:textId="77777777" w:rsidR="008E779A" w:rsidRDefault="008E779A">
            <w:pPr>
              <w:jc w:val="both"/>
              <w:rPr>
                <w:color w:val="000000"/>
                <w:sz w:val="26"/>
                <w:szCs w:val="26"/>
                <w:lang w:val="en-IN" w:eastAsia="en-IN"/>
              </w:rPr>
            </w:pPr>
            <w:r>
              <w:rPr>
                <w:color w:val="000000"/>
                <w:sz w:val="26"/>
                <w:szCs w:val="26"/>
                <w:lang w:val="en-IN" w:eastAsia="en-IN"/>
              </w:rPr>
              <w:t>validity</w:t>
            </w:r>
          </w:p>
        </w:tc>
        <w:tc>
          <w:tcPr>
            <w:tcW w:w="1538" w:type="dxa"/>
            <w:tcBorders>
              <w:top w:val="nil"/>
              <w:left w:val="nil"/>
              <w:bottom w:val="single" w:sz="8" w:space="0" w:color="000000"/>
              <w:right w:val="single" w:sz="8" w:space="0" w:color="000000"/>
            </w:tcBorders>
            <w:shd w:val="clear" w:color="auto" w:fill="FFFFFF"/>
            <w:vAlign w:val="center"/>
            <w:hideMark/>
          </w:tcPr>
          <w:p w14:paraId="36A1D5F7" w14:textId="77777777" w:rsidR="008E779A" w:rsidRDefault="008E779A">
            <w:pPr>
              <w:jc w:val="both"/>
              <w:rPr>
                <w:color w:val="000000"/>
                <w:sz w:val="26"/>
                <w:szCs w:val="26"/>
                <w:lang w:val="en-IN" w:eastAsia="en-IN"/>
              </w:rPr>
            </w:pPr>
            <w:r>
              <w:rPr>
                <w:color w:val="000000"/>
                <w:sz w:val="26"/>
                <w:szCs w:val="26"/>
                <w:lang w:val="en-IN" w:eastAsia="en-IN"/>
              </w:rPr>
              <w:t>date</w:t>
            </w:r>
          </w:p>
        </w:tc>
        <w:tc>
          <w:tcPr>
            <w:tcW w:w="725" w:type="dxa"/>
            <w:tcBorders>
              <w:top w:val="nil"/>
              <w:left w:val="nil"/>
              <w:bottom w:val="single" w:sz="8" w:space="0" w:color="000000"/>
              <w:right w:val="single" w:sz="8" w:space="0" w:color="000000"/>
            </w:tcBorders>
            <w:shd w:val="clear" w:color="auto" w:fill="FFFFFF"/>
            <w:vAlign w:val="center"/>
            <w:hideMark/>
          </w:tcPr>
          <w:p w14:paraId="799A41B7"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8" w:type="dxa"/>
            <w:tcBorders>
              <w:top w:val="nil"/>
              <w:left w:val="nil"/>
              <w:bottom w:val="single" w:sz="8" w:space="0" w:color="000000"/>
              <w:right w:val="single" w:sz="8" w:space="0" w:color="000000"/>
            </w:tcBorders>
            <w:shd w:val="clear" w:color="auto" w:fill="FFFFFF"/>
            <w:vAlign w:val="center"/>
            <w:hideMark/>
          </w:tcPr>
          <w:p w14:paraId="2DD7F348"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1040" w:type="dxa"/>
            <w:tcBorders>
              <w:top w:val="nil"/>
              <w:left w:val="nil"/>
              <w:bottom w:val="single" w:sz="8" w:space="0" w:color="000000"/>
              <w:right w:val="single" w:sz="8" w:space="0" w:color="000000"/>
            </w:tcBorders>
            <w:shd w:val="clear" w:color="auto" w:fill="FFFFFF"/>
            <w:vAlign w:val="center"/>
            <w:hideMark/>
          </w:tcPr>
          <w:p w14:paraId="509CD6EA" w14:textId="77777777" w:rsidR="008E779A" w:rsidRDefault="008E779A">
            <w:pPr>
              <w:rPr>
                <w:color w:val="000000"/>
                <w:sz w:val="26"/>
                <w:szCs w:val="26"/>
                <w:lang w:val="en-IN" w:eastAsia="en-IN"/>
              </w:rPr>
            </w:pPr>
            <w:r>
              <w:rPr>
                <w:color w:val="000000"/>
                <w:sz w:val="26"/>
                <w:szCs w:val="26"/>
                <w:lang w:val="en-IN" w:eastAsia="en-IN"/>
              </w:rPr>
              <w:t> </w:t>
            </w:r>
          </w:p>
        </w:tc>
        <w:tc>
          <w:tcPr>
            <w:tcW w:w="2041" w:type="dxa"/>
            <w:tcBorders>
              <w:top w:val="nil"/>
              <w:left w:val="nil"/>
              <w:bottom w:val="single" w:sz="8" w:space="0" w:color="000000"/>
              <w:right w:val="single" w:sz="8" w:space="0" w:color="000000"/>
            </w:tcBorders>
            <w:shd w:val="clear" w:color="auto" w:fill="FFFFFF"/>
            <w:vAlign w:val="center"/>
            <w:hideMark/>
          </w:tcPr>
          <w:p w14:paraId="2BEDACF8" w14:textId="77777777" w:rsidR="008E779A" w:rsidRDefault="008E779A">
            <w:pPr>
              <w:jc w:val="both"/>
              <w:rPr>
                <w:color w:val="000000"/>
                <w:sz w:val="26"/>
                <w:szCs w:val="26"/>
                <w:lang w:val="en-IN" w:eastAsia="en-IN"/>
              </w:rPr>
            </w:pPr>
            <w:r>
              <w:rPr>
                <w:color w:val="000000"/>
                <w:sz w:val="26"/>
                <w:szCs w:val="26"/>
                <w:lang w:val="en-IN" w:eastAsia="en-IN"/>
              </w:rPr>
              <w:t>Validity of offers</w:t>
            </w:r>
          </w:p>
        </w:tc>
      </w:tr>
    </w:tbl>
    <w:p w14:paraId="311E143E" w14:textId="77777777" w:rsidR="008E779A" w:rsidRDefault="008E779A" w:rsidP="008E779A">
      <w:pPr>
        <w:keepNext/>
        <w:rPr>
          <w:rFonts w:ascii="Calibri" w:eastAsia="Calibri" w:hAnsi="Calibri" w:cs="Calibri"/>
          <w:b/>
          <w:sz w:val="26"/>
        </w:rPr>
      </w:pPr>
    </w:p>
    <w:p w14:paraId="69FB4AFD" w14:textId="77777777" w:rsidR="008E779A" w:rsidRDefault="008E779A" w:rsidP="008E779A">
      <w:pPr>
        <w:keepNext/>
        <w:rPr>
          <w:rFonts w:ascii="Calibri" w:eastAsia="Calibri" w:hAnsi="Calibri" w:cs="Calibri"/>
          <w:b/>
          <w:sz w:val="26"/>
        </w:rPr>
      </w:pPr>
      <w:r>
        <w:rPr>
          <w:rFonts w:ascii="Calibri" w:eastAsia="Calibri" w:hAnsi="Calibri" w:cs="Calibri"/>
          <w:b/>
          <w:sz w:val="26"/>
        </w:rPr>
        <w:t>13]</w:t>
      </w:r>
      <w:r>
        <w:rPr>
          <w:rFonts w:ascii="Calibri" w:eastAsia="Calibri" w:hAnsi="Calibri" w:cs="Calibri"/>
          <w:b/>
          <w:sz w:val="26"/>
        </w:rPr>
        <w:tab/>
        <w:t>Category Table</w:t>
      </w:r>
    </w:p>
    <w:tbl>
      <w:tblPr>
        <w:tblW w:w="9204" w:type="dxa"/>
        <w:tblInd w:w="118" w:type="dxa"/>
        <w:tblLook w:val="04A0" w:firstRow="1" w:lastRow="0" w:firstColumn="1" w:lastColumn="0" w:noHBand="0" w:noVBand="1"/>
      </w:tblPr>
      <w:tblGrid>
        <w:gridCol w:w="1504"/>
        <w:gridCol w:w="1587"/>
        <w:gridCol w:w="1473"/>
        <w:gridCol w:w="1054"/>
        <w:gridCol w:w="1040"/>
        <w:gridCol w:w="2546"/>
      </w:tblGrid>
      <w:tr w:rsidR="008E779A" w14:paraId="4443A62E" w14:textId="77777777" w:rsidTr="000A75FB">
        <w:trPr>
          <w:trHeight w:val="330"/>
        </w:trPr>
        <w:tc>
          <w:tcPr>
            <w:tcW w:w="1504"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878BC27"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587" w:type="dxa"/>
            <w:tcBorders>
              <w:top w:val="single" w:sz="8" w:space="0" w:color="000000"/>
              <w:left w:val="nil"/>
              <w:bottom w:val="single" w:sz="8" w:space="0" w:color="000000"/>
              <w:right w:val="single" w:sz="8" w:space="0" w:color="000000"/>
            </w:tcBorders>
            <w:shd w:val="clear" w:color="auto" w:fill="FFFFFF"/>
            <w:vAlign w:val="center"/>
            <w:hideMark/>
          </w:tcPr>
          <w:p w14:paraId="7AD701C0"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1473" w:type="dxa"/>
            <w:tcBorders>
              <w:top w:val="single" w:sz="8" w:space="0" w:color="000000"/>
              <w:left w:val="nil"/>
              <w:bottom w:val="single" w:sz="8" w:space="0" w:color="000000"/>
              <w:right w:val="single" w:sz="8" w:space="0" w:color="000000"/>
            </w:tcBorders>
            <w:shd w:val="clear" w:color="auto" w:fill="FFFFFF"/>
            <w:vAlign w:val="center"/>
            <w:hideMark/>
          </w:tcPr>
          <w:p w14:paraId="256B1DEF"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1054" w:type="dxa"/>
            <w:tcBorders>
              <w:top w:val="single" w:sz="8" w:space="0" w:color="000000"/>
              <w:left w:val="nil"/>
              <w:bottom w:val="single" w:sz="8" w:space="0" w:color="000000"/>
              <w:right w:val="single" w:sz="8" w:space="0" w:color="000000"/>
            </w:tcBorders>
            <w:shd w:val="clear" w:color="auto" w:fill="FFFFFF"/>
            <w:vAlign w:val="center"/>
            <w:hideMark/>
          </w:tcPr>
          <w:p w14:paraId="196824FB"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1040" w:type="dxa"/>
            <w:tcBorders>
              <w:top w:val="single" w:sz="8" w:space="0" w:color="000000"/>
              <w:left w:val="nil"/>
              <w:bottom w:val="single" w:sz="8" w:space="0" w:color="000000"/>
              <w:right w:val="single" w:sz="8" w:space="0" w:color="000000"/>
            </w:tcBorders>
            <w:shd w:val="clear" w:color="auto" w:fill="FFFFFF"/>
            <w:vAlign w:val="center"/>
            <w:hideMark/>
          </w:tcPr>
          <w:p w14:paraId="4B5F6BC7"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2546" w:type="dxa"/>
            <w:tcBorders>
              <w:top w:val="single" w:sz="8" w:space="0" w:color="000000"/>
              <w:left w:val="nil"/>
              <w:bottom w:val="single" w:sz="8" w:space="0" w:color="000000"/>
              <w:right w:val="single" w:sz="8" w:space="0" w:color="000000"/>
            </w:tcBorders>
            <w:shd w:val="clear" w:color="auto" w:fill="FFFFFF"/>
            <w:vAlign w:val="center"/>
            <w:hideMark/>
          </w:tcPr>
          <w:p w14:paraId="26B68CC8"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6E4C6318" w14:textId="77777777" w:rsidTr="000A75FB">
        <w:trPr>
          <w:trHeight w:val="335"/>
        </w:trPr>
        <w:tc>
          <w:tcPr>
            <w:tcW w:w="1504" w:type="dxa"/>
            <w:tcBorders>
              <w:top w:val="nil"/>
              <w:left w:val="single" w:sz="8" w:space="0" w:color="000000"/>
              <w:bottom w:val="single" w:sz="8" w:space="0" w:color="000000"/>
              <w:right w:val="single" w:sz="8" w:space="0" w:color="000000"/>
            </w:tcBorders>
            <w:shd w:val="clear" w:color="auto" w:fill="FFFFFF"/>
            <w:vAlign w:val="center"/>
            <w:hideMark/>
          </w:tcPr>
          <w:p w14:paraId="724AFE29" w14:textId="77777777" w:rsidR="008E779A" w:rsidRDefault="008E779A">
            <w:pPr>
              <w:jc w:val="both"/>
              <w:rPr>
                <w:color w:val="000000"/>
                <w:sz w:val="26"/>
                <w:szCs w:val="26"/>
                <w:lang w:val="en-IN" w:eastAsia="en-IN"/>
              </w:rPr>
            </w:pPr>
            <w:r>
              <w:rPr>
                <w:color w:val="000000"/>
                <w:sz w:val="26"/>
                <w:szCs w:val="26"/>
                <w:lang w:val="en-IN" w:eastAsia="en-IN"/>
              </w:rPr>
              <w:t>cat_id</w:t>
            </w:r>
          </w:p>
        </w:tc>
        <w:tc>
          <w:tcPr>
            <w:tcW w:w="1587" w:type="dxa"/>
            <w:tcBorders>
              <w:top w:val="nil"/>
              <w:left w:val="nil"/>
              <w:bottom w:val="single" w:sz="8" w:space="0" w:color="000000"/>
              <w:right w:val="single" w:sz="8" w:space="0" w:color="000000"/>
            </w:tcBorders>
            <w:shd w:val="clear" w:color="auto" w:fill="FFFFFF"/>
            <w:vAlign w:val="center"/>
            <w:hideMark/>
          </w:tcPr>
          <w:p w14:paraId="420567BA"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473" w:type="dxa"/>
            <w:tcBorders>
              <w:top w:val="nil"/>
              <w:left w:val="nil"/>
              <w:bottom w:val="single" w:sz="8" w:space="0" w:color="000000"/>
              <w:right w:val="single" w:sz="8" w:space="0" w:color="000000"/>
            </w:tcBorders>
            <w:shd w:val="clear" w:color="auto" w:fill="FFFFFF"/>
            <w:vAlign w:val="center"/>
            <w:hideMark/>
          </w:tcPr>
          <w:p w14:paraId="646915B9"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2E733B2A"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1040" w:type="dxa"/>
            <w:tcBorders>
              <w:top w:val="nil"/>
              <w:left w:val="nil"/>
              <w:bottom w:val="single" w:sz="8" w:space="0" w:color="000000"/>
              <w:right w:val="single" w:sz="8" w:space="0" w:color="000000"/>
            </w:tcBorders>
            <w:shd w:val="clear" w:color="auto" w:fill="FFFFFF"/>
            <w:vAlign w:val="center"/>
            <w:hideMark/>
          </w:tcPr>
          <w:p w14:paraId="15B195C0" w14:textId="77777777" w:rsidR="008E779A" w:rsidRDefault="008E779A">
            <w:pPr>
              <w:jc w:val="both"/>
              <w:rPr>
                <w:color w:val="000000"/>
                <w:sz w:val="26"/>
                <w:szCs w:val="26"/>
                <w:lang w:val="en-IN" w:eastAsia="en-IN"/>
              </w:rPr>
            </w:pPr>
            <w:r>
              <w:rPr>
                <w:color w:val="000000"/>
                <w:sz w:val="26"/>
                <w:szCs w:val="26"/>
                <w:lang w:val="en-IN" w:eastAsia="en-IN"/>
              </w:rPr>
              <w:t> </w:t>
            </w:r>
          </w:p>
        </w:tc>
        <w:tc>
          <w:tcPr>
            <w:tcW w:w="2546" w:type="dxa"/>
            <w:tcBorders>
              <w:top w:val="nil"/>
              <w:left w:val="nil"/>
              <w:bottom w:val="single" w:sz="8" w:space="0" w:color="000000"/>
              <w:right w:val="single" w:sz="8" w:space="0" w:color="000000"/>
            </w:tcBorders>
            <w:shd w:val="clear" w:color="auto" w:fill="FFFFFF"/>
            <w:vAlign w:val="center"/>
            <w:hideMark/>
          </w:tcPr>
          <w:p w14:paraId="58CA91E8" w14:textId="77777777" w:rsidR="008E779A" w:rsidRDefault="008E779A">
            <w:pPr>
              <w:jc w:val="both"/>
              <w:rPr>
                <w:color w:val="000000"/>
                <w:sz w:val="26"/>
                <w:szCs w:val="26"/>
                <w:lang w:val="en-IN" w:eastAsia="en-IN"/>
              </w:rPr>
            </w:pPr>
            <w:r>
              <w:rPr>
                <w:color w:val="000000"/>
                <w:sz w:val="26"/>
                <w:szCs w:val="26"/>
                <w:lang w:val="en-IN" w:eastAsia="en-IN"/>
              </w:rPr>
              <w:t>Category id</w:t>
            </w:r>
          </w:p>
        </w:tc>
      </w:tr>
      <w:tr w:rsidR="008E779A" w14:paraId="5C45953A" w14:textId="77777777" w:rsidTr="000A75FB">
        <w:trPr>
          <w:trHeight w:val="330"/>
        </w:trPr>
        <w:tc>
          <w:tcPr>
            <w:tcW w:w="1504" w:type="dxa"/>
            <w:tcBorders>
              <w:top w:val="nil"/>
              <w:left w:val="single" w:sz="8" w:space="0" w:color="000000"/>
              <w:bottom w:val="single" w:sz="8" w:space="0" w:color="000000"/>
              <w:right w:val="single" w:sz="8" w:space="0" w:color="000000"/>
            </w:tcBorders>
            <w:shd w:val="clear" w:color="auto" w:fill="FFFFFF"/>
            <w:vAlign w:val="center"/>
            <w:hideMark/>
          </w:tcPr>
          <w:p w14:paraId="03828C8E" w14:textId="77777777" w:rsidR="008E779A" w:rsidRDefault="008E779A">
            <w:pPr>
              <w:jc w:val="both"/>
              <w:rPr>
                <w:color w:val="000000"/>
                <w:sz w:val="26"/>
                <w:szCs w:val="26"/>
                <w:lang w:val="en-IN" w:eastAsia="en-IN"/>
              </w:rPr>
            </w:pPr>
            <w:r>
              <w:rPr>
                <w:color w:val="000000"/>
                <w:sz w:val="26"/>
                <w:szCs w:val="26"/>
                <w:lang w:val="en-IN" w:eastAsia="en-IN"/>
              </w:rPr>
              <w:t>name</w:t>
            </w:r>
          </w:p>
        </w:tc>
        <w:tc>
          <w:tcPr>
            <w:tcW w:w="1587" w:type="dxa"/>
            <w:tcBorders>
              <w:top w:val="nil"/>
              <w:left w:val="nil"/>
              <w:bottom w:val="single" w:sz="8" w:space="0" w:color="000000"/>
              <w:right w:val="single" w:sz="8" w:space="0" w:color="000000"/>
            </w:tcBorders>
            <w:shd w:val="clear" w:color="auto" w:fill="FFFFFF"/>
            <w:vAlign w:val="center"/>
            <w:hideMark/>
          </w:tcPr>
          <w:p w14:paraId="4256C860" w14:textId="77777777" w:rsidR="008E779A" w:rsidRDefault="008E779A">
            <w:pPr>
              <w:jc w:val="both"/>
              <w:rPr>
                <w:color w:val="000000"/>
                <w:sz w:val="26"/>
                <w:szCs w:val="26"/>
                <w:lang w:val="en-IN" w:eastAsia="en-IN"/>
              </w:rPr>
            </w:pPr>
            <w:r>
              <w:rPr>
                <w:color w:val="000000"/>
                <w:sz w:val="26"/>
                <w:szCs w:val="26"/>
                <w:lang w:val="en-IN" w:eastAsia="en-IN"/>
              </w:rPr>
              <w:t>varchar(20)</w:t>
            </w:r>
          </w:p>
        </w:tc>
        <w:tc>
          <w:tcPr>
            <w:tcW w:w="1473" w:type="dxa"/>
            <w:tcBorders>
              <w:top w:val="nil"/>
              <w:left w:val="nil"/>
              <w:bottom w:val="single" w:sz="8" w:space="0" w:color="000000"/>
              <w:right w:val="single" w:sz="8" w:space="0" w:color="000000"/>
            </w:tcBorders>
            <w:shd w:val="clear" w:color="auto" w:fill="FFFFFF"/>
            <w:vAlign w:val="center"/>
            <w:hideMark/>
          </w:tcPr>
          <w:p w14:paraId="1651EBD6"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5FD125DD" w14:textId="77777777" w:rsidR="008E779A" w:rsidRDefault="008E779A">
            <w:pPr>
              <w:jc w:val="both"/>
              <w:rPr>
                <w:color w:val="000000"/>
                <w:lang w:val="en-IN" w:eastAsia="en-IN"/>
              </w:rPr>
            </w:pPr>
            <w:r>
              <w:rPr>
                <w:color w:val="000000"/>
                <w:lang w:val="en-IN" w:eastAsia="en-IN"/>
              </w:rPr>
              <w:t> </w:t>
            </w:r>
          </w:p>
        </w:tc>
        <w:tc>
          <w:tcPr>
            <w:tcW w:w="1040" w:type="dxa"/>
            <w:tcBorders>
              <w:top w:val="nil"/>
              <w:left w:val="nil"/>
              <w:bottom w:val="single" w:sz="8" w:space="0" w:color="000000"/>
              <w:right w:val="single" w:sz="8" w:space="0" w:color="000000"/>
            </w:tcBorders>
            <w:shd w:val="clear" w:color="auto" w:fill="FFFFFF"/>
            <w:vAlign w:val="center"/>
            <w:hideMark/>
          </w:tcPr>
          <w:p w14:paraId="75A6872B" w14:textId="77777777" w:rsidR="008E779A" w:rsidRDefault="008E779A">
            <w:pPr>
              <w:jc w:val="both"/>
              <w:rPr>
                <w:color w:val="000000"/>
                <w:sz w:val="26"/>
                <w:szCs w:val="26"/>
                <w:lang w:val="en-IN" w:eastAsia="en-IN"/>
              </w:rPr>
            </w:pPr>
            <w:r>
              <w:rPr>
                <w:color w:val="000000"/>
                <w:sz w:val="26"/>
                <w:szCs w:val="26"/>
                <w:lang w:val="en-IN" w:eastAsia="en-IN"/>
              </w:rPr>
              <w:t> </w:t>
            </w:r>
          </w:p>
        </w:tc>
        <w:tc>
          <w:tcPr>
            <w:tcW w:w="2546" w:type="dxa"/>
            <w:tcBorders>
              <w:top w:val="nil"/>
              <w:left w:val="nil"/>
              <w:bottom w:val="single" w:sz="8" w:space="0" w:color="000000"/>
              <w:right w:val="single" w:sz="8" w:space="0" w:color="000000"/>
            </w:tcBorders>
            <w:shd w:val="clear" w:color="auto" w:fill="FFFFFF"/>
            <w:vAlign w:val="center"/>
            <w:hideMark/>
          </w:tcPr>
          <w:p w14:paraId="109C6E71" w14:textId="77777777" w:rsidR="008E779A" w:rsidRDefault="008E779A">
            <w:pPr>
              <w:jc w:val="both"/>
              <w:rPr>
                <w:color w:val="000000"/>
                <w:sz w:val="26"/>
                <w:szCs w:val="26"/>
                <w:lang w:val="en-IN" w:eastAsia="en-IN"/>
              </w:rPr>
            </w:pPr>
            <w:r>
              <w:rPr>
                <w:color w:val="000000"/>
                <w:sz w:val="26"/>
                <w:szCs w:val="26"/>
                <w:lang w:val="en-IN" w:eastAsia="en-IN"/>
              </w:rPr>
              <w:t>Category name</w:t>
            </w:r>
          </w:p>
        </w:tc>
      </w:tr>
    </w:tbl>
    <w:p w14:paraId="747ACA67" w14:textId="77777777" w:rsidR="008E779A" w:rsidRDefault="008E779A" w:rsidP="008E779A">
      <w:pPr>
        <w:keepNext/>
        <w:rPr>
          <w:rFonts w:ascii="Calibri" w:eastAsia="Calibri" w:hAnsi="Calibri" w:cs="Calibri"/>
          <w:b/>
          <w:sz w:val="26"/>
        </w:rPr>
      </w:pPr>
    </w:p>
    <w:p w14:paraId="25B3C6AF" w14:textId="77777777" w:rsidR="008E779A" w:rsidRDefault="008E779A" w:rsidP="008E779A">
      <w:pPr>
        <w:keepNext/>
        <w:rPr>
          <w:rFonts w:ascii="Calibri" w:eastAsia="Calibri" w:hAnsi="Calibri" w:cs="Calibri"/>
          <w:b/>
          <w:sz w:val="26"/>
        </w:rPr>
      </w:pPr>
      <w:r>
        <w:rPr>
          <w:rFonts w:ascii="Calibri" w:eastAsia="Calibri" w:hAnsi="Calibri" w:cs="Calibri"/>
          <w:b/>
          <w:sz w:val="26"/>
        </w:rPr>
        <w:t>14]</w:t>
      </w:r>
      <w:r>
        <w:rPr>
          <w:rFonts w:ascii="Calibri" w:eastAsia="Calibri" w:hAnsi="Calibri" w:cs="Calibri"/>
          <w:b/>
          <w:sz w:val="26"/>
        </w:rPr>
        <w:tab/>
        <w:t>Brand Table</w:t>
      </w:r>
    </w:p>
    <w:tbl>
      <w:tblPr>
        <w:tblW w:w="5920" w:type="dxa"/>
        <w:tblInd w:w="118" w:type="dxa"/>
        <w:tblLook w:val="04A0" w:firstRow="1" w:lastRow="0" w:firstColumn="1" w:lastColumn="0" w:noHBand="0" w:noVBand="1"/>
      </w:tblPr>
      <w:tblGrid>
        <w:gridCol w:w="1141"/>
        <w:gridCol w:w="1429"/>
        <w:gridCol w:w="693"/>
        <w:gridCol w:w="1054"/>
        <w:gridCol w:w="1040"/>
        <w:gridCol w:w="1502"/>
      </w:tblGrid>
      <w:tr w:rsidR="008E779A" w14:paraId="620491D4" w14:textId="77777777" w:rsidTr="008E779A">
        <w:trPr>
          <w:trHeight w:val="675"/>
        </w:trPr>
        <w:tc>
          <w:tcPr>
            <w:tcW w:w="991"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7CD9E563"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243" w:type="dxa"/>
            <w:tcBorders>
              <w:top w:val="single" w:sz="8" w:space="0" w:color="000000"/>
              <w:left w:val="nil"/>
              <w:bottom w:val="single" w:sz="8" w:space="0" w:color="000000"/>
              <w:right w:val="single" w:sz="8" w:space="0" w:color="000000"/>
            </w:tcBorders>
            <w:shd w:val="clear" w:color="auto" w:fill="FFFFFF"/>
            <w:vAlign w:val="center"/>
            <w:hideMark/>
          </w:tcPr>
          <w:p w14:paraId="4E42018C"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605" w:type="dxa"/>
            <w:tcBorders>
              <w:top w:val="single" w:sz="8" w:space="0" w:color="000000"/>
              <w:left w:val="nil"/>
              <w:bottom w:val="single" w:sz="8" w:space="0" w:color="000000"/>
              <w:right w:val="single" w:sz="8" w:space="0" w:color="000000"/>
            </w:tcBorders>
            <w:shd w:val="clear" w:color="auto" w:fill="FFFFFF"/>
            <w:vAlign w:val="center"/>
            <w:hideMark/>
          </w:tcPr>
          <w:p w14:paraId="554237FE"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888" w:type="dxa"/>
            <w:tcBorders>
              <w:top w:val="single" w:sz="8" w:space="0" w:color="000000"/>
              <w:left w:val="nil"/>
              <w:bottom w:val="single" w:sz="8" w:space="0" w:color="000000"/>
              <w:right w:val="single" w:sz="8" w:space="0" w:color="000000"/>
            </w:tcBorders>
            <w:shd w:val="clear" w:color="auto" w:fill="FFFFFF"/>
            <w:vAlign w:val="center"/>
            <w:hideMark/>
          </w:tcPr>
          <w:p w14:paraId="686AE6D5"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877" w:type="dxa"/>
            <w:tcBorders>
              <w:top w:val="single" w:sz="8" w:space="0" w:color="000000"/>
              <w:left w:val="nil"/>
              <w:bottom w:val="single" w:sz="8" w:space="0" w:color="000000"/>
              <w:right w:val="single" w:sz="8" w:space="0" w:color="000000"/>
            </w:tcBorders>
            <w:shd w:val="clear" w:color="auto" w:fill="FFFFFF"/>
            <w:vAlign w:val="center"/>
            <w:hideMark/>
          </w:tcPr>
          <w:p w14:paraId="6826783B"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1316" w:type="dxa"/>
            <w:tcBorders>
              <w:top w:val="single" w:sz="8" w:space="0" w:color="000000"/>
              <w:left w:val="nil"/>
              <w:bottom w:val="single" w:sz="8" w:space="0" w:color="000000"/>
              <w:right w:val="single" w:sz="8" w:space="0" w:color="000000"/>
            </w:tcBorders>
            <w:shd w:val="clear" w:color="auto" w:fill="FFFFFF"/>
            <w:vAlign w:val="center"/>
            <w:hideMark/>
          </w:tcPr>
          <w:p w14:paraId="26DF5D21"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601133C3" w14:textId="77777777" w:rsidTr="008E779A">
        <w:trPr>
          <w:trHeight w:val="675"/>
        </w:trPr>
        <w:tc>
          <w:tcPr>
            <w:tcW w:w="991" w:type="dxa"/>
            <w:tcBorders>
              <w:top w:val="nil"/>
              <w:left w:val="single" w:sz="8" w:space="0" w:color="000000"/>
              <w:bottom w:val="single" w:sz="8" w:space="0" w:color="000000"/>
              <w:right w:val="single" w:sz="8" w:space="0" w:color="000000"/>
            </w:tcBorders>
            <w:shd w:val="clear" w:color="auto" w:fill="FFFFFF"/>
            <w:vAlign w:val="center"/>
            <w:hideMark/>
          </w:tcPr>
          <w:p w14:paraId="645B5FDC" w14:textId="77777777" w:rsidR="008E779A" w:rsidRDefault="008E779A">
            <w:pPr>
              <w:jc w:val="both"/>
              <w:rPr>
                <w:color w:val="000000"/>
                <w:sz w:val="26"/>
                <w:szCs w:val="26"/>
                <w:lang w:val="en-IN" w:eastAsia="en-IN"/>
              </w:rPr>
            </w:pPr>
            <w:r>
              <w:rPr>
                <w:color w:val="000000"/>
                <w:sz w:val="26"/>
                <w:szCs w:val="26"/>
                <w:lang w:val="en-IN" w:eastAsia="en-IN"/>
              </w:rPr>
              <w:t>brand_id</w:t>
            </w:r>
          </w:p>
        </w:tc>
        <w:tc>
          <w:tcPr>
            <w:tcW w:w="1243" w:type="dxa"/>
            <w:tcBorders>
              <w:top w:val="nil"/>
              <w:left w:val="nil"/>
              <w:bottom w:val="single" w:sz="8" w:space="0" w:color="000000"/>
              <w:right w:val="single" w:sz="8" w:space="0" w:color="000000"/>
            </w:tcBorders>
            <w:shd w:val="clear" w:color="auto" w:fill="FFFFFF"/>
            <w:vAlign w:val="center"/>
            <w:hideMark/>
          </w:tcPr>
          <w:p w14:paraId="20795FB4"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605" w:type="dxa"/>
            <w:tcBorders>
              <w:top w:val="nil"/>
              <w:left w:val="nil"/>
              <w:bottom w:val="single" w:sz="8" w:space="0" w:color="000000"/>
              <w:right w:val="single" w:sz="8" w:space="0" w:color="000000"/>
            </w:tcBorders>
            <w:shd w:val="clear" w:color="auto" w:fill="FFFFFF"/>
            <w:vAlign w:val="center"/>
            <w:hideMark/>
          </w:tcPr>
          <w:p w14:paraId="6B593BA1" w14:textId="77777777" w:rsidR="008E779A" w:rsidRDefault="008E779A">
            <w:pPr>
              <w:jc w:val="both"/>
              <w:rPr>
                <w:color w:val="000000"/>
                <w:sz w:val="26"/>
                <w:szCs w:val="26"/>
                <w:lang w:val="en-IN" w:eastAsia="en-IN"/>
              </w:rPr>
            </w:pPr>
            <w:r>
              <w:rPr>
                <w:color w:val="000000"/>
                <w:sz w:val="26"/>
                <w:szCs w:val="26"/>
                <w:lang w:val="en-IN" w:eastAsia="en-IN"/>
              </w:rPr>
              <w:t>No</w:t>
            </w:r>
          </w:p>
        </w:tc>
        <w:tc>
          <w:tcPr>
            <w:tcW w:w="888" w:type="dxa"/>
            <w:tcBorders>
              <w:top w:val="nil"/>
              <w:left w:val="nil"/>
              <w:bottom w:val="single" w:sz="8" w:space="0" w:color="000000"/>
              <w:right w:val="single" w:sz="8" w:space="0" w:color="000000"/>
            </w:tcBorders>
            <w:shd w:val="clear" w:color="auto" w:fill="FFFFFF"/>
            <w:vAlign w:val="center"/>
            <w:hideMark/>
          </w:tcPr>
          <w:p w14:paraId="59517504"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877" w:type="dxa"/>
            <w:tcBorders>
              <w:top w:val="nil"/>
              <w:left w:val="nil"/>
              <w:bottom w:val="single" w:sz="8" w:space="0" w:color="000000"/>
              <w:right w:val="single" w:sz="8" w:space="0" w:color="000000"/>
            </w:tcBorders>
            <w:shd w:val="clear" w:color="auto" w:fill="FFFFFF"/>
            <w:vAlign w:val="center"/>
            <w:hideMark/>
          </w:tcPr>
          <w:p w14:paraId="2502F917" w14:textId="77777777" w:rsidR="008E779A" w:rsidRDefault="008E779A">
            <w:pPr>
              <w:jc w:val="both"/>
              <w:rPr>
                <w:color w:val="000000"/>
                <w:sz w:val="26"/>
                <w:szCs w:val="26"/>
                <w:lang w:val="en-IN" w:eastAsia="en-IN"/>
              </w:rPr>
            </w:pPr>
            <w:r>
              <w:rPr>
                <w:color w:val="000000"/>
                <w:sz w:val="26"/>
                <w:szCs w:val="26"/>
                <w:lang w:val="en-IN" w:eastAsia="en-IN"/>
              </w:rPr>
              <w:t>Null</w:t>
            </w:r>
          </w:p>
        </w:tc>
        <w:tc>
          <w:tcPr>
            <w:tcW w:w="1316" w:type="dxa"/>
            <w:tcBorders>
              <w:top w:val="nil"/>
              <w:left w:val="nil"/>
              <w:bottom w:val="single" w:sz="8" w:space="0" w:color="000000"/>
              <w:right w:val="single" w:sz="8" w:space="0" w:color="000000"/>
            </w:tcBorders>
            <w:shd w:val="clear" w:color="auto" w:fill="FFFFFF"/>
            <w:vAlign w:val="center"/>
            <w:hideMark/>
          </w:tcPr>
          <w:p w14:paraId="7E1AAAA3" w14:textId="77777777" w:rsidR="008E779A" w:rsidRDefault="008E779A">
            <w:pPr>
              <w:jc w:val="both"/>
              <w:rPr>
                <w:color w:val="000000"/>
                <w:sz w:val="26"/>
                <w:szCs w:val="26"/>
                <w:lang w:val="en-IN" w:eastAsia="en-IN"/>
              </w:rPr>
            </w:pPr>
            <w:r>
              <w:rPr>
                <w:color w:val="000000"/>
                <w:sz w:val="26"/>
                <w:szCs w:val="26"/>
                <w:lang w:val="en-IN" w:eastAsia="en-IN"/>
              </w:rPr>
              <w:t>Brand id</w:t>
            </w:r>
          </w:p>
        </w:tc>
      </w:tr>
      <w:tr w:rsidR="008E779A" w14:paraId="5E1D03E0" w14:textId="77777777" w:rsidTr="000A75FB">
        <w:trPr>
          <w:trHeight w:val="521"/>
        </w:trPr>
        <w:tc>
          <w:tcPr>
            <w:tcW w:w="991" w:type="dxa"/>
            <w:tcBorders>
              <w:top w:val="nil"/>
              <w:left w:val="single" w:sz="8" w:space="0" w:color="000000"/>
              <w:bottom w:val="single" w:sz="8" w:space="0" w:color="000000"/>
              <w:right w:val="single" w:sz="8" w:space="0" w:color="000000"/>
            </w:tcBorders>
            <w:shd w:val="clear" w:color="auto" w:fill="FFFFFF"/>
            <w:vAlign w:val="center"/>
            <w:hideMark/>
          </w:tcPr>
          <w:p w14:paraId="0EFBA61F" w14:textId="77777777" w:rsidR="008E779A" w:rsidRDefault="008E779A">
            <w:pPr>
              <w:jc w:val="both"/>
              <w:rPr>
                <w:color w:val="000000"/>
                <w:sz w:val="26"/>
                <w:szCs w:val="26"/>
                <w:lang w:val="en-IN" w:eastAsia="en-IN"/>
              </w:rPr>
            </w:pPr>
            <w:r>
              <w:rPr>
                <w:color w:val="000000"/>
                <w:sz w:val="26"/>
                <w:szCs w:val="26"/>
                <w:lang w:val="en-IN" w:eastAsia="en-IN"/>
              </w:rPr>
              <w:t>name</w:t>
            </w:r>
          </w:p>
        </w:tc>
        <w:tc>
          <w:tcPr>
            <w:tcW w:w="1243" w:type="dxa"/>
            <w:tcBorders>
              <w:top w:val="nil"/>
              <w:left w:val="nil"/>
              <w:bottom w:val="single" w:sz="8" w:space="0" w:color="000000"/>
              <w:right w:val="single" w:sz="8" w:space="0" w:color="000000"/>
            </w:tcBorders>
            <w:shd w:val="clear" w:color="auto" w:fill="FFFFFF"/>
            <w:vAlign w:val="center"/>
            <w:hideMark/>
          </w:tcPr>
          <w:p w14:paraId="6720A46A" w14:textId="77777777" w:rsidR="008E779A" w:rsidRDefault="008E779A">
            <w:pPr>
              <w:jc w:val="both"/>
              <w:rPr>
                <w:color w:val="000000"/>
                <w:sz w:val="26"/>
                <w:szCs w:val="26"/>
                <w:lang w:val="en-IN" w:eastAsia="en-IN"/>
              </w:rPr>
            </w:pPr>
            <w:r>
              <w:rPr>
                <w:color w:val="000000"/>
                <w:sz w:val="26"/>
                <w:szCs w:val="26"/>
                <w:lang w:val="en-IN" w:eastAsia="en-IN"/>
              </w:rPr>
              <w:t>varchar(20)</w:t>
            </w:r>
          </w:p>
        </w:tc>
        <w:tc>
          <w:tcPr>
            <w:tcW w:w="605" w:type="dxa"/>
            <w:tcBorders>
              <w:top w:val="nil"/>
              <w:left w:val="nil"/>
              <w:bottom w:val="single" w:sz="8" w:space="0" w:color="000000"/>
              <w:right w:val="single" w:sz="8" w:space="0" w:color="000000"/>
            </w:tcBorders>
            <w:shd w:val="clear" w:color="auto" w:fill="FFFFFF"/>
            <w:vAlign w:val="center"/>
            <w:hideMark/>
          </w:tcPr>
          <w:p w14:paraId="6A505657" w14:textId="77777777" w:rsidR="008E779A" w:rsidRDefault="008E779A">
            <w:pPr>
              <w:jc w:val="both"/>
              <w:rPr>
                <w:color w:val="000000"/>
                <w:sz w:val="26"/>
                <w:szCs w:val="26"/>
                <w:lang w:val="en-IN" w:eastAsia="en-IN"/>
              </w:rPr>
            </w:pPr>
            <w:r>
              <w:rPr>
                <w:color w:val="000000"/>
                <w:sz w:val="26"/>
                <w:szCs w:val="26"/>
                <w:lang w:val="en-IN" w:eastAsia="en-IN"/>
              </w:rPr>
              <w:t>No</w:t>
            </w:r>
          </w:p>
        </w:tc>
        <w:tc>
          <w:tcPr>
            <w:tcW w:w="888" w:type="dxa"/>
            <w:tcBorders>
              <w:top w:val="nil"/>
              <w:left w:val="nil"/>
              <w:bottom w:val="single" w:sz="8" w:space="0" w:color="000000"/>
              <w:right w:val="single" w:sz="8" w:space="0" w:color="000000"/>
            </w:tcBorders>
            <w:shd w:val="clear" w:color="auto" w:fill="FFFFFF"/>
            <w:vAlign w:val="center"/>
            <w:hideMark/>
          </w:tcPr>
          <w:p w14:paraId="270D2DA9" w14:textId="77777777" w:rsidR="008E779A" w:rsidRDefault="008E779A">
            <w:pPr>
              <w:jc w:val="both"/>
              <w:rPr>
                <w:color w:val="000000"/>
                <w:lang w:val="en-IN" w:eastAsia="en-IN"/>
              </w:rPr>
            </w:pPr>
            <w:r>
              <w:rPr>
                <w:color w:val="000000"/>
                <w:lang w:val="en-IN" w:eastAsia="en-IN"/>
              </w:rPr>
              <w:t> </w:t>
            </w:r>
          </w:p>
        </w:tc>
        <w:tc>
          <w:tcPr>
            <w:tcW w:w="877" w:type="dxa"/>
            <w:tcBorders>
              <w:top w:val="nil"/>
              <w:left w:val="nil"/>
              <w:bottom w:val="single" w:sz="8" w:space="0" w:color="000000"/>
              <w:right w:val="single" w:sz="8" w:space="0" w:color="000000"/>
            </w:tcBorders>
            <w:shd w:val="clear" w:color="auto" w:fill="FFFFFF"/>
            <w:vAlign w:val="center"/>
            <w:hideMark/>
          </w:tcPr>
          <w:p w14:paraId="3F9D6F02" w14:textId="77777777" w:rsidR="008E779A" w:rsidRDefault="008E779A">
            <w:pPr>
              <w:jc w:val="both"/>
              <w:rPr>
                <w:color w:val="000000"/>
                <w:sz w:val="26"/>
                <w:szCs w:val="26"/>
                <w:lang w:val="en-IN" w:eastAsia="en-IN"/>
              </w:rPr>
            </w:pPr>
            <w:r>
              <w:rPr>
                <w:color w:val="000000"/>
                <w:sz w:val="26"/>
                <w:szCs w:val="26"/>
                <w:lang w:val="en-IN" w:eastAsia="en-IN"/>
              </w:rPr>
              <w:t>Null</w:t>
            </w:r>
          </w:p>
        </w:tc>
        <w:tc>
          <w:tcPr>
            <w:tcW w:w="1316" w:type="dxa"/>
            <w:tcBorders>
              <w:top w:val="nil"/>
              <w:left w:val="nil"/>
              <w:bottom w:val="single" w:sz="8" w:space="0" w:color="000000"/>
              <w:right w:val="single" w:sz="8" w:space="0" w:color="000000"/>
            </w:tcBorders>
            <w:shd w:val="clear" w:color="auto" w:fill="FFFFFF"/>
            <w:vAlign w:val="center"/>
            <w:hideMark/>
          </w:tcPr>
          <w:p w14:paraId="15B86590" w14:textId="77777777" w:rsidR="008E779A" w:rsidRDefault="008E779A">
            <w:pPr>
              <w:jc w:val="both"/>
              <w:rPr>
                <w:color w:val="000000"/>
                <w:sz w:val="26"/>
                <w:szCs w:val="26"/>
                <w:lang w:val="en-IN" w:eastAsia="en-IN"/>
              </w:rPr>
            </w:pPr>
            <w:r>
              <w:rPr>
                <w:color w:val="000000"/>
                <w:sz w:val="26"/>
                <w:szCs w:val="26"/>
                <w:lang w:val="en-IN" w:eastAsia="en-IN"/>
              </w:rPr>
              <w:t>Brand name</w:t>
            </w:r>
          </w:p>
        </w:tc>
      </w:tr>
    </w:tbl>
    <w:p w14:paraId="1A2A9BEB" w14:textId="77777777" w:rsidR="008E779A" w:rsidRDefault="008E779A" w:rsidP="008E779A">
      <w:pPr>
        <w:rPr>
          <w:sz w:val="36"/>
        </w:rPr>
      </w:pPr>
    </w:p>
    <w:p w14:paraId="6FAC3D4A" w14:textId="77777777" w:rsidR="008E779A" w:rsidRDefault="008E779A" w:rsidP="008E779A">
      <w:pPr>
        <w:keepNext/>
        <w:rPr>
          <w:rFonts w:ascii="Calibri" w:eastAsia="Calibri" w:hAnsi="Calibri" w:cs="Calibri"/>
          <w:b/>
          <w:sz w:val="26"/>
        </w:rPr>
      </w:pPr>
      <w:r>
        <w:rPr>
          <w:rFonts w:ascii="Calibri" w:eastAsia="Calibri" w:hAnsi="Calibri" w:cs="Calibri"/>
          <w:b/>
          <w:sz w:val="26"/>
        </w:rPr>
        <w:t>15]</w:t>
      </w:r>
      <w:r>
        <w:rPr>
          <w:rFonts w:ascii="Calibri" w:eastAsia="Calibri" w:hAnsi="Calibri" w:cs="Calibri"/>
          <w:b/>
          <w:sz w:val="26"/>
        </w:rPr>
        <w:tab/>
        <w:t>Order Table</w:t>
      </w:r>
    </w:p>
    <w:tbl>
      <w:tblPr>
        <w:tblW w:w="9080" w:type="dxa"/>
        <w:tblInd w:w="118" w:type="dxa"/>
        <w:tblLook w:val="04A0" w:firstRow="1" w:lastRow="0" w:firstColumn="1" w:lastColumn="0" w:noHBand="0" w:noVBand="1"/>
      </w:tblPr>
      <w:tblGrid>
        <w:gridCol w:w="1689"/>
        <w:gridCol w:w="1589"/>
        <w:gridCol w:w="1388"/>
        <w:gridCol w:w="1054"/>
        <w:gridCol w:w="1040"/>
        <w:gridCol w:w="2320"/>
      </w:tblGrid>
      <w:tr w:rsidR="008E779A" w14:paraId="56AE6DF7" w14:textId="77777777" w:rsidTr="008E779A">
        <w:trPr>
          <w:trHeight w:val="330"/>
        </w:trPr>
        <w:tc>
          <w:tcPr>
            <w:tcW w:w="156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DB8458E"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600" w:type="dxa"/>
            <w:tcBorders>
              <w:top w:val="single" w:sz="8" w:space="0" w:color="000000"/>
              <w:left w:val="nil"/>
              <w:bottom w:val="single" w:sz="8" w:space="0" w:color="000000"/>
              <w:right w:val="single" w:sz="8" w:space="0" w:color="000000"/>
            </w:tcBorders>
            <w:shd w:val="clear" w:color="auto" w:fill="FFFFFF"/>
            <w:vAlign w:val="center"/>
            <w:hideMark/>
          </w:tcPr>
          <w:p w14:paraId="61513439"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1540" w:type="dxa"/>
            <w:tcBorders>
              <w:top w:val="single" w:sz="8" w:space="0" w:color="000000"/>
              <w:left w:val="nil"/>
              <w:bottom w:val="single" w:sz="8" w:space="0" w:color="000000"/>
              <w:right w:val="single" w:sz="8" w:space="0" w:color="000000"/>
            </w:tcBorders>
            <w:shd w:val="clear" w:color="auto" w:fill="FFFFFF"/>
            <w:vAlign w:val="center"/>
            <w:hideMark/>
          </w:tcPr>
          <w:p w14:paraId="034D4E2B"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940" w:type="dxa"/>
            <w:tcBorders>
              <w:top w:val="single" w:sz="8" w:space="0" w:color="000000"/>
              <w:left w:val="nil"/>
              <w:bottom w:val="single" w:sz="8" w:space="0" w:color="000000"/>
              <w:right w:val="single" w:sz="8" w:space="0" w:color="000000"/>
            </w:tcBorders>
            <w:shd w:val="clear" w:color="auto" w:fill="FFFFFF"/>
            <w:vAlign w:val="center"/>
            <w:hideMark/>
          </w:tcPr>
          <w:p w14:paraId="47BC8AD5"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940" w:type="dxa"/>
            <w:tcBorders>
              <w:top w:val="single" w:sz="8" w:space="0" w:color="000000"/>
              <w:left w:val="nil"/>
              <w:bottom w:val="single" w:sz="8" w:space="0" w:color="000000"/>
              <w:right w:val="single" w:sz="8" w:space="0" w:color="000000"/>
            </w:tcBorders>
            <w:shd w:val="clear" w:color="auto" w:fill="FFFFFF"/>
            <w:vAlign w:val="center"/>
            <w:hideMark/>
          </w:tcPr>
          <w:p w14:paraId="2726E49A"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2500" w:type="dxa"/>
            <w:tcBorders>
              <w:top w:val="single" w:sz="8" w:space="0" w:color="000000"/>
              <w:left w:val="nil"/>
              <w:bottom w:val="single" w:sz="8" w:space="0" w:color="000000"/>
              <w:right w:val="single" w:sz="8" w:space="0" w:color="000000"/>
            </w:tcBorders>
            <w:shd w:val="clear" w:color="auto" w:fill="FFFFFF"/>
            <w:vAlign w:val="center"/>
            <w:hideMark/>
          </w:tcPr>
          <w:p w14:paraId="1A1C9C8C"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0DC9F1B0"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7CBD8507" w14:textId="77777777" w:rsidR="008E779A" w:rsidRDefault="008E779A">
            <w:pPr>
              <w:jc w:val="both"/>
              <w:rPr>
                <w:color w:val="000000"/>
                <w:sz w:val="26"/>
                <w:szCs w:val="26"/>
                <w:lang w:val="en-IN" w:eastAsia="en-IN"/>
              </w:rPr>
            </w:pPr>
            <w:r>
              <w:rPr>
                <w:color w:val="000000"/>
                <w:sz w:val="26"/>
                <w:szCs w:val="26"/>
                <w:lang w:val="en-IN" w:eastAsia="en-IN"/>
              </w:rPr>
              <w:t>oid</w:t>
            </w:r>
          </w:p>
        </w:tc>
        <w:tc>
          <w:tcPr>
            <w:tcW w:w="1600" w:type="dxa"/>
            <w:tcBorders>
              <w:top w:val="nil"/>
              <w:left w:val="nil"/>
              <w:bottom w:val="single" w:sz="8" w:space="0" w:color="000000"/>
              <w:right w:val="single" w:sz="8" w:space="0" w:color="000000"/>
            </w:tcBorders>
            <w:shd w:val="clear" w:color="auto" w:fill="FFFFFF"/>
            <w:vAlign w:val="center"/>
            <w:hideMark/>
          </w:tcPr>
          <w:p w14:paraId="0DA557C1"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1B24447B"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5963F374"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940" w:type="dxa"/>
            <w:tcBorders>
              <w:top w:val="nil"/>
              <w:left w:val="nil"/>
              <w:bottom w:val="single" w:sz="8" w:space="0" w:color="000000"/>
              <w:right w:val="single" w:sz="8" w:space="0" w:color="000000"/>
            </w:tcBorders>
            <w:shd w:val="clear" w:color="auto" w:fill="FFFFFF"/>
            <w:vAlign w:val="center"/>
            <w:hideMark/>
          </w:tcPr>
          <w:p w14:paraId="6A7FA1FF" w14:textId="77777777" w:rsidR="008E779A" w:rsidRDefault="008E779A">
            <w:pPr>
              <w:jc w:val="both"/>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3D76B351" w14:textId="77777777" w:rsidR="008E779A" w:rsidRDefault="008E779A">
            <w:pPr>
              <w:jc w:val="both"/>
              <w:rPr>
                <w:color w:val="000000"/>
                <w:sz w:val="26"/>
                <w:szCs w:val="26"/>
                <w:lang w:val="en-IN" w:eastAsia="en-IN"/>
              </w:rPr>
            </w:pPr>
            <w:r>
              <w:rPr>
                <w:color w:val="000000"/>
                <w:sz w:val="26"/>
                <w:szCs w:val="26"/>
                <w:lang w:val="en-IN" w:eastAsia="en-IN"/>
              </w:rPr>
              <w:t>Order id</w:t>
            </w:r>
          </w:p>
        </w:tc>
      </w:tr>
      <w:tr w:rsidR="008E779A" w14:paraId="0FEA67F3"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17499673" w14:textId="77777777" w:rsidR="008E779A" w:rsidRDefault="008E779A">
            <w:pPr>
              <w:jc w:val="both"/>
              <w:rPr>
                <w:color w:val="000000"/>
                <w:sz w:val="26"/>
                <w:szCs w:val="26"/>
                <w:lang w:val="en-IN" w:eastAsia="en-IN"/>
              </w:rPr>
            </w:pPr>
            <w:r>
              <w:rPr>
                <w:color w:val="000000"/>
                <w:sz w:val="26"/>
                <w:szCs w:val="26"/>
                <w:lang w:val="en-IN" w:eastAsia="en-IN"/>
              </w:rPr>
              <w:t>cust_id</w:t>
            </w:r>
          </w:p>
        </w:tc>
        <w:tc>
          <w:tcPr>
            <w:tcW w:w="1600" w:type="dxa"/>
            <w:tcBorders>
              <w:top w:val="nil"/>
              <w:left w:val="nil"/>
              <w:bottom w:val="single" w:sz="8" w:space="0" w:color="000000"/>
              <w:right w:val="single" w:sz="8" w:space="0" w:color="000000"/>
            </w:tcBorders>
            <w:shd w:val="clear" w:color="auto" w:fill="FFFFFF"/>
            <w:vAlign w:val="center"/>
            <w:hideMark/>
          </w:tcPr>
          <w:p w14:paraId="7D1D8560"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7092BEA4"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48A882B4"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940" w:type="dxa"/>
            <w:tcBorders>
              <w:top w:val="nil"/>
              <w:left w:val="nil"/>
              <w:bottom w:val="single" w:sz="8" w:space="0" w:color="000000"/>
              <w:right w:val="single" w:sz="8" w:space="0" w:color="000000"/>
            </w:tcBorders>
            <w:shd w:val="clear" w:color="auto" w:fill="FFFFFF"/>
            <w:vAlign w:val="center"/>
            <w:hideMark/>
          </w:tcPr>
          <w:p w14:paraId="03AB073D" w14:textId="77777777" w:rsidR="008E779A" w:rsidRDefault="008E779A">
            <w:pPr>
              <w:jc w:val="both"/>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53416C73" w14:textId="77777777" w:rsidR="008E779A" w:rsidRDefault="008E779A">
            <w:pPr>
              <w:jc w:val="both"/>
              <w:rPr>
                <w:color w:val="000000"/>
                <w:sz w:val="26"/>
                <w:szCs w:val="26"/>
                <w:lang w:val="en-IN" w:eastAsia="en-IN"/>
              </w:rPr>
            </w:pPr>
            <w:r>
              <w:rPr>
                <w:color w:val="000000"/>
                <w:sz w:val="26"/>
                <w:szCs w:val="26"/>
                <w:lang w:val="en-IN" w:eastAsia="en-IN"/>
              </w:rPr>
              <w:t>Customer id</w:t>
            </w:r>
          </w:p>
        </w:tc>
      </w:tr>
      <w:tr w:rsidR="008E779A" w14:paraId="7497EC73" w14:textId="77777777" w:rsidTr="000A75FB">
        <w:trPr>
          <w:trHeight w:val="493"/>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2EA28588" w14:textId="77777777" w:rsidR="008E779A" w:rsidRDefault="008E779A">
            <w:pPr>
              <w:jc w:val="both"/>
              <w:rPr>
                <w:color w:val="000000"/>
                <w:sz w:val="26"/>
                <w:szCs w:val="26"/>
                <w:lang w:val="en-IN" w:eastAsia="en-IN"/>
              </w:rPr>
            </w:pPr>
            <w:r>
              <w:rPr>
                <w:color w:val="000000"/>
                <w:sz w:val="26"/>
                <w:szCs w:val="26"/>
                <w:lang w:val="en-IN" w:eastAsia="en-IN"/>
              </w:rPr>
              <w:t>distri_id</w:t>
            </w:r>
          </w:p>
        </w:tc>
        <w:tc>
          <w:tcPr>
            <w:tcW w:w="1600" w:type="dxa"/>
            <w:tcBorders>
              <w:top w:val="nil"/>
              <w:left w:val="nil"/>
              <w:bottom w:val="single" w:sz="8" w:space="0" w:color="000000"/>
              <w:right w:val="single" w:sz="8" w:space="0" w:color="000000"/>
            </w:tcBorders>
            <w:shd w:val="clear" w:color="auto" w:fill="FFFFFF"/>
            <w:vAlign w:val="center"/>
            <w:hideMark/>
          </w:tcPr>
          <w:p w14:paraId="2BE98B59"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3993A01C"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6F7236A6"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940" w:type="dxa"/>
            <w:tcBorders>
              <w:top w:val="nil"/>
              <w:left w:val="nil"/>
              <w:bottom w:val="single" w:sz="8" w:space="0" w:color="000000"/>
              <w:right w:val="single" w:sz="8" w:space="0" w:color="000000"/>
            </w:tcBorders>
            <w:shd w:val="clear" w:color="auto" w:fill="FFFFFF"/>
            <w:vAlign w:val="center"/>
            <w:hideMark/>
          </w:tcPr>
          <w:p w14:paraId="0BA76E67" w14:textId="77777777" w:rsidR="008E779A" w:rsidRDefault="008E779A">
            <w:pPr>
              <w:jc w:val="both"/>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31430EB4" w14:textId="77777777" w:rsidR="008E779A" w:rsidRDefault="008E779A">
            <w:pPr>
              <w:jc w:val="both"/>
              <w:rPr>
                <w:color w:val="000000"/>
                <w:sz w:val="26"/>
                <w:szCs w:val="26"/>
                <w:lang w:val="en-IN" w:eastAsia="en-IN"/>
              </w:rPr>
            </w:pPr>
            <w:r>
              <w:rPr>
                <w:color w:val="000000"/>
                <w:sz w:val="26"/>
                <w:szCs w:val="26"/>
                <w:lang w:val="en-IN" w:eastAsia="en-IN"/>
              </w:rPr>
              <w:t>Distributor id</w:t>
            </w:r>
          </w:p>
        </w:tc>
      </w:tr>
      <w:tr w:rsidR="008E779A" w14:paraId="3FE7D2D9" w14:textId="77777777" w:rsidTr="008E779A">
        <w:trPr>
          <w:trHeight w:val="33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0356E88C" w14:textId="77777777" w:rsidR="008E779A" w:rsidRDefault="008E779A">
            <w:pPr>
              <w:jc w:val="both"/>
              <w:rPr>
                <w:color w:val="000000"/>
                <w:sz w:val="26"/>
                <w:szCs w:val="26"/>
                <w:lang w:val="en-IN" w:eastAsia="en-IN"/>
              </w:rPr>
            </w:pPr>
            <w:r>
              <w:rPr>
                <w:color w:val="000000"/>
                <w:sz w:val="26"/>
                <w:szCs w:val="26"/>
                <w:lang w:val="en-IN" w:eastAsia="en-IN"/>
              </w:rPr>
              <w:t>date</w:t>
            </w:r>
          </w:p>
        </w:tc>
        <w:tc>
          <w:tcPr>
            <w:tcW w:w="1600" w:type="dxa"/>
            <w:tcBorders>
              <w:top w:val="nil"/>
              <w:left w:val="nil"/>
              <w:bottom w:val="single" w:sz="8" w:space="0" w:color="000000"/>
              <w:right w:val="single" w:sz="8" w:space="0" w:color="000000"/>
            </w:tcBorders>
            <w:shd w:val="clear" w:color="auto" w:fill="FFFFFF"/>
            <w:vAlign w:val="center"/>
            <w:hideMark/>
          </w:tcPr>
          <w:p w14:paraId="38240493" w14:textId="77777777" w:rsidR="008E779A" w:rsidRDefault="008E779A">
            <w:pPr>
              <w:jc w:val="both"/>
              <w:rPr>
                <w:color w:val="000000"/>
                <w:sz w:val="26"/>
                <w:szCs w:val="26"/>
                <w:lang w:val="en-IN" w:eastAsia="en-IN"/>
              </w:rPr>
            </w:pPr>
            <w:r>
              <w:rPr>
                <w:color w:val="000000"/>
                <w:sz w:val="26"/>
                <w:szCs w:val="26"/>
                <w:lang w:val="en-IN" w:eastAsia="en-IN"/>
              </w:rPr>
              <w:t>date</w:t>
            </w:r>
          </w:p>
        </w:tc>
        <w:tc>
          <w:tcPr>
            <w:tcW w:w="1540" w:type="dxa"/>
            <w:tcBorders>
              <w:top w:val="nil"/>
              <w:left w:val="nil"/>
              <w:bottom w:val="single" w:sz="8" w:space="0" w:color="000000"/>
              <w:right w:val="single" w:sz="8" w:space="0" w:color="000000"/>
            </w:tcBorders>
            <w:shd w:val="clear" w:color="auto" w:fill="FFFFFF"/>
            <w:vAlign w:val="center"/>
            <w:hideMark/>
          </w:tcPr>
          <w:p w14:paraId="58D03A57"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475B0BA0"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0" w:type="dxa"/>
            <w:tcBorders>
              <w:top w:val="nil"/>
              <w:left w:val="nil"/>
              <w:bottom w:val="single" w:sz="8" w:space="0" w:color="000000"/>
              <w:right w:val="single" w:sz="8" w:space="0" w:color="000000"/>
            </w:tcBorders>
            <w:shd w:val="clear" w:color="auto" w:fill="FFFFFF"/>
            <w:vAlign w:val="center"/>
            <w:hideMark/>
          </w:tcPr>
          <w:p w14:paraId="0AD9C1CF"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5EECDD04" w14:textId="77777777" w:rsidR="008E779A" w:rsidRDefault="008E779A">
            <w:pPr>
              <w:jc w:val="both"/>
              <w:rPr>
                <w:color w:val="000000"/>
                <w:sz w:val="26"/>
                <w:szCs w:val="26"/>
                <w:lang w:val="en-IN" w:eastAsia="en-IN"/>
              </w:rPr>
            </w:pPr>
            <w:r>
              <w:rPr>
                <w:color w:val="000000"/>
                <w:sz w:val="26"/>
                <w:szCs w:val="26"/>
                <w:lang w:val="en-IN" w:eastAsia="en-IN"/>
              </w:rPr>
              <w:t>Date of order</w:t>
            </w:r>
          </w:p>
        </w:tc>
      </w:tr>
      <w:tr w:rsidR="008E779A" w14:paraId="04FC166B" w14:textId="77777777" w:rsidTr="000A75FB">
        <w:trPr>
          <w:trHeight w:val="379"/>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3B9093FE" w14:textId="77777777" w:rsidR="008E779A" w:rsidRDefault="008E779A">
            <w:pPr>
              <w:jc w:val="both"/>
              <w:rPr>
                <w:color w:val="000000"/>
                <w:sz w:val="26"/>
                <w:szCs w:val="26"/>
                <w:lang w:val="en-IN" w:eastAsia="en-IN"/>
              </w:rPr>
            </w:pPr>
            <w:r>
              <w:rPr>
                <w:color w:val="000000"/>
                <w:sz w:val="26"/>
                <w:szCs w:val="26"/>
                <w:lang w:val="en-IN" w:eastAsia="en-IN"/>
              </w:rPr>
              <w:t>status</w:t>
            </w:r>
          </w:p>
        </w:tc>
        <w:tc>
          <w:tcPr>
            <w:tcW w:w="1600" w:type="dxa"/>
            <w:tcBorders>
              <w:top w:val="nil"/>
              <w:left w:val="nil"/>
              <w:bottom w:val="single" w:sz="8" w:space="0" w:color="000000"/>
              <w:right w:val="single" w:sz="8" w:space="0" w:color="000000"/>
            </w:tcBorders>
            <w:shd w:val="clear" w:color="auto" w:fill="FFFFFF"/>
            <w:vAlign w:val="center"/>
            <w:hideMark/>
          </w:tcPr>
          <w:p w14:paraId="348A43DA" w14:textId="77777777" w:rsidR="008E779A" w:rsidRDefault="008E779A">
            <w:pPr>
              <w:jc w:val="both"/>
              <w:rPr>
                <w:color w:val="000000"/>
                <w:sz w:val="26"/>
                <w:szCs w:val="26"/>
                <w:lang w:val="en-IN" w:eastAsia="en-IN"/>
              </w:rPr>
            </w:pPr>
            <w:r>
              <w:rPr>
                <w:color w:val="000000"/>
                <w:sz w:val="26"/>
                <w:szCs w:val="26"/>
                <w:lang w:val="en-IN" w:eastAsia="en-IN"/>
              </w:rPr>
              <w:t>varchar(20)</w:t>
            </w:r>
          </w:p>
        </w:tc>
        <w:tc>
          <w:tcPr>
            <w:tcW w:w="1540" w:type="dxa"/>
            <w:tcBorders>
              <w:top w:val="nil"/>
              <w:left w:val="nil"/>
              <w:bottom w:val="single" w:sz="8" w:space="0" w:color="000000"/>
              <w:right w:val="single" w:sz="8" w:space="0" w:color="000000"/>
            </w:tcBorders>
            <w:shd w:val="clear" w:color="auto" w:fill="FFFFFF"/>
            <w:vAlign w:val="center"/>
            <w:hideMark/>
          </w:tcPr>
          <w:p w14:paraId="3759CE19" w14:textId="77777777" w:rsidR="008E779A" w:rsidRDefault="008E779A">
            <w:pPr>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0B446F00"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0" w:type="dxa"/>
            <w:tcBorders>
              <w:top w:val="nil"/>
              <w:left w:val="nil"/>
              <w:bottom w:val="single" w:sz="8" w:space="0" w:color="000000"/>
              <w:right w:val="single" w:sz="8" w:space="0" w:color="000000"/>
            </w:tcBorders>
            <w:shd w:val="clear" w:color="auto" w:fill="FFFFFF"/>
            <w:vAlign w:val="center"/>
            <w:hideMark/>
          </w:tcPr>
          <w:p w14:paraId="5B630547"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00CE4A11" w14:textId="77777777" w:rsidR="008E779A" w:rsidRDefault="008E779A">
            <w:pPr>
              <w:jc w:val="both"/>
              <w:rPr>
                <w:color w:val="000000"/>
                <w:sz w:val="26"/>
                <w:szCs w:val="26"/>
                <w:lang w:val="en-IN" w:eastAsia="en-IN"/>
              </w:rPr>
            </w:pPr>
            <w:r>
              <w:rPr>
                <w:color w:val="000000"/>
                <w:sz w:val="26"/>
                <w:szCs w:val="26"/>
                <w:lang w:val="en-IN" w:eastAsia="en-IN"/>
              </w:rPr>
              <w:t>Status of order</w:t>
            </w:r>
          </w:p>
        </w:tc>
      </w:tr>
      <w:tr w:rsidR="008E779A" w14:paraId="2F2F23FA" w14:textId="77777777" w:rsidTr="008E779A">
        <w:trPr>
          <w:trHeight w:val="33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55F4A8BD" w14:textId="77777777" w:rsidR="008E779A" w:rsidRDefault="008E779A">
            <w:pPr>
              <w:jc w:val="both"/>
              <w:rPr>
                <w:color w:val="000000"/>
                <w:sz w:val="26"/>
                <w:szCs w:val="26"/>
                <w:lang w:val="en-IN" w:eastAsia="en-IN"/>
              </w:rPr>
            </w:pPr>
            <w:r>
              <w:rPr>
                <w:color w:val="000000"/>
                <w:sz w:val="26"/>
                <w:szCs w:val="26"/>
                <w:lang w:val="en-IN" w:eastAsia="en-IN"/>
              </w:rPr>
              <w:t>pay_mode</w:t>
            </w:r>
          </w:p>
        </w:tc>
        <w:tc>
          <w:tcPr>
            <w:tcW w:w="1600" w:type="dxa"/>
            <w:tcBorders>
              <w:top w:val="nil"/>
              <w:left w:val="nil"/>
              <w:bottom w:val="single" w:sz="8" w:space="0" w:color="000000"/>
              <w:right w:val="single" w:sz="8" w:space="0" w:color="000000"/>
            </w:tcBorders>
            <w:shd w:val="clear" w:color="auto" w:fill="FFFFFF"/>
            <w:vAlign w:val="center"/>
            <w:hideMark/>
          </w:tcPr>
          <w:p w14:paraId="25FA43E5" w14:textId="77777777" w:rsidR="008E779A" w:rsidRDefault="008E779A">
            <w:pPr>
              <w:jc w:val="both"/>
              <w:rPr>
                <w:color w:val="000000"/>
                <w:sz w:val="26"/>
                <w:szCs w:val="26"/>
                <w:lang w:val="en-IN" w:eastAsia="en-IN"/>
              </w:rPr>
            </w:pPr>
            <w:r>
              <w:rPr>
                <w:color w:val="000000"/>
                <w:sz w:val="26"/>
                <w:szCs w:val="26"/>
                <w:lang w:val="en-IN" w:eastAsia="en-IN"/>
              </w:rPr>
              <w:t>Varchar(20)</w:t>
            </w:r>
          </w:p>
        </w:tc>
        <w:tc>
          <w:tcPr>
            <w:tcW w:w="1540" w:type="dxa"/>
            <w:tcBorders>
              <w:top w:val="nil"/>
              <w:left w:val="nil"/>
              <w:bottom w:val="single" w:sz="8" w:space="0" w:color="000000"/>
              <w:right w:val="single" w:sz="8" w:space="0" w:color="000000"/>
            </w:tcBorders>
            <w:shd w:val="clear" w:color="auto" w:fill="FFFFFF"/>
            <w:vAlign w:val="center"/>
            <w:hideMark/>
          </w:tcPr>
          <w:p w14:paraId="0D0B6BA1" w14:textId="77777777" w:rsidR="008E779A" w:rsidRDefault="008E779A">
            <w:pPr>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0A2CC540"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0" w:type="dxa"/>
            <w:tcBorders>
              <w:top w:val="nil"/>
              <w:left w:val="nil"/>
              <w:bottom w:val="single" w:sz="8" w:space="0" w:color="000000"/>
              <w:right w:val="single" w:sz="8" w:space="0" w:color="000000"/>
            </w:tcBorders>
            <w:shd w:val="clear" w:color="auto" w:fill="FFFFFF"/>
            <w:vAlign w:val="center"/>
            <w:hideMark/>
          </w:tcPr>
          <w:p w14:paraId="7297DFD8"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47735921" w14:textId="77777777" w:rsidR="008E779A" w:rsidRDefault="008E779A">
            <w:pPr>
              <w:jc w:val="both"/>
              <w:rPr>
                <w:color w:val="000000"/>
                <w:sz w:val="26"/>
                <w:szCs w:val="26"/>
                <w:lang w:val="en-IN" w:eastAsia="en-IN"/>
              </w:rPr>
            </w:pPr>
            <w:r>
              <w:rPr>
                <w:color w:val="000000"/>
                <w:sz w:val="26"/>
                <w:szCs w:val="26"/>
                <w:lang w:val="en-IN" w:eastAsia="en-IN"/>
              </w:rPr>
              <w:t>Mode of payment</w:t>
            </w:r>
          </w:p>
        </w:tc>
      </w:tr>
      <w:tr w:rsidR="008E779A" w14:paraId="7281A990" w14:textId="77777777" w:rsidTr="008E779A">
        <w:trPr>
          <w:trHeight w:val="33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3E83F142" w14:textId="77777777" w:rsidR="008E779A" w:rsidRDefault="008E779A">
            <w:pPr>
              <w:jc w:val="both"/>
              <w:rPr>
                <w:color w:val="000000"/>
                <w:sz w:val="26"/>
                <w:szCs w:val="26"/>
                <w:lang w:val="en-IN" w:eastAsia="en-IN"/>
              </w:rPr>
            </w:pPr>
            <w:r>
              <w:rPr>
                <w:color w:val="000000"/>
                <w:sz w:val="26"/>
                <w:szCs w:val="26"/>
                <w:lang w:val="en-IN" w:eastAsia="en-IN"/>
              </w:rPr>
              <w:t>amt</w:t>
            </w:r>
          </w:p>
        </w:tc>
        <w:tc>
          <w:tcPr>
            <w:tcW w:w="1600" w:type="dxa"/>
            <w:tcBorders>
              <w:top w:val="nil"/>
              <w:left w:val="nil"/>
              <w:bottom w:val="single" w:sz="8" w:space="0" w:color="000000"/>
              <w:right w:val="single" w:sz="8" w:space="0" w:color="000000"/>
            </w:tcBorders>
            <w:shd w:val="clear" w:color="auto" w:fill="FFFFFF"/>
            <w:vAlign w:val="center"/>
            <w:hideMark/>
          </w:tcPr>
          <w:p w14:paraId="66CB36BC" w14:textId="77777777" w:rsidR="008E779A" w:rsidRDefault="008E779A">
            <w:pPr>
              <w:jc w:val="both"/>
              <w:rPr>
                <w:color w:val="000000"/>
                <w:sz w:val="26"/>
                <w:szCs w:val="26"/>
                <w:lang w:val="en-IN" w:eastAsia="en-IN"/>
              </w:rPr>
            </w:pPr>
            <w:r>
              <w:rPr>
                <w:color w:val="000000"/>
                <w:sz w:val="26"/>
                <w:szCs w:val="26"/>
                <w:lang w:val="en-IN" w:eastAsia="en-IN"/>
              </w:rPr>
              <w:t>decimal(9,2)</w:t>
            </w:r>
          </w:p>
        </w:tc>
        <w:tc>
          <w:tcPr>
            <w:tcW w:w="1540" w:type="dxa"/>
            <w:tcBorders>
              <w:top w:val="nil"/>
              <w:left w:val="nil"/>
              <w:bottom w:val="single" w:sz="8" w:space="0" w:color="000000"/>
              <w:right w:val="single" w:sz="8" w:space="0" w:color="000000"/>
            </w:tcBorders>
            <w:shd w:val="clear" w:color="auto" w:fill="FFFFFF"/>
            <w:vAlign w:val="center"/>
            <w:hideMark/>
          </w:tcPr>
          <w:p w14:paraId="1CFFA842" w14:textId="77777777" w:rsidR="008E779A" w:rsidRDefault="008E779A">
            <w:pPr>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16E6BD47"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0" w:type="dxa"/>
            <w:tcBorders>
              <w:top w:val="nil"/>
              <w:left w:val="nil"/>
              <w:bottom w:val="single" w:sz="8" w:space="0" w:color="000000"/>
              <w:right w:val="single" w:sz="8" w:space="0" w:color="000000"/>
            </w:tcBorders>
            <w:shd w:val="clear" w:color="auto" w:fill="FFFFFF"/>
            <w:vAlign w:val="center"/>
            <w:hideMark/>
          </w:tcPr>
          <w:p w14:paraId="2CF80358"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41A50370" w14:textId="77777777" w:rsidR="008E779A" w:rsidRDefault="008E779A">
            <w:pPr>
              <w:jc w:val="both"/>
              <w:rPr>
                <w:color w:val="000000"/>
                <w:sz w:val="26"/>
                <w:szCs w:val="26"/>
                <w:lang w:val="en-IN" w:eastAsia="en-IN"/>
              </w:rPr>
            </w:pPr>
            <w:r>
              <w:rPr>
                <w:color w:val="000000"/>
                <w:sz w:val="26"/>
                <w:szCs w:val="26"/>
                <w:lang w:val="en-IN" w:eastAsia="en-IN"/>
              </w:rPr>
              <w:t>Total amount of items</w:t>
            </w:r>
          </w:p>
        </w:tc>
      </w:tr>
      <w:tr w:rsidR="008E779A" w14:paraId="04514823"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7352FD42" w14:textId="77777777" w:rsidR="008E779A" w:rsidRDefault="008E779A">
            <w:pPr>
              <w:jc w:val="both"/>
              <w:rPr>
                <w:color w:val="000000"/>
                <w:sz w:val="26"/>
                <w:szCs w:val="26"/>
                <w:lang w:val="en-IN" w:eastAsia="en-IN"/>
              </w:rPr>
            </w:pPr>
            <w:r>
              <w:rPr>
                <w:color w:val="000000"/>
                <w:sz w:val="26"/>
                <w:szCs w:val="26"/>
                <w:lang w:val="en-IN" w:eastAsia="en-IN"/>
              </w:rPr>
              <w:t>transaction_id</w:t>
            </w:r>
          </w:p>
        </w:tc>
        <w:tc>
          <w:tcPr>
            <w:tcW w:w="1600" w:type="dxa"/>
            <w:tcBorders>
              <w:top w:val="nil"/>
              <w:left w:val="nil"/>
              <w:bottom w:val="single" w:sz="8" w:space="0" w:color="000000"/>
              <w:right w:val="single" w:sz="8" w:space="0" w:color="000000"/>
            </w:tcBorders>
            <w:shd w:val="clear" w:color="auto" w:fill="FFFFFF"/>
            <w:vAlign w:val="center"/>
            <w:hideMark/>
          </w:tcPr>
          <w:p w14:paraId="51CAC83C"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6B7077FE" w14:textId="77777777" w:rsidR="008E779A" w:rsidRDefault="008E779A">
            <w:pPr>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54B82F14"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0" w:type="dxa"/>
            <w:tcBorders>
              <w:top w:val="nil"/>
              <w:left w:val="nil"/>
              <w:bottom w:val="single" w:sz="8" w:space="0" w:color="000000"/>
              <w:right w:val="single" w:sz="8" w:space="0" w:color="000000"/>
            </w:tcBorders>
            <w:shd w:val="clear" w:color="auto" w:fill="FFFFFF"/>
            <w:vAlign w:val="center"/>
            <w:hideMark/>
          </w:tcPr>
          <w:p w14:paraId="38F2EA02"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5A081D1A" w14:textId="77777777" w:rsidR="008E779A" w:rsidRDefault="008E779A">
            <w:pPr>
              <w:jc w:val="both"/>
              <w:rPr>
                <w:color w:val="000000"/>
                <w:sz w:val="26"/>
                <w:szCs w:val="26"/>
                <w:lang w:val="en-IN" w:eastAsia="en-IN"/>
              </w:rPr>
            </w:pPr>
            <w:r>
              <w:rPr>
                <w:color w:val="000000"/>
                <w:sz w:val="26"/>
                <w:szCs w:val="26"/>
                <w:lang w:val="en-IN" w:eastAsia="en-IN"/>
              </w:rPr>
              <w:t>Transaction id</w:t>
            </w:r>
          </w:p>
        </w:tc>
      </w:tr>
    </w:tbl>
    <w:p w14:paraId="3D492A73" w14:textId="77777777" w:rsidR="008E779A" w:rsidRDefault="008E779A" w:rsidP="008E779A">
      <w:pPr>
        <w:keepNext/>
        <w:rPr>
          <w:rFonts w:ascii="Calibri" w:eastAsia="Calibri" w:hAnsi="Calibri" w:cs="Calibri"/>
          <w:b/>
          <w:sz w:val="26"/>
        </w:rPr>
      </w:pPr>
    </w:p>
    <w:p w14:paraId="3AEE5F69" w14:textId="77777777" w:rsidR="008E779A" w:rsidRDefault="008E779A" w:rsidP="008E779A">
      <w:pPr>
        <w:keepNext/>
        <w:rPr>
          <w:rFonts w:ascii="Calibri" w:eastAsia="Calibri" w:hAnsi="Calibri" w:cs="Calibri"/>
          <w:b/>
          <w:sz w:val="26"/>
        </w:rPr>
      </w:pPr>
      <w:r>
        <w:rPr>
          <w:rFonts w:ascii="Calibri" w:eastAsia="Calibri" w:hAnsi="Calibri" w:cs="Calibri"/>
          <w:b/>
          <w:sz w:val="26"/>
        </w:rPr>
        <w:t>16]</w:t>
      </w:r>
      <w:r>
        <w:rPr>
          <w:rFonts w:ascii="Calibri" w:eastAsia="Calibri" w:hAnsi="Calibri" w:cs="Calibri"/>
          <w:b/>
          <w:sz w:val="26"/>
        </w:rPr>
        <w:tab/>
        <w:t>Order Item Table</w:t>
      </w:r>
    </w:p>
    <w:tbl>
      <w:tblPr>
        <w:tblW w:w="8070" w:type="dxa"/>
        <w:tblInd w:w="118" w:type="dxa"/>
        <w:tblLook w:val="04A0" w:firstRow="1" w:lastRow="0" w:firstColumn="1" w:lastColumn="0" w:noHBand="0" w:noVBand="1"/>
      </w:tblPr>
      <w:tblGrid>
        <w:gridCol w:w="1088"/>
        <w:gridCol w:w="1538"/>
        <w:gridCol w:w="872"/>
        <w:gridCol w:w="1054"/>
        <w:gridCol w:w="1040"/>
        <w:gridCol w:w="2478"/>
      </w:tblGrid>
      <w:tr w:rsidR="008E779A" w14:paraId="57E55F5E" w14:textId="77777777" w:rsidTr="000A75FB">
        <w:trPr>
          <w:trHeight w:val="705"/>
        </w:trPr>
        <w:tc>
          <w:tcPr>
            <w:tcW w:w="1088"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65CF0C9E"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538" w:type="dxa"/>
            <w:tcBorders>
              <w:top w:val="single" w:sz="8" w:space="0" w:color="000000"/>
              <w:left w:val="nil"/>
              <w:bottom w:val="single" w:sz="8" w:space="0" w:color="000000"/>
              <w:right w:val="single" w:sz="8" w:space="0" w:color="000000"/>
            </w:tcBorders>
            <w:shd w:val="clear" w:color="auto" w:fill="FFFFFF"/>
            <w:vAlign w:val="center"/>
            <w:hideMark/>
          </w:tcPr>
          <w:p w14:paraId="5324028E"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872" w:type="dxa"/>
            <w:tcBorders>
              <w:top w:val="single" w:sz="8" w:space="0" w:color="000000"/>
              <w:left w:val="nil"/>
              <w:bottom w:val="single" w:sz="8" w:space="0" w:color="000000"/>
              <w:right w:val="single" w:sz="8" w:space="0" w:color="000000"/>
            </w:tcBorders>
            <w:shd w:val="clear" w:color="auto" w:fill="FFFFFF"/>
            <w:vAlign w:val="center"/>
            <w:hideMark/>
          </w:tcPr>
          <w:p w14:paraId="2782F6C7"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1054" w:type="dxa"/>
            <w:tcBorders>
              <w:top w:val="single" w:sz="8" w:space="0" w:color="000000"/>
              <w:left w:val="nil"/>
              <w:bottom w:val="single" w:sz="8" w:space="0" w:color="000000"/>
              <w:right w:val="single" w:sz="8" w:space="0" w:color="000000"/>
            </w:tcBorders>
            <w:shd w:val="clear" w:color="auto" w:fill="FFFFFF"/>
            <w:vAlign w:val="center"/>
            <w:hideMark/>
          </w:tcPr>
          <w:p w14:paraId="6641E710"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1040" w:type="dxa"/>
            <w:tcBorders>
              <w:top w:val="single" w:sz="8" w:space="0" w:color="000000"/>
              <w:left w:val="nil"/>
              <w:bottom w:val="single" w:sz="8" w:space="0" w:color="000000"/>
              <w:right w:val="single" w:sz="8" w:space="0" w:color="000000"/>
            </w:tcBorders>
            <w:shd w:val="clear" w:color="auto" w:fill="FFFFFF"/>
            <w:vAlign w:val="center"/>
            <w:hideMark/>
          </w:tcPr>
          <w:p w14:paraId="094A488D"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2478" w:type="dxa"/>
            <w:tcBorders>
              <w:top w:val="single" w:sz="8" w:space="0" w:color="000000"/>
              <w:left w:val="nil"/>
              <w:bottom w:val="single" w:sz="8" w:space="0" w:color="000000"/>
              <w:right w:val="single" w:sz="8" w:space="0" w:color="000000"/>
            </w:tcBorders>
            <w:shd w:val="clear" w:color="auto" w:fill="FFFFFF"/>
            <w:vAlign w:val="center"/>
            <w:hideMark/>
          </w:tcPr>
          <w:p w14:paraId="01CE06BE"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784B3E2F" w14:textId="77777777" w:rsidTr="000A75FB">
        <w:trPr>
          <w:trHeight w:val="319"/>
        </w:trPr>
        <w:tc>
          <w:tcPr>
            <w:tcW w:w="1088" w:type="dxa"/>
            <w:tcBorders>
              <w:top w:val="nil"/>
              <w:left w:val="single" w:sz="8" w:space="0" w:color="000000"/>
              <w:bottom w:val="single" w:sz="8" w:space="0" w:color="000000"/>
              <w:right w:val="single" w:sz="8" w:space="0" w:color="000000"/>
            </w:tcBorders>
            <w:shd w:val="clear" w:color="auto" w:fill="FFFFFF"/>
            <w:vAlign w:val="center"/>
            <w:hideMark/>
          </w:tcPr>
          <w:p w14:paraId="158889C5" w14:textId="77777777" w:rsidR="008E779A" w:rsidRDefault="008E779A">
            <w:pPr>
              <w:jc w:val="both"/>
              <w:rPr>
                <w:color w:val="000000"/>
                <w:sz w:val="26"/>
                <w:szCs w:val="26"/>
                <w:lang w:val="en-IN" w:eastAsia="en-IN"/>
              </w:rPr>
            </w:pPr>
            <w:r>
              <w:rPr>
                <w:color w:val="000000"/>
                <w:sz w:val="26"/>
                <w:szCs w:val="26"/>
                <w:lang w:val="en-IN" w:eastAsia="en-IN"/>
              </w:rPr>
              <w:t>oi_id</w:t>
            </w:r>
          </w:p>
        </w:tc>
        <w:tc>
          <w:tcPr>
            <w:tcW w:w="1538" w:type="dxa"/>
            <w:tcBorders>
              <w:top w:val="nil"/>
              <w:left w:val="nil"/>
              <w:bottom w:val="single" w:sz="8" w:space="0" w:color="000000"/>
              <w:right w:val="single" w:sz="8" w:space="0" w:color="000000"/>
            </w:tcBorders>
            <w:shd w:val="clear" w:color="auto" w:fill="FFFFFF"/>
            <w:vAlign w:val="center"/>
            <w:hideMark/>
          </w:tcPr>
          <w:p w14:paraId="321A1545"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872" w:type="dxa"/>
            <w:tcBorders>
              <w:top w:val="nil"/>
              <w:left w:val="nil"/>
              <w:bottom w:val="single" w:sz="8" w:space="0" w:color="000000"/>
              <w:right w:val="single" w:sz="8" w:space="0" w:color="000000"/>
            </w:tcBorders>
            <w:shd w:val="clear" w:color="auto" w:fill="FFFFFF"/>
            <w:vAlign w:val="center"/>
            <w:hideMark/>
          </w:tcPr>
          <w:p w14:paraId="2DAED594"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27445C9E"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1040" w:type="dxa"/>
            <w:tcBorders>
              <w:top w:val="nil"/>
              <w:left w:val="nil"/>
              <w:bottom w:val="single" w:sz="8" w:space="0" w:color="000000"/>
              <w:right w:val="single" w:sz="8" w:space="0" w:color="000000"/>
            </w:tcBorders>
            <w:shd w:val="clear" w:color="auto" w:fill="FFFFFF"/>
            <w:vAlign w:val="center"/>
            <w:hideMark/>
          </w:tcPr>
          <w:p w14:paraId="04A1E8AD" w14:textId="77777777" w:rsidR="008E779A" w:rsidRDefault="008E779A">
            <w:pPr>
              <w:jc w:val="both"/>
              <w:rPr>
                <w:color w:val="000000"/>
                <w:sz w:val="26"/>
                <w:szCs w:val="26"/>
                <w:lang w:val="en-IN" w:eastAsia="en-IN"/>
              </w:rPr>
            </w:pPr>
            <w:r>
              <w:rPr>
                <w:color w:val="000000"/>
                <w:sz w:val="26"/>
                <w:szCs w:val="26"/>
                <w:lang w:val="en-IN" w:eastAsia="en-IN"/>
              </w:rPr>
              <w:t> </w:t>
            </w:r>
          </w:p>
        </w:tc>
        <w:tc>
          <w:tcPr>
            <w:tcW w:w="2478" w:type="dxa"/>
            <w:tcBorders>
              <w:top w:val="nil"/>
              <w:left w:val="nil"/>
              <w:bottom w:val="single" w:sz="8" w:space="0" w:color="000000"/>
              <w:right w:val="single" w:sz="8" w:space="0" w:color="000000"/>
            </w:tcBorders>
            <w:shd w:val="clear" w:color="auto" w:fill="FFFFFF"/>
            <w:vAlign w:val="center"/>
            <w:hideMark/>
          </w:tcPr>
          <w:p w14:paraId="5267EF11" w14:textId="77777777" w:rsidR="008E779A" w:rsidRDefault="008E779A">
            <w:pPr>
              <w:jc w:val="both"/>
              <w:rPr>
                <w:color w:val="000000"/>
                <w:sz w:val="26"/>
                <w:szCs w:val="26"/>
                <w:lang w:val="en-IN" w:eastAsia="en-IN"/>
              </w:rPr>
            </w:pPr>
            <w:r>
              <w:rPr>
                <w:color w:val="000000"/>
                <w:sz w:val="26"/>
                <w:szCs w:val="26"/>
                <w:lang w:val="en-IN" w:eastAsia="en-IN"/>
              </w:rPr>
              <w:t>Order items id</w:t>
            </w:r>
          </w:p>
        </w:tc>
      </w:tr>
      <w:tr w:rsidR="008E779A" w14:paraId="1EF4CCB5" w14:textId="77777777" w:rsidTr="000A75FB">
        <w:trPr>
          <w:trHeight w:val="485"/>
        </w:trPr>
        <w:tc>
          <w:tcPr>
            <w:tcW w:w="1088" w:type="dxa"/>
            <w:tcBorders>
              <w:top w:val="nil"/>
              <w:left w:val="single" w:sz="8" w:space="0" w:color="000000"/>
              <w:bottom w:val="single" w:sz="8" w:space="0" w:color="000000"/>
              <w:right w:val="single" w:sz="8" w:space="0" w:color="000000"/>
            </w:tcBorders>
            <w:shd w:val="clear" w:color="auto" w:fill="FFFFFF"/>
            <w:vAlign w:val="center"/>
            <w:hideMark/>
          </w:tcPr>
          <w:p w14:paraId="799D7733" w14:textId="77777777" w:rsidR="008E779A" w:rsidRDefault="008E779A">
            <w:pPr>
              <w:jc w:val="both"/>
              <w:rPr>
                <w:color w:val="000000"/>
                <w:sz w:val="26"/>
                <w:szCs w:val="26"/>
                <w:lang w:val="en-IN" w:eastAsia="en-IN"/>
              </w:rPr>
            </w:pPr>
            <w:r>
              <w:rPr>
                <w:color w:val="000000"/>
                <w:sz w:val="26"/>
                <w:szCs w:val="26"/>
                <w:lang w:val="en-IN" w:eastAsia="en-IN"/>
              </w:rPr>
              <w:t>oid</w:t>
            </w:r>
          </w:p>
        </w:tc>
        <w:tc>
          <w:tcPr>
            <w:tcW w:w="1538" w:type="dxa"/>
            <w:tcBorders>
              <w:top w:val="nil"/>
              <w:left w:val="nil"/>
              <w:bottom w:val="single" w:sz="8" w:space="0" w:color="000000"/>
              <w:right w:val="single" w:sz="8" w:space="0" w:color="000000"/>
            </w:tcBorders>
            <w:shd w:val="clear" w:color="auto" w:fill="FFFFFF"/>
            <w:vAlign w:val="center"/>
            <w:hideMark/>
          </w:tcPr>
          <w:p w14:paraId="28F2CF8C"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872" w:type="dxa"/>
            <w:tcBorders>
              <w:top w:val="nil"/>
              <w:left w:val="nil"/>
              <w:bottom w:val="single" w:sz="8" w:space="0" w:color="000000"/>
              <w:right w:val="single" w:sz="8" w:space="0" w:color="000000"/>
            </w:tcBorders>
            <w:shd w:val="clear" w:color="auto" w:fill="FFFFFF"/>
            <w:vAlign w:val="center"/>
            <w:hideMark/>
          </w:tcPr>
          <w:p w14:paraId="0610F69E"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53D1CD2F"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1040" w:type="dxa"/>
            <w:tcBorders>
              <w:top w:val="nil"/>
              <w:left w:val="nil"/>
              <w:bottom w:val="single" w:sz="8" w:space="0" w:color="000000"/>
              <w:right w:val="single" w:sz="8" w:space="0" w:color="000000"/>
            </w:tcBorders>
            <w:shd w:val="clear" w:color="auto" w:fill="FFFFFF"/>
            <w:vAlign w:val="center"/>
            <w:hideMark/>
          </w:tcPr>
          <w:p w14:paraId="32B97059" w14:textId="77777777" w:rsidR="008E779A" w:rsidRDefault="008E779A">
            <w:pPr>
              <w:jc w:val="both"/>
              <w:rPr>
                <w:color w:val="000000"/>
                <w:sz w:val="26"/>
                <w:szCs w:val="26"/>
                <w:lang w:val="en-IN" w:eastAsia="en-IN"/>
              </w:rPr>
            </w:pPr>
            <w:r>
              <w:rPr>
                <w:color w:val="000000"/>
                <w:sz w:val="26"/>
                <w:szCs w:val="26"/>
                <w:lang w:val="en-IN" w:eastAsia="en-IN"/>
              </w:rPr>
              <w:t> </w:t>
            </w:r>
          </w:p>
        </w:tc>
        <w:tc>
          <w:tcPr>
            <w:tcW w:w="2478" w:type="dxa"/>
            <w:tcBorders>
              <w:top w:val="nil"/>
              <w:left w:val="nil"/>
              <w:bottom w:val="single" w:sz="8" w:space="0" w:color="000000"/>
              <w:right w:val="single" w:sz="8" w:space="0" w:color="000000"/>
            </w:tcBorders>
            <w:shd w:val="clear" w:color="auto" w:fill="FFFFFF"/>
            <w:vAlign w:val="center"/>
            <w:hideMark/>
          </w:tcPr>
          <w:p w14:paraId="0F17CBDE" w14:textId="77777777" w:rsidR="008E779A" w:rsidRDefault="008E779A">
            <w:pPr>
              <w:jc w:val="both"/>
              <w:rPr>
                <w:color w:val="000000"/>
                <w:sz w:val="26"/>
                <w:szCs w:val="26"/>
                <w:lang w:val="en-IN" w:eastAsia="en-IN"/>
              </w:rPr>
            </w:pPr>
            <w:r>
              <w:rPr>
                <w:color w:val="000000"/>
                <w:sz w:val="26"/>
                <w:szCs w:val="26"/>
                <w:lang w:val="en-IN" w:eastAsia="en-IN"/>
              </w:rPr>
              <w:t>Order id</w:t>
            </w:r>
          </w:p>
        </w:tc>
      </w:tr>
      <w:tr w:rsidR="008E779A" w14:paraId="0A289CE3" w14:textId="77777777" w:rsidTr="000A75FB">
        <w:trPr>
          <w:trHeight w:val="467"/>
        </w:trPr>
        <w:tc>
          <w:tcPr>
            <w:tcW w:w="1088" w:type="dxa"/>
            <w:tcBorders>
              <w:top w:val="nil"/>
              <w:left w:val="single" w:sz="8" w:space="0" w:color="000000"/>
              <w:bottom w:val="single" w:sz="8" w:space="0" w:color="000000"/>
              <w:right w:val="single" w:sz="8" w:space="0" w:color="000000"/>
            </w:tcBorders>
            <w:shd w:val="clear" w:color="auto" w:fill="FFFFFF"/>
            <w:vAlign w:val="center"/>
            <w:hideMark/>
          </w:tcPr>
          <w:p w14:paraId="305DF30D" w14:textId="77777777" w:rsidR="008E779A" w:rsidRDefault="008E779A">
            <w:pPr>
              <w:jc w:val="both"/>
              <w:rPr>
                <w:color w:val="000000"/>
                <w:sz w:val="26"/>
                <w:szCs w:val="26"/>
                <w:lang w:val="en-IN" w:eastAsia="en-IN"/>
              </w:rPr>
            </w:pPr>
            <w:r>
              <w:rPr>
                <w:color w:val="000000"/>
                <w:sz w:val="26"/>
                <w:szCs w:val="26"/>
                <w:lang w:val="en-IN" w:eastAsia="en-IN"/>
              </w:rPr>
              <w:t>prod_id</w:t>
            </w:r>
          </w:p>
        </w:tc>
        <w:tc>
          <w:tcPr>
            <w:tcW w:w="1538" w:type="dxa"/>
            <w:tcBorders>
              <w:top w:val="nil"/>
              <w:left w:val="nil"/>
              <w:bottom w:val="single" w:sz="8" w:space="0" w:color="000000"/>
              <w:right w:val="single" w:sz="8" w:space="0" w:color="000000"/>
            </w:tcBorders>
            <w:shd w:val="clear" w:color="auto" w:fill="FFFFFF"/>
            <w:vAlign w:val="center"/>
            <w:hideMark/>
          </w:tcPr>
          <w:p w14:paraId="1F421583"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872" w:type="dxa"/>
            <w:tcBorders>
              <w:top w:val="nil"/>
              <w:left w:val="nil"/>
              <w:bottom w:val="single" w:sz="8" w:space="0" w:color="000000"/>
              <w:right w:val="single" w:sz="8" w:space="0" w:color="000000"/>
            </w:tcBorders>
            <w:shd w:val="clear" w:color="auto" w:fill="FFFFFF"/>
            <w:vAlign w:val="center"/>
            <w:hideMark/>
          </w:tcPr>
          <w:p w14:paraId="4540099F"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44BDFA18"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1040" w:type="dxa"/>
            <w:tcBorders>
              <w:top w:val="nil"/>
              <w:left w:val="nil"/>
              <w:bottom w:val="single" w:sz="8" w:space="0" w:color="000000"/>
              <w:right w:val="single" w:sz="8" w:space="0" w:color="000000"/>
            </w:tcBorders>
            <w:shd w:val="clear" w:color="auto" w:fill="FFFFFF"/>
            <w:vAlign w:val="center"/>
            <w:hideMark/>
          </w:tcPr>
          <w:p w14:paraId="473042AF" w14:textId="77777777" w:rsidR="008E779A" w:rsidRDefault="008E779A">
            <w:pPr>
              <w:jc w:val="both"/>
              <w:rPr>
                <w:color w:val="000000"/>
                <w:sz w:val="26"/>
                <w:szCs w:val="26"/>
                <w:lang w:val="en-IN" w:eastAsia="en-IN"/>
              </w:rPr>
            </w:pPr>
            <w:r>
              <w:rPr>
                <w:color w:val="000000"/>
                <w:sz w:val="26"/>
                <w:szCs w:val="26"/>
                <w:lang w:val="en-IN" w:eastAsia="en-IN"/>
              </w:rPr>
              <w:t> </w:t>
            </w:r>
          </w:p>
        </w:tc>
        <w:tc>
          <w:tcPr>
            <w:tcW w:w="2478" w:type="dxa"/>
            <w:tcBorders>
              <w:top w:val="nil"/>
              <w:left w:val="nil"/>
              <w:bottom w:val="single" w:sz="8" w:space="0" w:color="000000"/>
              <w:right w:val="single" w:sz="8" w:space="0" w:color="000000"/>
            </w:tcBorders>
            <w:shd w:val="clear" w:color="auto" w:fill="FFFFFF"/>
            <w:vAlign w:val="center"/>
            <w:hideMark/>
          </w:tcPr>
          <w:p w14:paraId="217B16DB" w14:textId="77777777" w:rsidR="008E779A" w:rsidRDefault="008E779A">
            <w:pPr>
              <w:jc w:val="both"/>
              <w:rPr>
                <w:color w:val="000000"/>
                <w:sz w:val="26"/>
                <w:szCs w:val="26"/>
                <w:lang w:val="en-IN" w:eastAsia="en-IN"/>
              </w:rPr>
            </w:pPr>
            <w:r>
              <w:rPr>
                <w:color w:val="000000"/>
                <w:sz w:val="26"/>
                <w:szCs w:val="26"/>
                <w:lang w:val="en-IN" w:eastAsia="en-IN"/>
              </w:rPr>
              <w:t>Product id</w:t>
            </w:r>
          </w:p>
        </w:tc>
      </w:tr>
      <w:tr w:rsidR="008E779A" w14:paraId="4D52BEC4" w14:textId="77777777" w:rsidTr="000A75FB">
        <w:trPr>
          <w:trHeight w:val="405"/>
        </w:trPr>
        <w:tc>
          <w:tcPr>
            <w:tcW w:w="1088" w:type="dxa"/>
            <w:tcBorders>
              <w:top w:val="nil"/>
              <w:left w:val="single" w:sz="8" w:space="0" w:color="000000"/>
              <w:bottom w:val="single" w:sz="8" w:space="0" w:color="000000"/>
              <w:right w:val="single" w:sz="8" w:space="0" w:color="000000"/>
            </w:tcBorders>
            <w:shd w:val="clear" w:color="auto" w:fill="FFFFFF"/>
            <w:vAlign w:val="center"/>
            <w:hideMark/>
          </w:tcPr>
          <w:p w14:paraId="53177553" w14:textId="77777777" w:rsidR="008E779A" w:rsidRDefault="008E779A">
            <w:pPr>
              <w:jc w:val="both"/>
              <w:rPr>
                <w:color w:val="000000"/>
                <w:sz w:val="26"/>
                <w:szCs w:val="26"/>
                <w:lang w:val="en-IN" w:eastAsia="en-IN"/>
              </w:rPr>
            </w:pPr>
            <w:r>
              <w:rPr>
                <w:color w:val="000000"/>
                <w:sz w:val="26"/>
                <w:szCs w:val="26"/>
                <w:lang w:val="en-IN" w:eastAsia="en-IN"/>
              </w:rPr>
              <w:t>qty</w:t>
            </w:r>
          </w:p>
        </w:tc>
        <w:tc>
          <w:tcPr>
            <w:tcW w:w="1538" w:type="dxa"/>
            <w:tcBorders>
              <w:top w:val="nil"/>
              <w:left w:val="nil"/>
              <w:bottom w:val="single" w:sz="8" w:space="0" w:color="000000"/>
              <w:right w:val="single" w:sz="8" w:space="0" w:color="000000"/>
            </w:tcBorders>
            <w:shd w:val="clear" w:color="auto" w:fill="FFFFFF"/>
            <w:vAlign w:val="center"/>
            <w:hideMark/>
          </w:tcPr>
          <w:p w14:paraId="45FCC838"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872" w:type="dxa"/>
            <w:tcBorders>
              <w:top w:val="nil"/>
              <w:left w:val="nil"/>
              <w:bottom w:val="single" w:sz="8" w:space="0" w:color="000000"/>
              <w:right w:val="single" w:sz="8" w:space="0" w:color="000000"/>
            </w:tcBorders>
            <w:shd w:val="clear" w:color="auto" w:fill="FFFFFF"/>
            <w:vAlign w:val="center"/>
            <w:hideMark/>
          </w:tcPr>
          <w:p w14:paraId="0D99E8BC"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64822659"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1040" w:type="dxa"/>
            <w:tcBorders>
              <w:top w:val="nil"/>
              <w:left w:val="nil"/>
              <w:bottom w:val="single" w:sz="8" w:space="0" w:color="000000"/>
              <w:right w:val="single" w:sz="8" w:space="0" w:color="000000"/>
            </w:tcBorders>
            <w:shd w:val="clear" w:color="auto" w:fill="FFFFFF"/>
            <w:vAlign w:val="center"/>
            <w:hideMark/>
          </w:tcPr>
          <w:p w14:paraId="70060B0E" w14:textId="77777777" w:rsidR="008E779A" w:rsidRDefault="008E779A">
            <w:pPr>
              <w:rPr>
                <w:color w:val="000000"/>
                <w:sz w:val="26"/>
                <w:szCs w:val="26"/>
                <w:lang w:val="en-IN" w:eastAsia="en-IN"/>
              </w:rPr>
            </w:pPr>
            <w:r>
              <w:rPr>
                <w:color w:val="000000"/>
                <w:sz w:val="26"/>
                <w:szCs w:val="26"/>
                <w:lang w:val="en-IN" w:eastAsia="en-IN"/>
              </w:rPr>
              <w:t> </w:t>
            </w:r>
          </w:p>
        </w:tc>
        <w:tc>
          <w:tcPr>
            <w:tcW w:w="2478" w:type="dxa"/>
            <w:tcBorders>
              <w:top w:val="nil"/>
              <w:left w:val="nil"/>
              <w:bottom w:val="single" w:sz="8" w:space="0" w:color="000000"/>
              <w:right w:val="single" w:sz="8" w:space="0" w:color="000000"/>
            </w:tcBorders>
            <w:shd w:val="clear" w:color="auto" w:fill="FFFFFF"/>
            <w:vAlign w:val="center"/>
            <w:hideMark/>
          </w:tcPr>
          <w:p w14:paraId="32E3196A" w14:textId="77777777" w:rsidR="008E779A" w:rsidRDefault="008E779A">
            <w:pPr>
              <w:jc w:val="both"/>
              <w:rPr>
                <w:color w:val="000000"/>
                <w:sz w:val="26"/>
                <w:szCs w:val="26"/>
                <w:lang w:val="en-IN" w:eastAsia="en-IN"/>
              </w:rPr>
            </w:pPr>
            <w:r>
              <w:rPr>
                <w:color w:val="000000"/>
                <w:sz w:val="26"/>
                <w:szCs w:val="26"/>
                <w:lang w:val="en-IN" w:eastAsia="en-IN"/>
              </w:rPr>
              <w:t>Quantity of items</w:t>
            </w:r>
          </w:p>
        </w:tc>
      </w:tr>
      <w:tr w:rsidR="008E779A" w14:paraId="7D47234B" w14:textId="77777777" w:rsidTr="000A75FB">
        <w:trPr>
          <w:trHeight w:val="355"/>
        </w:trPr>
        <w:tc>
          <w:tcPr>
            <w:tcW w:w="1088" w:type="dxa"/>
            <w:tcBorders>
              <w:top w:val="nil"/>
              <w:left w:val="single" w:sz="8" w:space="0" w:color="000000"/>
              <w:bottom w:val="single" w:sz="8" w:space="0" w:color="000000"/>
              <w:right w:val="single" w:sz="8" w:space="0" w:color="000000"/>
            </w:tcBorders>
            <w:shd w:val="clear" w:color="auto" w:fill="FFFFFF"/>
            <w:vAlign w:val="center"/>
            <w:hideMark/>
          </w:tcPr>
          <w:p w14:paraId="7A6D3513" w14:textId="77777777" w:rsidR="008E779A" w:rsidRDefault="008E779A">
            <w:pPr>
              <w:jc w:val="both"/>
              <w:rPr>
                <w:color w:val="000000"/>
                <w:sz w:val="26"/>
                <w:szCs w:val="26"/>
                <w:lang w:val="en-IN" w:eastAsia="en-IN"/>
              </w:rPr>
            </w:pPr>
            <w:r>
              <w:rPr>
                <w:color w:val="000000"/>
                <w:sz w:val="26"/>
                <w:szCs w:val="26"/>
                <w:lang w:val="en-IN" w:eastAsia="en-IN"/>
              </w:rPr>
              <w:t>price</w:t>
            </w:r>
          </w:p>
        </w:tc>
        <w:tc>
          <w:tcPr>
            <w:tcW w:w="1538" w:type="dxa"/>
            <w:tcBorders>
              <w:top w:val="nil"/>
              <w:left w:val="nil"/>
              <w:bottom w:val="single" w:sz="8" w:space="0" w:color="000000"/>
              <w:right w:val="single" w:sz="8" w:space="0" w:color="000000"/>
            </w:tcBorders>
            <w:shd w:val="clear" w:color="auto" w:fill="FFFFFF"/>
            <w:vAlign w:val="center"/>
            <w:hideMark/>
          </w:tcPr>
          <w:p w14:paraId="4A9A0BDE" w14:textId="77777777" w:rsidR="008E779A" w:rsidRDefault="008E779A">
            <w:pPr>
              <w:jc w:val="both"/>
              <w:rPr>
                <w:color w:val="000000"/>
                <w:sz w:val="26"/>
                <w:szCs w:val="26"/>
                <w:lang w:val="en-IN" w:eastAsia="en-IN"/>
              </w:rPr>
            </w:pPr>
            <w:r>
              <w:rPr>
                <w:color w:val="000000"/>
                <w:sz w:val="26"/>
                <w:szCs w:val="26"/>
                <w:lang w:val="en-IN" w:eastAsia="en-IN"/>
              </w:rPr>
              <w:t>decimal(9,2)</w:t>
            </w:r>
          </w:p>
        </w:tc>
        <w:tc>
          <w:tcPr>
            <w:tcW w:w="872" w:type="dxa"/>
            <w:tcBorders>
              <w:top w:val="nil"/>
              <w:left w:val="nil"/>
              <w:bottom w:val="single" w:sz="8" w:space="0" w:color="000000"/>
              <w:right w:val="single" w:sz="8" w:space="0" w:color="000000"/>
            </w:tcBorders>
            <w:shd w:val="clear" w:color="auto" w:fill="FFFFFF"/>
            <w:vAlign w:val="center"/>
            <w:hideMark/>
          </w:tcPr>
          <w:p w14:paraId="12C62821" w14:textId="77777777" w:rsidR="008E779A" w:rsidRDefault="008E779A">
            <w:pPr>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56FE43B7"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1040" w:type="dxa"/>
            <w:tcBorders>
              <w:top w:val="nil"/>
              <w:left w:val="nil"/>
              <w:bottom w:val="single" w:sz="8" w:space="0" w:color="000000"/>
              <w:right w:val="single" w:sz="8" w:space="0" w:color="000000"/>
            </w:tcBorders>
            <w:shd w:val="clear" w:color="auto" w:fill="FFFFFF"/>
            <w:vAlign w:val="center"/>
            <w:hideMark/>
          </w:tcPr>
          <w:p w14:paraId="7378B97D" w14:textId="77777777" w:rsidR="008E779A" w:rsidRDefault="008E779A">
            <w:pPr>
              <w:rPr>
                <w:color w:val="000000"/>
                <w:sz w:val="26"/>
                <w:szCs w:val="26"/>
                <w:lang w:val="en-IN" w:eastAsia="en-IN"/>
              </w:rPr>
            </w:pPr>
            <w:r>
              <w:rPr>
                <w:color w:val="000000"/>
                <w:sz w:val="26"/>
                <w:szCs w:val="26"/>
                <w:lang w:val="en-IN" w:eastAsia="en-IN"/>
              </w:rPr>
              <w:t> </w:t>
            </w:r>
          </w:p>
        </w:tc>
        <w:tc>
          <w:tcPr>
            <w:tcW w:w="2478" w:type="dxa"/>
            <w:tcBorders>
              <w:top w:val="nil"/>
              <w:left w:val="nil"/>
              <w:bottom w:val="single" w:sz="8" w:space="0" w:color="000000"/>
              <w:right w:val="single" w:sz="8" w:space="0" w:color="000000"/>
            </w:tcBorders>
            <w:shd w:val="clear" w:color="auto" w:fill="FFFFFF"/>
            <w:vAlign w:val="center"/>
            <w:hideMark/>
          </w:tcPr>
          <w:p w14:paraId="7970F3D5" w14:textId="77777777" w:rsidR="008E779A" w:rsidRDefault="008E779A">
            <w:pPr>
              <w:jc w:val="both"/>
              <w:rPr>
                <w:color w:val="000000"/>
                <w:sz w:val="26"/>
                <w:szCs w:val="26"/>
                <w:lang w:val="en-IN" w:eastAsia="en-IN"/>
              </w:rPr>
            </w:pPr>
            <w:r>
              <w:rPr>
                <w:color w:val="000000"/>
                <w:sz w:val="26"/>
                <w:szCs w:val="26"/>
                <w:lang w:val="en-IN" w:eastAsia="en-IN"/>
              </w:rPr>
              <w:t>Price of items</w:t>
            </w:r>
          </w:p>
        </w:tc>
      </w:tr>
    </w:tbl>
    <w:p w14:paraId="2D21EA42" w14:textId="77777777" w:rsidR="008E779A" w:rsidRDefault="008E779A" w:rsidP="008E779A">
      <w:pPr>
        <w:rPr>
          <w:sz w:val="36"/>
        </w:rPr>
      </w:pPr>
    </w:p>
    <w:p w14:paraId="0924C31E" w14:textId="77777777" w:rsidR="008E779A" w:rsidRDefault="008E779A" w:rsidP="008E779A">
      <w:pPr>
        <w:keepNext/>
        <w:rPr>
          <w:rFonts w:ascii="Calibri" w:eastAsia="Calibri" w:hAnsi="Calibri" w:cs="Calibri"/>
          <w:b/>
          <w:sz w:val="26"/>
        </w:rPr>
      </w:pPr>
      <w:r>
        <w:rPr>
          <w:rFonts w:ascii="Calibri" w:eastAsia="Calibri" w:hAnsi="Calibri" w:cs="Calibri"/>
          <w:b/>
          <w:sz w:val="26"/>
        </w:rPr>
        <w:t>17]</w:t>
      </w:r>
      <w:r>
        <w:rPr>
          <w:rFonts w:ascii="Calibri" w:eastAsia="Calibri" w:hAnsi="Calibri" w:cs="Calibri"/>
          <w:b/>
          <w:sz w:val="26"/>
        </w:rPr>
        <w:tab/>
        <w:t>Requirements Table</w:t>
      </w:r>
    </w:p>
    <w:p w14:paraId="625E00E8" w14:textId="77777777" w:rsidR="008E779A" w:rsidRDefault="008E779A" w:rsidP="008E779A">
      <w:pPr>
        <w:rPr>
          <w:sz w:val="36"/>
        </w:rPr>
      </w:pPr>
    </w:p>
    <w:tbl>
      <w:tblPr>
        <w:tblW w:w="9080" w:type="dxa"/>
        <w:tblInd w:w="118" w:type="dxa"/>
        <w:tblLook w:val="04A0" w:firstRow="1" w:lastRow="0" w:firstColumn="1" w:lastColumn="0" w:noHBand="0" w:noVBand="1"/>
      </w:tblPr>
      <w:tblGrid>
        <w:gridCol w:w="1689"/>
        <w:gridCol w:w="1578"/>
        <w:gridCol w:w="1376"/>
        <w:gridCol w:w="1054"/>
        <w:gridCol w:w="1040"/>
        <w:gridCol w:w="2343"/>
      </w:tblGrid>
      <w:tr w:rsidR="008E779A" w14:paraId="3B2D11C1" w14:textId="77777777" w:rsidTr="008E779A">
        <w:trPr>
          <w:trHeight w:val="330"/>
        </w:trPr>
        <w:tc>
          <w:tcPr>
            <w:tcW w:w="156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B55A829"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600" w:type="dxa"/>
            <w:tcBorders>
              <w:top w:val="single" w:sz="8" w:space="0" w:color="000000"/>
              <w:left w:val="nil"/>
              <w:bottom w:val="single" w:sz="8" w:space="0" w:color="000000"/>
              <w:right w:val="single" w:sz="8" w:space="0" w:color="000000"/>
            </w:tcBorders>
            <w:shd w:val="clear" w:color="auto" w:fill="FFFFFF"/>
            <w:vAlign w:val="center"/>
            <w:hideMark/>
          </w:tcPr>
          <w:p w14:paraId="30210B9B"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1540" w:type="dxa"/>
            <w:tcBorders>
              <w:top w:val="single" w:sz="8" w:space="0" w:color="000000"/>
              <w:left w:val="nil"/>
              <w:bottom w:val="single" w:sz="8" w:space="0" w:color="000000"/>
              <w:right w:val="single" w:sz="8" w:space="0" w:color="000000"/>
            </w:tcBorders>
            <w:shd w:val="clear" w:color="auto" w:fill="FFFFFF"/>
            <w:vAlign w:val="center"/>
            <w:hideMark/>
          </w:tcPr>
          <w:p w14:paraId="7EC7038F"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940" w:type="dxa"/>
            <w:tcBorders>
              <w:top w:val="single" w:sz="8" w:space="0" w:color="000000"/>
              <w:left w:val="nil"/>
              <w:bottom w:val="single" w:sz="8" w:space="0" w:color="000000"/>
              <w:right w:val="single" w:sz="8" w:space="0" w:color="000000"/>
            </w:tcBorders>
            <w:shd w:val="clear" w:color="auto" w:fill="FFFFFF"/>
            <w:vAlign w:val="center"/>
            <w:hideMark/>
          </w:tcPr>
          <w:p w14:paraId="33E08561"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940" w:type="dxa"/>
            <w:tcBorders>
              <w:top w:val="single" w:sz="8" w:space="0" w:color="000000"/>
              <w:left w:val="nil"/>
              <w:bottom w:val="single" w:sz="8" w:space="0" w:color="000000"/>
              <w:right w:val="single" w:sz="8" w:space="0" w:color="000000"/>
            </w:tcBorders>
            <w:shd w:val="clear" w:color="auto" w:fill="FFFFFF"/>
            <w:vAlign w:val="center"/>
            <w:hideMark/>
          </w:tcPr>
          <w:p w14:paraId="47699A9A"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2500" w:type="dxa"/>
            <w:tcBorders>
              <w:top w:val="single" w:sz="8" w:space="0" w:color="000000"/>
              <w:left w:val="nil"/>
              <w:bottom w:val="single" w:sz="8" w:space="0" w:color="000000"/>
              <w:right w:val="single" w:sz="8" w:space="0" w:color="000000"/>
            </w:tcBorders>
            <w:shd w:val="clear" w:color="auto" w:fill="FFFFFF"/>
            <w:vAlign w:val="center"/>
            <w:hideMark/>
          </w:tcPr>
          <w:p w14:paraId="395CE0E9"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5DDDFAB1"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4B0EDB0D" w14:textId="77777777" w:rsidR="008E779A" w:rsidRDefault="008E779A">
            <w:pPr>
              <w:jc w:val="both"/>
              <w:rPr>
                <w:color w:val="000000"/>
                <w:sz w:val="26"/>
                <w:szCs w:val="26"/>
                <w:lang w:val="en-IN" w:eastAsia="en-IN"/>
              </w:rPr>
            </w:pPr>
            <w:r>
              <w:rPr>
                <w:color w:val="000000"/>
                <w:sz w:val="26"/>
                <w:szCs w:val="26"/>
                <w:lang w:val="en-IN" w:eastAsia="en-IN"/>
              </w:rPr>
              <w:t>req_id</w:t>
            </w:r>
          </w:p>
        </w:tc>
        <w:tc>
          <w:tcPr>
            <w:tcW w:w="1600" w:type="dxa"/>
            <w:tcBorders>
              <w:top w:val="nil"/>
              <w:left w:val="nil"/>
              <w:bottom w:val="single" w:sz="8" w:space="0" w:color="000000"/>
              <w:right w:val="single" w:sz="8" w:space="0" w:color="000000"/>
            </w:tcBorders>
            <w:shd w:val="clear" w:color="auto" w:fill="FFFFFF"/>
            <w:vAlign w:val="center"/>
            <w:hideMark/>
          </w:tcPr>
          <w:p w14:paraId="13F65592"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6C3D7F54"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0E4AA9B0"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940" w:type="dxa"/>
            <w:tcBorders>
              <w:top w:val="nil"/>
              <w:left w:val="nil"/>
              <w:bottom w:val="single" w:sz="8" w:space="0" w:color="000000"/>
              <w:right w:val="single" w:sz="8" w:space="0" w:color="000000"/>
            </w:tcBorders>
            <w:shd w:val="clear" w:color="auto" w:fill="FFFFFF"/>
            <w:vAlign w:val="center"/>
            <w:hideMark/>
          </w:tcPr>
          <w:p w14:paraId="615C7544" w14:textId="77777777" w:rsidR="008E779A" w:rsidRDefault="008E779A">
            <w:pPr>
              <w:jc w:val="both"/>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330B919D" w14:textId="77777777" w:rsidR="008E779A" w:rsidRDefault="008E779A">
            <w:pPr>
              <w:jc w:val="both"/>
              <w:rPr>
                <w:color w:val="000000"/>
                <w:sz w:val="26"/>
                <w:szCs w:val="26"/>
                <w:lang w:val="en-IN" w:eastAsia="en-IN"/>
              </w:rPr>
            </w:pPr>
            <w:r>
              <w:rPr>
                <w:color w:val="000000"/>
                <w:sz w:val="26"/>
                <w:szCs w:val="26"/>
                <w:lang w:val="en-IN" w:eastAsia="en-IN"/>
              </w:rPr>
              <w:t>Requirement id</w:t>
            </w:r>
          </w:p>
        </w:tc>
      </w:tr>
      <w:tr w:rsidR="008E779A" w14:paraId="53C28477"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27E73D28" w14:textId="77777777" w:rsidR="008E779A" w:rsidRDefault="008E779A">
            <w:pPr>
              <w:jc w:val="both"/>
              <w:rPr>
                <w:color w:val="000000"/>
                <w:sz w:val="26"/>
                <w:szCs w:val="26"/>
                <w:lang w:val="en-IN" w:eastAsia="en-IN"/>
              </w:rPr>
            </w:pPr>
            <w:r>
              <w:rPr>
                <w:color w:val="000000"/>
                <w:sz w:val="26"/>
                <w:szCs w:val="26"/>
                <w:lang w:val="en-IN" w:eastAsia="en-IN"/>
              </w:rPr>
              <w:t>cust_id</w:t>
            </w:r>
          </w:p>
        </w:tc>
        <w:tc>
          <w:tcPr>
            <w:tcW w:w="1600" w:type="dxa"/>
            <w:tcBorders>
              <w:top w:val="nil"/>
              <w:left w:val="nil"/>
              <w:bottom w:val="single" w:sz="8" w:space="0" w:color="000000"/>
              <w:right w:val="single" w:sz="8" w:space="0" w:color="000000"/>
            </w:tcBorders>
            <w:shd w:val="clear" w:color="auto" w:fill="FFFFFF"/>
            <w:vAlign w:val="center"/>
            <w:hideMark/>
          </w:tcPr>
          <w:p w14:paraId="6D21EDBD"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49AA4D11"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255B641D"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940" w:type="dxa"/>
            <w:tcBorders>
              <w:top w:val="nil"/>
              <w:left w:val="nil"/>
              <w:bottom w:val="single" w:sz="8" w:space="0" w:color="000000"/>
              <w:right w:val="single" w:sz="8" w:space="0" w:color="000000"/>
            </w:tcBorders>
            <w:shd w:val="clear" w:color="auto" w:fill="FFFFFF"/>
            <w:vAlign w:val="center"/>
            <w:hideMark/>
          </w:tcPr>
          <w:p w14:paraId="3E1C6555" w14:textId="77777777" w:rsidR="008E779A" w:rsidRDefault="008E779A">
            <w:pPr>
              <w:jc w:val="both"/>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62683B94" w14:textId="77777777" w:rsidR="008E779A" w:rsidRDefault="008E779A">
            <w:pPr>
              <w:jc w:val="both"/>
              <w:rPr>
                <w:color w:val="000000"/>
                <w:sz w:val="26"/>
                <w:szCs w:val="26"/>
                <w:lang w:val="en-IN" w:eastAsia="en-IN"/>
              </w:rPr>
            </w:pPr>
            <w:r>
              <w:rPr>
                <w:color w:val="000000"/>
                <w:sz w:val="26"/>
                <w:szCs w:val="26"/>
                <w:lang w:val="en-IN" w:eastAsia="en-IN"/>
              </w:rPr>
              <w:t>Customer id</w:t>
            </w:r>
          </w:p>
        </w:tc>
      </w:tr>
      <w:tr w:rsidR="008E779A" w14:paraId="1A51B3E6"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6860B20E" w14:textId="77777777" w:rsidR="008E779A" w:rsidRDefault="008E779A">
            <w:pPr>
              <w:jc w:val="both"/>
              <w:rPr>
                <w:color w:val="000000"/>
                <w:sz w:val="26"/>
                <w:szCs w:val="26"/>
                <w:lang w:val="en-IN" w:eastAsia="en-IN"/>
              </w:rPr>
            </w:pPr>
            <w:r>
              <w:rPr>
                <w:color w:val="000000"/>
                <w:sz w:val="26"/>
                <w:szCs w:val="26"/>
                <w:lang w:val="en-IN" w:eastAsia="en-IN"/>
              </w:rPr>
              <w:t>exp_id</w:t>
            </w:r>
          </w:p>
        </w:tc>
        <w:tc>
          <w:tcPr>
            <w:tcW w:w="1600" w:type="dxa"/>
            <w:tcBorders>
              <w:top w:val="nil"/>
              <w:left w:val="nil"/>
              <w:bottom w:val="single" w:sz="8" w:space="0" w:color="000000"/>
              <w:right w:val="single" w:sz="8" w:space="0" w:color="000000"/>
            </w:tcBorders>
            <w:shd w:val="clear" w:color="auto" w:fill="FFFFFF"/>
            <w:vAlign w:val="center"/>
            <w:hideMark/>
          </w:tcPr>
          <w:p w14:paraId="609BA158"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4D899A24"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32EB2382"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940" w:type="dxa"/>
            <w:tcBorders>
              <w:top w:val="nil"/>
              <w:left w:val="nil"/>
              <w:bottom w:val="single" w:sz="8" w:space="0" w:color="000000"/>
              <w:right w:val="single" w:sz="8" w:space="0" w:color="000000"/>
            </w:tcBorders>
            <w:shd w:val="clear" w:color="auto" w:fill="FFFFFF"/>
            <w:vAlign w:val="center"/>
            <w:hideMark/>
          </w:tcPr>
          <w:p w14:paraId="01BDF032"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6EB469F4" w14:textId="77777777" w:rsidR="008E779A" w:rsidRDefault="008E779A">
            <w:pPr>
              <w:jc w:val="both"/>
              <w:rPr>
                <w:color w:val="000000"/>
                <w:sz w:val="26"/>
                <w:szCs w:val="26"/>
                <w:lang w:val="en-IN" w:eastAsia="en-IN"/>
              </w:rPr>
            </w:pPr>
            <w:r>
              <w:rPr>
                <w:color w:val="000000"/>
                <w:sz w:val="26"/>
                <w:szCs w:val="26"/>
                <w:lang w:val="en-IN" w:eastAsia="en-IN"/>
              </w:rPr>
              <w:t>Expert id</w:t>
            </w:r>
          </w:p>
        </w:tc>
      </w:tr>
      <w:tr w:rsidR="008E779A" w14:paraId="380C9F8B"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4B6F4B81" w14:textId="77777777" w:rsidR="008E779A" w:rsidRDefault="008E779A">
            <w:pPr>
              <w:jc w:val="both"/>
              <w:rPr>
                <w:color w:val="000000"/>
                <w:sz w:val="26"/>
                <w:szCs w:val="26"/>
                <w:lang w:val="en-IN" w:eastAsia="en-IN"/>
              </w:rPr>
            </w:pPr>
            <w:r>
              <w:rPr>
                <w:color w:val="000000"/>
                <w:sz w:val="26"/>
                <w:szCs w:val="26"/>
                <w:lang w:val="en-IN" w:eastAsia="en-IN"/>
              </w:rPr>
              <w:t>min_price</w:t>
            </w:r>
          </w:p>
        </w:tc>
        <w:tc>
          <w:tcPr>
            <w:tcW w:w="1600" w:type="dxa"/>
            <w:tcBorders>
              <w:top w:val="nil"/>
              <w:left w:val="nil"/>
              <w:bottom w:val="single" w:sz="8" w:space="0" w:color="000000"/>
              <w:right w:val="single" w:sz="8" w:space="0" w:color="000000"/>
            </w:tcBorders>
            <w:shd w:val="clear" w:color="auto" w:fill="FFFFFF"/>
            <w:vAlign w:val="center"/>
            <w:hideMark/>
          </w:tcPr>
          <w:p w14:paraId="07B0829C"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198F5FFC"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2C61FAB3" w14:textId="77777777" w:rsidR="008E779A" w:rsidRDefault="008E779A">
            <w:pPr>
              <w:jc w:val="both"/>
              <w:rPr>
                <w:color w:val="000000"/>
                <w:sz w:val="26"/>
                <w:szCs w:val="26"/>
                <w:lang w:val="en-IN" w:eastAsia="en-IN"/>
              </w:rPr>
            </w:pPr>
            <w:r>
              <w:rPr>
                <w:color w:val="000000"/>
                <w:sz w:val="26"/>
                <w:szCs w:val="26"/>
                <w:lang w:val="en-IN" w:eastAsia="en-IN"/>
              </w:rPr>
              <w:t> </w:t>
            </w:r>
          </w:p>
        </w:tc>
        <w:tc>
          <w:tcPr>
            <w:tcW w:w="940" w:type="dxa"/>
            <w:tcBorders>
              <w:top w:val="nil"/>
              <w:left w:val="nil"/>
              <w:bottom w:val="single" w:sz="8" w:space="0" w:color="000000"/>
              <w:right w:val="single" w:sz="8" w:space="0" w:color="000000"/>
            </w:tcBorders>
            <w:shd w:val="clear" w:color="auto" w:fill="FFFFFF"/>
            <w:vAlign w:val="center"/>
            <w:hideMark/>
          </w:tcPr>
          <w:p w14:paraId="45DB68B0"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0D4C029B" w14:textId="77777777" w:rsidR="008E779A" w:rsidRDefault="008E779A">
            <w:pPr>
              <w:jc w:val="both"/>
              <w:rPr>
                <w:color w:val="000000"/>
                <w:sz w:val="26"/>
                <w:szCs w:val="26"/>
                <w:lang w:val="en-IN" w:eastAsia="en-IN"/>
              </w:rPr>
            </w:pPr>
            <w:r>
              <w:rPr>
                <w:color w:val="000000"/>
                <w:sz w:val="26"/>
                <w:szCs w:val="26"/>
                <w:lang w:val="en-IN" w:eastAsia="en-IN"/>
              </w:rPr>
              <w:t>Minimum price of the PC</w:t>
            </w:r>
          </w:p>
        </w:tc>
      </w:tr>
      <w:tr w:rsidR="008E779A" w14:paraId="2F84AA5B"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575169EB" w14:textId="77777777" w:rsidR="008E779A" w:rsidRDefault="008E779A">
            <w:pPr>
              <w:jc w:val="both"/>
              <w:rPr>
                <w:color w:val="000000"/>
                <w:sz w:val="26"/>
                <w:szCs w:val="26"/>
                <w:lang w:val="en-IN" w:eastAsia="en-IN"/>
              </w:rPr>
            </w:pPr>
            <w:r>
              <w:rPr>
                <w:color w:val="000000"/>
                <w:sz w:val="26"/>
                <w:szCs w:val="26"/>
                <w:lang w:val="en-IN" w:eastAsia="en-IN"/>
              </w:rPr>
              <w:t>max_price</w:t>
            </w:r>
          </w:p>
        </w:tc>
        <w:tc>
          <w:tcPr>
            <w:tcW w:w="1600" w:type="dxa"/>
            <w:tcBorders>
              <w:top w:val="nil"/>
              <w:left w:val="nil"/>
              <w:bottom w:val="single" w:sz="8" w:space="0" w:color="000000"/>
              <w:right w:val="single" w:sz="8" w:space="0" w:color="000000"/>
            </w:tcBorders>
            <w:shd w:val="clear" w:color="auto" w:fill="FFFFFF"/>
            <w:vAlign w:val="center"/>
            <w:hideMark/>
          </w:tcPr>
          <w:p w14:paraId="69592EB7"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1D621439"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56AE9E34" w14:textId="77777777" w:rsidR="008E779A" w:rsidRDefault="008E779A">
            <w:pPr>
              <w:jc w:val="both"/>
              <w:rPr>
                <w:color w:val="000000"/>
                <w:sz w:val="26"/>
                <w:szCs w:val="26"/>
                <w:lang w:val="en-IN" w:eastAsia="en-IN"/>
              </w:rPr>
            </w:pPr>
            <w:r>
              <w:rPr>
                <w:color w:val="000000"/>
                <w:sz w:val="26"/>
                <w:szCs w:val="26"/>
                <w:lang w:val="en-IN" w:eastAsia="en-IN"/>
              </w:rPr>
              <w:t> </w:t>
            </w:r>
          </w:p>
        </w:tc>
        <w:tc>
          <w:tcPr>
            <w:tcW w:w="940" w:type="dxa"/>
            <w:tcBorders>
              <w:top w:val="nil"/>
              <w:left w:val="nil"/>
              <w:bottom w:val="single" w:sz="8" w:space="0" w:color="000000"/>
              <w:right w:val="single" w:sz="8" w:space="0" w:color="000000"/>
            </w:tcBorders>
            <w:shd w:val="clear" w:color="auto" w:fill="FFFFFF"/>
            <w:vAlign w:val="center"/>
            <w:hideMark/>
          </w:tcPr>
          <w:p w14:paraId="03F82662"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61E529E2" w14:textId="77777777" w:rsidR="008E779A" w:rsidRDefault="008E779A">
            <w:pPr>
              <w:jc w:val="both"/>
              <w:rPr>
                <w:color w:val="000000"/>
                <w:sz w:val="26"/>
                <w:szCs w:val="26"/>
                <w:lang w:val="en-IN" w:eastAsia="en-IN"/>
              </w:rPr>
            </w:pPr>
            <w:r>
              <w:rPr>
                <w:color w:val="000000"/>
                <w:sz w:val="26"/>
                <w:szCs w:val="26"/>
                <w:lang w:val="en-IN" w:eastAsia="en-IN"/>
              </w:rPr>
              <w:t>Maximum price of the PC</w:t>
            </w:r>
          </w:p>
        </w:tc>
      </w:tr>
      <w:tr w:rsidR="008E779A" w14:paraId="3D01A59D" w14:textId="77777777" w:rsidTr="008E779A">
        <w:trPr>
          <w:trHeight w:val="660"/>
        </w:trPr>
        <w:tc>
          <w:tcPr>
            <w:tcW w:w="1560" w:type="dxa"/>
            <w:tcBorders>
              <w:top w:val="nil"/>
              <w:left w:val="single" w:sz="8" w:space="0" w:color="000000"/>
              <w:bottom w:val="single" w:sz="4" w:space="0" w:color="auto"/>
              <w:right w:val="single" w:sz="8" w:space="0" w:color="000000"/>
            </w:tcBorders>
            <w:shd w:val="clear" w:color="auto" w:fill="FFFFFF"/>
            <w:vAlign w:val="center"/>
            <w:hideMark/>
          </w:tcPr>
          <w:p w14:paraId="0F882414" w14:textId="77777777" w:rsidR="008E779A" w:rsidRDefault="008E779A">
            <w:pPr>
              <w:jc w:val="both"/>
              <w:rPr>
                <w:color w:val="000000"/>
                <w:sz w:val="26"/>
                <w:szCs w:val="26"/>
                <w:lang w:val="en-IN" w:eastAsia="en-IN"/>
              </w:rPr>
            </w:pPr>
            <w:r>
              <w:rPr>
                <w:color w:val="000000"/>
                <w:sz w:val="26"/>
                <w:szCs w:val="26"/>
                <w:lang w:val="en-IN" w:eastAsia="en-IN"/>
              </w:rPr>
              <w:t>Specifications</w:t>
            </w:r>
          </w:p>
        </w:tc>
        <w:tc>
          <w:tcPr>
            <w:tcW w:w="1600" w:type="dxa"/>
            <w:tcBorders>
              <w:top w:val="nil"/>
              <w:left w:val="nil"/>
              <w:bottom w:val="single" w:sz="4" w:space="0" w:color="auto"/>
              <w:right w:val="single" w:sz="8" w:space="0" w:color="000000"/>
            </w:tcBorders>
            <w:shd w:val="clear" w:color="auto" w:fill="FFFFFF"/>
            <w:vAlign w:val="center"/>
            <w:hideMark/>
          </w:tcPr>
          <w:p w14:paraId="74DCBD86" w14:textId="77777777" w:rsidR="008E779A" w:rsidRDefault="008E779A">
            <w:pPr>
              <w:jc w:val="both"/>
              <w:rPr>
                <w:color w:val="000000"/>
                <w:sz w:val="26"/>
                <w:szCs w:val="26"/>
                <w:lang w:val="en-IN" w:eastAsia="en-IN"/>
              </w:rPr>
            </w:pPr>
            <w:r>
              <w:rPr>
                <w:color w:val="000000"/>
                <w:sz w:val="26"/>
                <w:szCs w:val="26"/>
                <w:lang w:val="en-IN" w:eastAsia="en-IN"/>
              </w:rPr>
              <w:t>Varchar(45)</w:t>
            </w:r>
          </w:p>
        </w:tc>
        <w:tc>
          <w:tcPr>
            <w:tcW w:w="1540" w:type="dxa"/>
            <w:tcBorders>
              <w:top w:val="nil"/>
              <w:left w:val="nil"/>
              <w:bottom w:val="single" w:sz="4" w:space="0" w:color="auto"/>
              <w:right w:val="single" w:sz="8" w:space="0" w:color="000000"/>
            </w:tcBorders>
            <w:shd w:val="clear" w:color="auto" w:fill="FFFFFF"/>
            <w:vAlign w:val="center"/>
            <w:hideMark/>
          </w:tcPr>
          <w:p w14:paraId="535FA89A" w14:textId="77777777" w:rsidR="008E779A" w:rsidRDefault="008E779A">
            <w:pPr>
              <w:rPr>
                <w:color w:val="000000"/>
                <w:sz w:val="26"/>
                <w:szCs w:val="26"/>
                <w:lang w:val="en-IN" w:eastAsia="en-IN"/>
              </w:rPr>
            </w:pPr>
            <w:r>
              <w:rPr>
                <w:color w:val="000000"/>
                <w:sz w:val="26"/>
                <w:szCs w:val="26"/>
                <w:lang w:val="en-IN" w:eastAsia="en-IN"/>
              </w:rPr>
              <w:t>No</w:t>
            </w:r>
          </w:p>
        </w:tc>
        <w:tc>
          <w:tcPr>
            <w:tcW w:w="940" w:type="dxa"/>
            <w:tcBorders>
              <w:top w:val="nil"/>
              <w:left w:val="nil"/>
              <w:bottom w:val="single" w:sz="4" w:space="0" w:color="auto"/>
              <w:right w:val="single" w:sz="8" w:space="0" w:color="000000"/>
            </w:tcBorders>
            <w:shd w:val="clear" w:color="auto" w:fill="FFFFFF"/>
            <w:vAlign w:val="center"/>
            <w:hideMark/>
          </w:tcPr>
          <w:p w14:paraId="17D3FD94" w14:textId="77777777" w:rsidR="008E779A" w:rsidRDefault="008E779A">
            <w:pPr>
              <w:jc w:val="both"/>
              <w:rPr>
                <w:rFonts w:ascii="Calibri" w:hAnsi="Calibri" w:cs="Calibri"/>
                <w:color w:val="000000"/>
                <w:lang w:val="en-IN" w:eastAsia="en-IN"/>
              </w:rPr>
            </w:pPr>
            <w:r>
              <w:rPr>
                <w:rFonts w:ascii="Calibri" w:hAnsi="Calibri" w:cs="Calibri"/>
                <w:color w:val="000000"/>
                <w:lang w:val="en-IN" w:eastAsia="en-IN"/>
              </w:rPr>
              <w:t> </w:t>
            </w:r>
          </w:p>
        </w:tc>
        <w:tc>
          <w:tcPr>
            <w:tcW w:w="940" w:type="dxa"/>
            <w:tcBorders>
              <w:top w:val="nil"/>
              <w:left w:val="nil"/>
              <w:bottom w:val="single" w:sz="4" w:space="0" w:color="auto"/>
              <w:right w:val="single" w:sz="8" w:space="0" w:color="000000"/>
            </w:tcBorders>
            <w:shd w:val="clear" w:color="auto" w:fill="FFFFFF"/>
            <w:vAlign w:val="center"/>
            <w:hideMark/>
          </w:tcPr>
          <w:p w14:paraId="3AB3E43E"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4" w:space="0" w:color="auto"/>
              <w:right w:val="single" w:sz="8" w:space="0" w:color="000000"/>
            </w:tcBorders>
            <w:shd w:val="clear" w:color="auto" w:fill="FFFFFF"/>
            <w:vAlign w:val="center"/>
            <w:hideMark/>
          </w:tcPr>
          <w:p w14:paraId="2247F152" w14:textId="77777777" w:rsidR="008E779A" w:rsidRDefault="008E779A">
            <w:pPr>
              <w:jc w:val="both"/>
              <w:rPr>
                <w:color w:val="000000"/>
                <w:sz w:val="26"/>
                <w:szCs w:val="26"/>
                <w:lang w:val="en-IN" w:eastAsia="en-IN"/>
              </w:rPr>
            </w:pPr>
            <w:r>
              <w:rPr>
                <w:color w:val="000000"/>
                <w:sz w:val="26"/>
                <w:szCs w:val="26"/>
                <w:lang w:val="en-IN" w:eastAsia="en-IN"/>
              </w:rPr>
              <w:t>Specifications of the PC</w:t>
            </w:r>
          </w:p>
        </w:tc>
      </w:tr>
    </w:tbl>
    <w:p w14:paraId="033B552D" w14:textId="77777777" w:rsidR="000A75FB" w:rsidRDefault="000A75FB" w:rsidP="008E779A">
      <w:pPr>
        <w:keepNext/>
        <w:rPr>
          <w:rFonts w:ascii="Calibri" w:eastAsia="Calibri" w:hAnsi="Calibri" w:cs="Calibri"/>
          <w:b/>
          <w:sz w:val="26"/>
        </w:rPr>
      </w:pPr>
    </w:p>
    <w:p w14:paraId="163F4A5C" w14:textId="77777777" w:rsidR="008E779A" w:rsidRDefault="008E779A" w:rsidP="008E779A">
      <w:pPr>
        <w:keepNext/>
        <w:rPr>
          <w:rFonts w:ascii="Calibri" w:eastAsia="Calibri" w:hAnsi="Calibri" w:cs="Calibri"/>
          <w:b/>
          <w:sz w:val="26"/>
        </w:rPr>
      </w:pPr>
      <w:r>
        <w:rPr>
          <w:rFonts w:ascii="Calibri" w:eastAsia="Calibri" w:hAnsi="Calibri" w:cs="Calibri"/>
          <w:b/>
          <w:sz w:val="26"/>
        </w:rPr>
        <w:t>18]</w:t>
      </w:r>
      <w:r>
        <w:rPr>
          <w:rFonts w:ascii="Calibri" w:eastAsia="Calibri" w:hAnsi="Calibri" w:cs="Calibri"/>
          <w:b/>
          <w:sz w:val="26"/>
        </w:rPr>
        <w:tab/>
        <w:t>Response Table</w:t>
      </w:r>
    </w:p>
    <w:p w14:paraId="151468F1" w14:textId="77777777" w:rsidR="008E779A" w:rsidRDefault="008E779A" w:rsidP="008E779A">
      <w:pPr>
        <w:rPr>
          <w:sz w:val="36"/>
        </w:rPr>
      </w:pPr>
    </w:p>
    <w:tbl>
      <w:tblPr>
        <w:tblW w:w="7140" w:type="dxa"/>
        <w:tblInd w:w="118" w:type="dxa"/>
        <w:tblLook w:val="04A0" w:firstRow="1" w:lastRow="0" w:firstColumn="1" w:lastColumn="0" w:noHBand="0" w:noVBand="1"/>
      </w:tblPr>
      <w:tblGrid>
        <w:gridCol w:w="1427"/>
        <w:gridCol w:w="959"/>
        <w:gridCol w:w="936"/>
        <w:gridCol w:w="1054"/>
        <w:gridCol w:w="1168"/>
        <w:gridCol w:w="1596"/>
      </w:tblGrid>
      <w:tr w:rsidR="008E779A" w14:paraId="0E483398" w14:textId="77777777" w:rsidTr="008E779A">
        <w:trPr>
          <w:trHeight w:val="675"/>
        </w:trPr>
        <w:tc>
          <w:tcPr>
            <w:tcW w:w="1427"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4B0AB4E6"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959" w:type="dxa"/>
            <w:tcBorders>
              <w:top w:val="single" w:sz="8" w:space="0" w:color="000000"/>
              <w:left w:val="nil"/>
              <w:bottom w:val="single" w:sz="8" w:space="0" w:color="000000"/>
              <w:right w:val="single" w:sz="8" w:space="0" w:color="000000"/>
            </w:tcBorders>
            <w:shd w:val="clear" w:color="auto" w:fill="FFFFFF"/>
            <w:vAlign w:val="center"/>
            <w:hideMark/>
          </w:tcPr>
          <w:p w14:paraId="74CAC31A"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936" w:type="dxa"/>
            <w:tcBorders>
              <w:top w:val="single" w:sz="8" w:space="0" w:color="000000"/>
              <w:left w:val="nil"/>
              <w:bottom w:val="single" w:sz="8" w:space="0" w:color="000000"/>
              <w:right w:val="single" w:sz="8" w:space="0" w:color="000000"/>
            </w:tcBorders>
            <w:shd w:val="clear" w:color="auto" w:fill="FFFFFF"/>
            <w:vAlign w:val="center"/>
            <w:hideMark/>
          </w:tcPr>
          <w:p w14:paraId="21ABBDB3"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1054" w:type="dxa"/>
            <w:tcBorders>
              <w:top w:val="single" w:sz="8" w:space="0" w:color="000000"/>
              <w:left w:val="nil"/>
              <w:bottom w:val="single" w:sz="8" w:space="0" w:color="000000"/>
              <w:right w:val="single" w:sz="8" w:space="0" w:color="000000"/>
            </w:tcBorders>
            <w:shd w:val="clear" w:color="auto" w:fill="FFFFFF"/>
            <w:vAlign w:val="center"/>
            <w:hideMark/>
          </w:tcPr>
          <w:p w14:paraId="54993C3D"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1168" w:type="dxa"/>
            <w:tcBorders>
              <w:top w:val="single" w:sz="8" w:space="0" w:color="000000"/>
              <w:left w:val="nil"/>
              <w:bottom w:val="single" w:sz="8" w:space="0" w:color="000000"/>
              <w:right w:val="single" w:sz="8" w:space="0" w:color="000000"/>
            </w:tcBorders>
            <w:shd w:val="clear" w:color="auto" w:fill="FFFFFF"/>
            <w:vAlign w:val="center"/>
            <w:hideMark/>
          </w:tcPr>
          <w:p w14:paraId="15A8E38D"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1596" w:type="dxa"/>
            <w:tcBorders>
              <w:top w:val="single" w:sz="8" w:space="0" w:color="000000"/>
              <w:left w:val="nil"/>
              <w:bottom w:val="single" w:sz="8" w:space="0" w:color="000000"/>
              <w:right w:val="single" w:sz="8" w:space="0" w:color="000000"/>
            </w:tcBorders>
            <w:shd w:val="clear" w:color="auto" w:fill="FFFFFF"/>
            <w:vAlign w:val="center"/>
            <w:hideMark/>
          </w:tcPr>
          <w:p w14:paraId="0B2E6793"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5FC4830A" w14:textId="77777777" w:rsidTr="008E779A">
        <w:trPr>
          <w:trHeight w:val="675"/>
        </w:trPr>
        <w:tc>
          <w:tcPr>
            <w:tcW w:w="1427" w:type="dxa"/>
            <w:tcBorders>
              <w:top w:val="nil"/>
              <w:left w:val="single" w:sz="8" w:space="0" w:color="000000"/>
              <w:bottom w:val="single" w:sz="8" w:space="0" w:color="000000"/>
              <w:right w:val="single" w:sz="8" w:space="0" w:color="000000"/>
            </w:tcBorders>
            <w:shd w:val="clear" w:color="auto" w:fill="FFFFFF"/>
            <w:vAlign w:val="center"/>
            <w:hideMark/>
          </w:tcPr>
          <w:p w14:paraId="02F002BF" w14:textId="77777777" w:rsidR="008E779A" w:rsidRDefault="008E779A">
            <w:pPr>
              <w:jc w:val="both"/>
              <w:rPr>
                <w:color w:val="000000"/>
                <w:sz w:val="26"/>
                <w:szCs w:val="26"/>
                <w:lang w:val="en-IN" w:eastAsia="en-IN"/>
              </w:rPr>
            </w:pPr>
            <w:r>
              <w:rPr>
                <w:color w:val="000000"/>
                <w:sz w:val="26"/>
                <w:szCs w:val="26"/>
                <w:lang w:val="en-IN" w:eastAsia="en-IN"/>
              </w:rPr>
              <w:t>res_id</w:t>
            </w:r>
          </w:p>
        </w:tc>
        <w:tc>
          <w:tcPr>
            <w:tcW w:w="959" w:type="dxa"/>
            <w:tcBorders>
              <w:top w:val="nil"/>
              <w:left w:val="nil"/>
              <w:bottom w:val="single" w:sz="8" w:space="0" w:color="000000"/>
              <w:right w:val="single" w:sz="8" w:space="0" w:color="000000"/>
            </w:tcBorders>
            <w:shd w:val="clear" w:color="auto" w:fill="FFFFFF"/>
            <w:vAlign w:val="center"/>
            <w:hideMark/>
          </w:tcPr>
          <w:p w14:paraId="4CA61986"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936" w:type="dxa"/>
            <w:tcBorders>
              <w:top w:val="nil"/>
              <w:left w:val="nil"/>
              <w:bottom w:val="single" w:sz="8" w:space="0" w:color="000000"/>
              <w:right w:val="single" w:sz="8" w:space="0" w:color="000000"/>
            </w:tcBorders>
            <w:shd w:val="clear" w:color="auto" w:fill="FFFFFF"/>
            <w:vAlign w:val="center"/>
            <w:hideMark/>
          </w:tcPr>
          <w:p w14:paraId="1B2E161B"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5212CDEB"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1168" w:type="dxa"/>
            <w:tcBorders>
              <w:top w:val="nil"/>
              <w:left w:val="nil"/>
              <w:bottom w:val="single" w:sz="8" w:space="0" w:color="000000"/>
              <w:right w:val="single" w:sz="8" w:space="0" w:color="000000"/>
            </w:tcBorders>
            <w:shd w:val="clear" w:color="auto" w:fill="FFFFFF"/>
            <w:vAlign w:val="center"/>
            <w:hideMark/>
          </w:tcPr>
          <w:p w14:paraId="36728E7B" w14:textId="77777777" w:rsidR="008E779A" w:rsidRDefault="008E779A">
            <w:pPr>
              <w:jc w:val="both"/>
              <w:rPr>
                <w:color w:val="000000"/>
                <w:sz w:val="26"/>
                <w:szCs w:val="26"/>
                <w:lang w:val="en-IN" w:eastAsia="en-IN"/>
              </w:rPr>
            </w:pPr>
            <w:r>
              <w:rPr>
                <w:color w:val="000000"/>
                <w:sz w:val="26"/>
                <w:szCs w:val="26"/>
                <w:lang w:val="en-IN" w:eastAsia="en-IN"/>
              </w:rPr>
              <w:t> </w:t>
            </w:r>
          </w:p>
        </w:tc>
        <w:tc>
          <w:tcPr>
            <w:tcW w:w="1596" w:type="dxa"/>
            <w:tcBorders>
              <w:top w:val="nil"/>
              <w:left w:val="nil"/>
              <w:bottom w:val="single" w:sz="8" w:space="0" w:color="000000"/>
              <w:right w:val="single" w:sz="8" w:space="0" w:color="000000"/>
            </w:tcBorders>
            <w:shd w:val="clear" w:color="auto" w:fill="FFFFFF"/>
            <w:vAlign w:val="center"/>
            <w:hideMark/>
          </w:tcPr>
          <w:p w14:paraId="63D0E3EA" w14:textId="77777777" w:rsidR="008E779A" w:rsidRDefault="008E779A">
            <w:pPr>
              <w:jc w:val="both"/>
              <w:rPr>
                <w:color w:val="000000"/>
                <w:sz w:val="26"/>
                <w:szCs w:val="26"/>
                <w:lang w:val="en-IN" w:eastAsia="en-IN"/>
              </w:rPr>
            </w:pPr>
            <w:r>
              <w:rPr>
                <w:color w:val="000000"/>
                <w:sz w:val="26"/>
                <w:szCs w:val="26"/>
                <w:lang w:val="en-IN" w:eastAsia="en-IN"/>
              </w:rPr>
              <w:t>Response id</w:t>
            </w:r>
          </w:p>
        </w:tc>
      </w:tr>
      <w:tr w:rsidR="008E779A" w14:paraId="60DE6824" w14:textId="77777777" w:rsidTr="008E779A">
        <w:trPr>
          <w:trHeight w:val="675"/>
        </w:trPr>
        <w:tc>
          <w:tcPr>
            <w:tcW w:w="1427" w:type="dxa"/>
            <w:tcBorders>
              <w:top w:val="nil"/>
              <w:left w:val="single" w:sz="8" w:space="0" w:color="000000"/>
              <w:bottom w:val="single" w:sz="8" w:space="0" w:color="000000"/>
              <w:right w:val="single" w:sz="8" w:space="0" w:color="000000"/>
            </w:tcBorders>
            <w:shd w:val="clear" w:color="auto" w:fill="FFFFFF"/>
            <w:vAlign w:val="center"/>
            <w:hideMark/>
          </w:tcPr>
          <w:p w14:paraId="10E3FA37" w14:textId="77777777" w:rsidR="008E779A" w:rsidRDefault="008E779A">
            <w:pPr>
              <w:jc w:val="both"/>
              <w:rPr>
                <w:color w:val="000000"/>
                <w:sz w:val="26"/>
                <w:szCs w:val="26"/>
                <w:lang w:val="en-IN" w:eastAsia="en-IN"/>
              </w:rPr>
            </w:pPr>
            <w:r>
              <w:rPr>
                <w:color w:val="000000"/>
                <w:sz w:val="26"/>
                <w:szCs w:val="26"/>
                <w:lang w:val="en-IN" w:eastAsia="en-IN"/>
              </w:rPr>
              <w:t>req_id</w:t>
            </w:r>
          </w:p>
        </w:tc>
        <w:tc>
          <w:tcPr>
            <w:tcW w:w="959" w:type="dxa"/>
            <w:tcBorders>
              <w:top w:val="nil"/>
              <w:left w:val="nil"/>
              <w:bottom w:val="single" w:sz="8" w:space="0" w:color="000000"/>
              <w:right w:val="single" w:sz="8" w:space="0" w:color="000000"/>
            </w:tcBorders>
            <w:shd w:val="clear" w:color="auto" w:fill="FFFFFF"/>
            <w:vAlign w:val="center"/>
            <w:hideMark/>
          </w:tcPr>
          <w:p w14:paraId="1502D2D2"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936" w:type="dxa"/>
            <w:tcBorders>
              <w:top w:val="nil"/>
              <w:left w:val="nil"/>
              <w:bottom w:val="single" w:sz="8" w:space="0" w:color="000000"/>
              <w:right w:val="single" w:sz="8" w:space="0" w:color="000000"/>
            </w:tcBorders>
            <w:shd w:val="clear" w:color="auto" w:fill="FFFFFF"/>
            <w:vAlign w:val="center"/>
            <w:hideMark/>
          </w:tcPr>
          <w:p w14:paraId="285E76AA"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4AFB3053"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1168" w:type="dxa"/>
            <w:tcBorders>
              <w:top w:val="nil"/>
              <w:left w:val="nil"/>
              <w:bottom w:val="single" w:sz="8" w:space="0" w:color="000000"/>
              <w:right w:val="single" w:sz="8" w:space="0" w:color="000000"/>
            </w:tcBorders>
            <w:shd w:val="clear" w:color="auto" w:fill="FFFFFF"/>
            <w:vAlign w:val="center"/>
            <w:hideMark/>
          </w:tcPr>
          <w:p w14:paraId="2179AE74" w14:textId="77777777" w:rsidR="008E779A" w:rsidRDefault="008E779A">
            <w:pPr>
              <w:jc w:val="both"/>
              <w:rPr>
                <w:color w:val="000000"/>
                <w:sz w:val="26"/>
                <w:szCs w:val="26"/>
                <w:lang w:val="en-IN" w:eastAsia="en-IN"/>
              </w:rPr>
            </w:pPr>
            <w:r>
              <w:rPr>
                <w:color w:val="000000"/>
                <w:sz w:val="26"/>
                <w:szCs w:val="26"/>
                <w:lang w:val="en-IN" w:eastAsia="en-IN"/>
              </w:rPr>
              <w:t> </w:t>
            </w:r>
          </w:p>
        </w:tc>
        <w:tc>
          <w:tcPr>
            <w:tcW w:w="1596" w:type="dxa"/>
            <w:tcBorders>
              <w:top w:val="nil"/>
              <w:left w:val="nil"/>
              <w:bottom w:val="single" w:sz="8" w:space="0" w:color="000000"/>
              <w:right w:val="single" w:sz="8" w:space="0" w:color="000000"/>
            </w:tcBorders>
            <w:shd w:val="clear" w:color="auto" w:fill="FFFFFF"/>
            <w:vAlign w:val="center"/>
            <w:hideMark/>
          </w:tcPr>
          <w:p w14:paraId="54266ADC" w14:textId="77777777" w:rsidR="008E779A" w:rsidRDefault="008E779A">
            <w:pPr>
              <w:jc w:val="both"/>
              <w:rPr>
                <w:color w:val="000000"/>
                <w:sz w:val="26"/>
                <w:szCs w:val="26"/>
                <w:lang w:val="en-IN" w:eastAsia="en-IN"/>
              </w:rPr>
            </w:pPr>
            <w:r>
              <w:rPr>
                <w:color w:val="000000"/>
                <w:sz w:val="26"/>
                <w:szCs w:val="26"/>
                <w:lang w:val="en-IN" w:eastAsia="en-IN"/>
              </w:rPr>
              <w:t>Requirement id</w:t>
            </w:r>
          </w:p>
        </w:tc>
      </w:tr>
      <w:tr w:rsidR="008E779A" w14:paraId="646502C4" w14:textId="77777777" w:rsidTr="008E779A">
        <w:trPr>
          <w:trHeight w:val="720"/>
        </w:trPr>
        <w:tc>
          <w:tcPr>
            <w:tcW w:w="1427" w:type="dxa"/>
            <w:tcBorders>
              <w:top w:val="nil"/>
              <w:left w:val="single" w:sz="8" w:space="0" w:color="000000"/>
              <w:bottom w:val="single" w:sz="8" w:space="0" w:color="000000"/>
              <w:right w:val="single" w:sz="8" w:space="0" w:color="000000"/>
            </w:tcBorders>
            <w:shd w:val="clear" w:color="auto" w:fill="FFFFFF"/>
            <w:vAlign w:val="center"/>
            <w:hideMark/>
          </w:tcPr>
          <w:p w14:paraId="4F4E0E56" w14:textId="77777777" w:rsidR="008E779A" w:rsidRDefault="008E779A">
            <w:pPr>
              <w:jc w:val="both"/>
              <w:rPr>
                <w:color w:val="000000"/>
                <w:sz w:val="26"/>
                <w:szCs w:val="26"/>
                <w:lang w:val="en-IN" w:eastAsia="en-IN"/>
              </w:rPr>
            </w:pPr>
            <w:r>
              <w:rPr>
                <w:color w:val="000000"/>
                <w:sz w:val="26"/>
                <w:szCs w:val="26"/>
                <w:lang w:val="en-IN" w:eastAsia="en-IN"/>
              </w:rPr>
              <w:t>status</w:t>
            </w:r>
          </w:p>
        </w:tc>
        <w:tc>
          <w:tcPr>
            <w:tcW w:w="959" w:type="dxa"/>
            <w:tcBorders>
              <w:top w:val="nil"/>
              <w:left w:val="nil"/>
              <w:bottom w:val="single" w:sz="8" w:space="0" w:color="000000"/>
              <w:right w:val="single" w:sz="8" w:space="0" w:color="000000"/>
            </w:tcBorders>
            <w:shd w:val="clear" w:color="auto" w:fill="FFFFFF"/>
            <w:vAlign w:val="center"/>
            <w:hideMark/>
          </w:tcPr>
          <w:p w14:paraId="0088CA3E"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936" w:type="dxa"/>
            <w:tcBorders>
              <w:top w:val="nil"/>
              <w:left w:val="nil"/>
              <w:bottom w:val="single" w:sz="8" w:space="0" w:color="000000"/>
              <w:right w:val="single" w:sz="8" w:space="0" w:color="000000"/>
            </w:tcBorders>
            <w:shd w:val="clear" w:color="auto" w:fill="FFFFFF"/>
            <w:vAlign w:val="center"/>
            <w:hideMark/>
          </w:tcPr>
          <w:p w14:paraId="1AC36D90" w14:textId="77777777" w:rsidR="008E779A" w:rsidRDefault="008E779A">
            <w:pPr>
              <w:jc w:val="both"/>
              <w:rPr>
                <w:color w:val="000000"/>
                <w:sz w:val="26"/>
                <w:szCs w:val="26"/>
                <w:lang w:val="en-IN" w:eastAsia="en-IN"/>
              </w:rPr>
            </w:pPr>
            <w:r>
              <w:rPr>
                <w:color w:val="000000"/>
                <w:sz w:val="26"/>
                <w:szCs w:val="26"/>
                <w:lang w:val="en-IN" w:eastAsia="en-IN"/>
              </w:rPr>
              <w:t>No</w:t>
            </w:r>
          </w:p>
        </w:tc>
        <w:tc>
          <w:tcPr>
            <w:tcW w:w="1054" w:type="dxa"/>
            <w:tcBorders>
              <w:top w:val="nil"/>
              <w:left w:val="nil"/>
              <w:bottom w:val="single" w:sz="8" w:space="0" w:color="000000"/>
              <w:right w:val="single" w:sz="8" w:space="0" w:color="000000"/>
            </w:tcBorders>
            <w:shd w:val="clear" w:color="auto" w:fill="FFFFFF"/>
            <w:vAlign w:val="center"/>
            <w:hideMark/>
          </w:tcPr>
          <w:p w14:paraId="564EFA44" w14:textId="77777777" w:rsidR="008E779A" w:rsidRDefault="008E779A">
            <w:pPr>
              <w:jc w:val="both"/>
              <w:rPr>
                <w:color w:val="000000"/>
                <w:sz w:val="26"/>
                <w:szCs w:val="26"/>
                <w:lang w:val="en-IN" w:eastAsia="en-IN"/>
              </w:rPr>
            </w:pPr>
            <w:r>
              <w:rPr>
                <w:color w:val="000000"/>
                <w:sz w:val="26"/>
                <w:szCs w:val="26"/>
                <w:lang w:val="en-IN" w:eastAsia="en-IN"/>
              </w:rPr>
              <w:t> </w:t>
            </w:r>
          </w:p>
        </w:tc>
        <w:tc>
          <w:tcPr>
            <w:tcW w:w="1168" w:type="dxa"/>
            <w:tcBorders>
              <w:top w:val="nil"/>
              <w:left w:val="nil"/>
              <w:bottom w:val="single" w:sz="8" w:space="0" w:color="000000"/>
              <w:right w:val="single" w:sz="8" w:space="0" w:color="000000"/>
            </w:tcBorders>
            <w:shd w:val="clear" w:color="auto" w:fill="FFFFFF"/>
            <w:vAlign w:val="center"/>
            <w:hideMark/>
          </w:tcPr>
          <w:p w14:paraId="2EE3D696" w14:textId="77777777" w:rsidR="008E779A" w:rsidRDefault="008E779A">
            <w:pPr>
              <w:rPr>
                <w:color w:val="000000"/>
                <w:sz w:val="26"/>
                <w:szCs w:val="26"/>
                <w:lang w:val="en-IN" w:eastAsia="en-IN"/>
              </w:rPr>
            </w:pPr>
            <w:r>
              <w:rPr>
                <w:color w:val="000000"/>
                <w:sz w:val="26"/>
                <w:szCs w:val="26"/>
                <w:lang w:val="en-IN" w:eastAsia="en-IN"/>
              </w:rPr>
              <w:t> </w:t>
            </w:r>
          </w:p>
        </w:tc>
        <w:tc>
          <w:tcPr>
            <w:tcW w:w="1596" w:type="dxa"/>
            <w:tcBorders>
              <w:top w:val="nil"/>
              <w:left w:val="nil"/>
              <w:bottom w:val="single" w:sz="8" w:space="0" w:color="000000"/>
              <w:right w:val="single" w:sz="8" w:space="0" w:color="000000"/>
            </w:tcBorders>
            <w:shd w:val="clear" w:color="auto" w:fill="FFFFFF"/>
            <w:vAlign w:val="center"/>
            <w:hideMark/>
          </w:tcPr>
          <w:p w14:paraId="75AC0C69" w14:textId="77777777" w:rsidR="008E779A" w:rsidRDefault="008E779A">
            <w:pPr>
              <w:jc w:val="both"/>
              <w:rPr>
                <w:color w:val="000000"/>
                <w:sz w:val="26"/>
                <w:szCs w:val="26"/>
                <w:lang w:val="en-IN" w:eastAsia="en-IN"/>
              </w:rPr>
            </w:pPr>
            <w:r>
              <w:rPr>
                <w:color w:val="000000"/>
                <w:sz w:val="26"/>
                <w:szCs w:val="26"/>
                <w:lang w:val="en-IN" w:eastAsia="en-IN"/>
              </w:rPr>
              <w:t>status of the response</w:t>
            </w:r>
          </w:p>
        </w:tc>
      </w:tr>
      <w:tr w:rsidR="008E779A" w14:paraId="3FB0DA02" w14:textId="77777777" w:rsidTr="008E779A">
        <w:trPr>
          <w:trHeight w:val="675"/>
        </w:trPr>
        <w:tc>
          <w:tcPr>
            <w:tcW w:w="1427" w:type="dxa"/>
            <w:tcBorders>
              <w:top w:val="nil"/>
              <w:left w:val="single" w:sz="8" w:space="0" w:color="000000"/>
              <w:bottom w:val="single" w:sz="8" w:space="0" w:color="000000"/>
              <w:right w:val="single" w:sz="8" w:space="0" w:color="000000"/>
            </w:tcBorders>
            <w:shd w:val="clear" w:color="auto" w:fill="FFFFFF"/>
            <w:vAlign w:val="center"/>
            <w:hideMark/>
          </w:tcPr>
          <w:p w14:paraId="12280554" w14:textId="77777777" w:rsidR="008E779A" w:rsidRDefault="008E779A">
            <w:pPr>
              <w:jc w:val="both"/>
              <w:rPr>
                <w:color w:val="000000"/>
                <w:sz w:val="26"/>
                <w:szCs w:val="26"/>
                <w:lang w:val="en-IN" w:eastAsia="en-IN"/>
              </w:rPr>
            </w:pPr>
            <w:r>
              <w:rPr>
                <w:color w:val="000000"/>
                <w:sz w:val="26"/>
                <w:szCs w:val="26"/>
                <w:lang w:val="en-IN" w:eastAsia="en-IN"/>
              </w:rPr>
              <w:t>pc_id</w:t>
            </w:r>
          </w:p>
        </w:tc>
        <w:tc>
          <w:tcPr>
            <w:tcW w:w="959" w:type="dxa"/>
            <w:tcBorders>
              <w:top w:val="nil"/>
              <w:left w:val="nil"/>
              <w:bottom w:val="single" w:sz="8" w:space="0" w:color="000000"/>
              <w:right w:val="single" w:sz="8" w:space="0" w:color="000000"/>
            </w:tcBorders>
            <w:shd w:val="clear" w:color="auto" w:fill="FFFFFF"/>
            <w:vAlign w:val="center"/>
            <w:hideMark/>
          </w:tcPr>
          <w:p w14:paraId="24611F1D"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936" w:type="dxa"/>
            <w:tcBorders>
              <w:top w:val="nil"/>
              <w:left w:val="nil"/>
              <w:bottom w:val="single" w:sz="8" w:space="0" w:color="000000"/>
              <w:right w:val="single" w:sz="8" w:space="0" w:color="000000"/>
            </w:tcBorders>
            <w:shd w:val="clear" w:color="auto" w:fill="FFFFFF"/>
            <w:vAlign w:val="center"/>
            <w:hideMark/>
          </w:tcPr>
          <w:p w14:paraId="3CF36CD5" w14:textId="77777777" w:rsidR="008E779A" w:rsidRDefault="008E779A">
            <w:pPr>
              <w:jc w:val="both"/>
              <w:rPr>
                <w:color w:val="000000"/>
                <w:sz w:val="26"/>
                <w:szCs w:val="26"/>
                <w:lang w:val="en-IN" w:eastAsia="en-IN"/>
              </w:rPr>
            </w:pPr>
            <w:r>
              <w:rPr>
                <w:color w:val="000000"/>
                <w:sz w:val="26"/>
                <w:szCs w:val="26"/>
                <w:lang w:val="en-IN" w:eastAsia="en-IN"/>
              </w:rPr>
              <w:t>Yes</w:t>
            </w:r>
          </w:p>
        </w:tc>
        <w:tc>
          <w:tcPr>
            <w:tcW w:w="1054" w:type="dxa"/>
            <w:tcBorders>
              <w:top w:val="nil"/>
              <w:left w:val="nil"/>
              <w:bottom w:val="single" w:sz="8" w:space="0" w:color="000000"/>
              <w:right w:val="single" w:sz="8" w:space="0" w:color="000000"/>
            </w:tcBorders>
            <w:shd w:val="clear" w:color="auto" w:fill="FFFFFF"/>
            <w:vAlign w:val="center"/>
            <w:hideMark/>
          </w:tcPr>
          <w:p w14:paraId="61A3044A"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1168" w:type="dxa"/>
            <w:tcBorders>
              <w:top w:val="nil"/>
              <w:left w:val="nil"/>
              <w:bottom w:val="single" w:sz="8" w:space="0" w:color="000000"/>
              <w:right w:val="single" w:sz="8" w:space="0" w:color="000000"/>
            </w:tcBorders>
            <w:shd w:val="clear" w:color="auto" w:fill="FFFFFF"/>
            <w:vAlign w:val="center"/>
            <w:hideMark/>
          </w:tcPr>
          <w:p w14:paraId="45E86DB7" w14:textId="77777777" w:rsidR="008E779A" w:rsidRDefault="008E779A">
            <w:pPr>
              <w:rPr>
                <w:color w:val="000000"/>
                <w:sz w:val="26"/>
                <w:szCs w:val="26"/>
                <w:lang w:val="en-IN" w:eastAsia="en-IN"/>
              </w:rPr>
            </w:pPr>
            <w:r>
              <w:rPr>
                <w:color w:val="000000"/>
                <w:sz w:val="26"/>
                <w:szCs w:val="26"/>
                <w:lang w:val="en-IN" w:eastAsia="en-IN"/>
              </w:rPr>
              <w:t> </w:t>
            </w:r>
          </w:p>
        </w:tc>
        <w:tc>
          <w:tcPr>
            <w:tcW w:w="1596" w:type="dxa"/>
            <w:tcBorders>
              <w:top w:val="nil"/>
              <w:left w:val="nil"/>
              <w:bottom w:val="single" w:sz="8" w:space="0" w:color="000000"/>
              <w:right w:val="single" w:sz="8" w:space="0" w:color="000000"/>
            </w:tcBorders>
            <w:shd w:val="clear" w:color="auto" w:fill="FFFFFF"/>
            <w:vAlign w:val="center"/>
            <w:hideMark/>
          </w:tcPr>
          <w:p w14:paraId="00C5CF5D" w14:textId="77777777" w:rsidR="008E779A" w:rsidRDefault="008E779A">
            <w:pPr>
              <w:jc w:val="both"/>
              <w:rPr>
                <w:color w:val="000000"/>
                <w:sz w:val="26"/>
                <w:szCs w:val="26"/>
                <w:lang w:val="en-IN" w:eastAsia="en-IN"/>
              </w:rPr>
            </w:pPr>
            <w:r>
              <w:rPr>
                <w:color w:val="000000"/>
                <w:sz w:val="26"/>
                <w:szCs w:val="26"/>
                <w:lang w:val="en-IN" w:eastAsia="en-IN"/>
              </w:rPr>
              <w:t>Pc id</w:t>
            </w:r>
          </w:p>
        </w:tc>
      </w:tr>
    </w:tbl>
    <w:p w14:paraId="7EA8538B" w14:textId="77777777" w:rsidR="008E779A" w:rsidRDefault="008E779A" w:rsidP="008E779A">
      <w:pPr>
        <w:keepNext/>
        <w:rPr>
          <w:rFonts w:ascii="Calibri" w:eastAsia="Calibri" w:hAnsi="Calibri" w:cs="Calibri"/>
          <w:b/>
          <w:sz w:val="26"/>
        </w:rPr>
      </w:pPr>
    </w:p>
    <w:p w14:paraId="1A99F87B" w14:textId="77777777" w:rsidR="008E779A" w:rsidRDefault="008E779A" w:rsidP="008E779A">
      <w:pPr>
        <w:keepNext/>
        <w:rPr>
          <w:rFonts w:ascii="Calibri" w:eastAsia="Calibri" w:hAnsi="Calibri" w:cs="Calibri"/>
          <w:b/>
          <w:sz w:val="26"/>
        </w:rPr>
      </w:pPr>
      <w:r>
        <w:rPr>
          <w:rFonts w:ascii="Calibri" w:eastAsia="Calibri" w:hAnsi="Calibri" w:cs="Calibri"/>
          <w:b/>
          <w:sz w:val="26"/>
        </w:rPr>
        <w:t>19]</w:t>
      </w:r>
      <w:r>
        <w:rPr>
          <w:rFonts w:ascii="Calibri" w:eastAsia="Calibri" w:hAnsi="Calibri" w:cs="Calibri"/>
          <w:b/>
          <w:sz w:val="26"/>
        </w:rPr>
        <w:tab/>
        <w:t>Product Table</w:t>
      </w:r>
    </w:p>
    <w:tbl>
      <w:tblPr>
        <w:tblW w:w="9080" w:type="dxa"/>
        <w:tblInd w:w="118" w:type="dxa"/>
        <w:tblLook w:val="04A0" w:firstRow="1" w:lastRow="0" w:firstColumn="1" w:lastColumn="0" w:noHBand="0" w:noVBand="1"/>
      </w:tblPr>
      <w:tblGrid>
        <w:gridCol w:w="1541"/>
        <w:gridCol w:w="1589"/>
        <w:gridCol w:w="1456"/>
        <w:gridCol w:w="1054"/>
        <w:gridCol w:w="1040"/>
        <w:gridCol w:w="2400"/>
      </w:tblGrid>
      <w:tr w:rsidR="008E779A" w14:paraId="761C048B" w14:textId="77777777" w:rsidTr="008E779A">
        <w:trPr>
          <w:trHeight w:val="330"/>
        </w:trPr>
        <w:tc>
          <w:tcPr>
            <w:tcW w:w="156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FDE3943" w14:textId="77777777" w:rsidR="008E779A" w:rsidRDefault="008E779A">
            <w:pPr>
              <w:jc w:val="center"/>
              <w:rPr>
                <w:b/>
                <w:bCs/>
                <w:color w:val="000000"/>
                <w:sz w:val="26"/>
                <w:szCs w:val="26"/>
                <w:lang w:val="en-IN" w:eastAsia="en-IN"/>
              </w:rPr>
            </w:pPr>
            <w:r>
              <w:rPr>
                <w:b/>
                <w:bCs/>
                <w:color w:val="000000"/>
                <w:sz w:val="26"/>
                <w:szCs w:val="26"/>
                <w:lang w:val="en-IN" w:eastAsia="en-IN"/>
              </w:rPr>
              <w:t>Field</w:t>
            </w:r>
          </w:p>
        </w:tc>
        <w:tc>
          <w:tcPr>
            <w:tcW w:w="1600" w:type="dxa"/>
            <w:tcBorders>
              <w:top w:val="single" w:sz="8" w:space="0" w:color="000000"/>
              <w:left w:val="nil"/>
              <w:bottom w:val="single" w:sz="8" w:space="0" w:color="000000"/>
              <w:right w:val="single" w:sz="8" w:space="0" w:color="000000"/>
            </w:tcBorders>
            <w:shd w:val="clear" w:color="auto" w:fill="FFFFFF"/>
            <w:vAlign w:val="center"/>
            <w:hideMark/>
          </w:tcPr>
          <w:p w14:paraId="2B478A1F" w14:textId="77777777" w:rsidR="008E779A" w:rsidRDefault="008E779A">
            <w:pPr>
              <w:jc w:val="center"/>
              <w:rPr>
                <w:b/>
                <w:bCs/>
                <w:color w:val="000000"/>
                <w:sz w:val="26"/>
                <w:szCs w:val="26"/>
                <w:lang w:val="en-IN" w:eastAsia="en-IN"/>
              </w:rPr>
            </w:pPr>
            <w:r>
              <w:rPr>
                <w:b/>
                <w:bCs/>
                <w:color w:val="000000"/>
                <w:sz w:val="26"/>
                <w:szCs w:val="26"/>
                <w:lang w:val="en-IN" w:eastAsia="en-IN"/>
              </w:rPr>
              <w:t>Type</w:t>
            </w:r>
          </w:p>
        </w:tc>
        <w:tc>
          <w:tcPr>
            <w:tcW w:w="1540" w:type="dxa"/>
            <w:tcBorders>
              <w:top w:val="single" w:sz="8" w:space="0" w:color="000000"/>
              <w:left w:val="nil"/>
              <w:bottom w:val="single" w:sz="8" w:space="0" w:color="000000"/>
              <w:right w:val="single" w:sz="8" w:space="0" w:color="000000"/>
            </w:tcBorders>
            <w:shd w:val="clear" w:color="auto" w:fill="FFFFFF"/>
            <w:vAlign w:val="center"/>
            <w:hideMark/>
          </w:tcPr>
          <w:p w14:paraId="728A8560" w14:textId="77777777" w:rsidR="008E779A" w:rsidRDefault="008E779A">
            <w:pPr>
              <w:jc w:val="center"/>
              <w:rPr>
                <w:b/>
                <w:bCs/>
                <w:color w:val="000000"/>
                <w:sz w:val="26"/>
                <w:szCs w:val="26"/>
                <w:lang w:val="en-IN" w:eastAsia="en-IN"/>
              </w:rPr>
            </w:pPr>
            <w:r>
              <w:rPr>
                <w:b/>
                <w:bCs/>
                <w:color w:val="000000"/>
                <w:sz w:val="26"/>
                <w:szCs w:val="26"/>
                <w:lang w:val="en-IN" w:eastAsia="en-IN"/>
              </w:rPr>
              <w:t>Null</w:t>
            </w:r>
          </w:p>
        </w:tc>
        <w:tc>
          <w:tcPr>
            <w:tcW w:w="940" w:type="dxa"/>
            <w:tcBorders>
              <w:top w:val="single" w:sz="8" w:space="0" w:color="000000"/>
              <w:left w:val="nil"/>
              <w:bottom w:val="single" w:sz="8" w:space="0" w:color="000000"/>
              <w:right w:val="single" w:sz="8" w:space="0" w:color="000000"/>
            </w:tcBorders>
            <w:shd w:val="clear" w:color="auto" w:fill="FFFFFF"/>
            <w:vAlign w:val="center"/>
            <w:hideMark/>
          </w:tcPr>
          <w:p w14:paraId="472BA3F8" w14:textId="77777777" w:rsidR="008E779A" w:rsidRDefault="008E779A">
            <w:pPr>
              <w:jc w:val="center"/>
              <w:rPr>
                <w:b/>
                <w:bCs/>
                <w:color w:val="000000"/>
                <w:sz w:val="26"/>
                <w:szCs w:val="26"/>
                <w:lang w:val="en-IN" w:eastAsia="en-IN"/>
              </w:rPr>
            </w:pPr>
            <w:r>
              <w:rPr>
                <w:b/>
                <w:bCs/>
                <w:color w:val="000000"/>
                <w:sz w:val="26"/>
                <w:szCs w:val="26"/>
                <w:lang w:val="en-IN" w:eastAsia="en-IN"/>
              </w:rPr>
              <w:t>Key</w:t>
            </w:r>
          </w:p>
        </w:tc>
        <w:tc>
          <w:tcPr>
            <w:tcW w:w="940" w:type="dxa"/>
            <w:tcBorders>
              <w:top w:val="single" w:sz="8" w:space="0" w:color="000000"/>
              <w:left w:val="nil"/>
              <w:bottom w:val="single" w:sz="8" w:space="0" w:color="000000"/>
              <w:right w:val="single" w:sz="8" w:space="0" w:color="000000"/>
            </w:tcBorders>
            <w:shd w:val="clear" w:color="auto" w:fill="FFFFFF"/>
            <w:vAlign w:val="center"/>
            <w:hideMark/>
          </w:tcPr>
          <w:p w14:paraId="703E30BD" w14:textId="77777777" w:rsidR="008E779A" w:rsidRDefault="008E779A">
            <w:pPr>
              <w:jc w:val="center"/>
              <w:rPr>
                <w:b/>
                <w:bCs/>
                <w:color w:val="000000"/>
                <w:sz w:val="26"/>
                <w:szCs w:val="26"/>
                <w:lang w:val="en-IN" w:eastAsia="en-IN"/>
              </w:rPr>
            </w:pPr>
            <w:r>
              <w:rPr>
                <w:b/>
                <w:bCs/>
                <w:color w:val="000000"/>
                <w:sz w:val="26"/>
                <w:szCs w:val="26"/>
                <w:lang w:val="en-IN" w:eastAsia="en-IN"/>
              </w:rPr>
              <w:t>Default</w:t>
            </w:r>
          </w:p>
        </w:tc>
        <w:tc>
          <w:tcPr>
            <w:tcW w:w="2500" w:type="dxa"/>
            <w:tcBorders>
              <w:top w:val="single" w:sz="8" w:space="0" w:color="000000"/>
              <w:left w:val="nil"/>
              <w:bottom w:val="single" w:sz="8" w:space="0" w:color="000000"/>
              <w:right w:val="single" w:sz="8" w:space="0" w:color="000000"/>
            </w:tcBorders>
            <w:shd w:val="clear" w:color="auto" w:fill="FFFFFF"/>
            <w:vAlign w:val="center"/>
            <w:hideMark/>
          </w:tcPr>
          <w:p w14:paraId="1CE0C616" w14:textId="77777777" w:rsidR="008E779A" w:rsidRDefault="008E779A">
            <w:pPr>
              <w:jc w:val="center"/>
              <w:rPr>
                <w:b/>
                <w:bCs/>
                <w:color w:val="000000"/>
                <w:sz w:val="26"/>
                <w:szCs w:val="26"/>
                <w:lang w:val="en-IN" w:eastAsia="en-IN"/>
              </w:rPr>
            </w:pPr>
            <w:r>
              <w:rPr>
                <w:b/>
                <w:bCs/>
                <w:color w:val="000000"/>
                <w:sz w:val="26"/>
                <w:szCs w:val="26"/>
                <w:lang w:val="en-IN" w:eastAsia="en-IN"/>
              </w:rPr>
              <w:t>Description</w:t>
            </w:r>
          </w:p>
        </w:tc>
      </w:tr>
      <w:tr w:rsidR="008E779A" w14:paraId="7C2B4260"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2BE73E6F" w14:textId="77777777" w:rsidR="008E779A" w:rsidRDefault="008E779A">
            <w:pPr>
              <w:jc w:val="both"/>
              <w:rPr>
                <w:color w:val="000000"/>
                <w:sz w:val="26"/>
                <w:szCs w:val="26"/>
                <w:lang w:val="en-IN" w:eastAsia="en-IN"/>
              </w:rPr>
            </w:pPr>
            <w:r>
              <w:rPr>
                <w:color w:val="000000"/>
                <w:sz w:val="26"/>
                <w:szCs w:val="26"/>
                <w:lang w:val="en-IN" w:eastAsia="en-IN"/>
              </w:rPr>
              <w:t>prod_id</w:t>
            </w:r>
          </w:p>
        </w:tc>
        <w:tc>
          <w:tcPr>
            <w:tcW w:w="1600" w:type="dxa"/>
            <w:tcBorders>
              <w:top w:val="nil"/>
              <w:left w:val="nil"/>
              <w:bottom w:val="single" w:sz="8" w:space="0" w:color="000000"/>
              <w:right w:val="single" w:sz="8" w:space="0" w:color="000000"/>
            </w:tcBorders>
            <w:shd w:val="clear" w:color="auto" w:fill="FFFFFF"/>
            <w:vAlign w:val="center"/>
            <w:hideMark/>
          </w:tcPr>
          <w:p w14:paraId="6152FE91"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47FCDD23"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4ABC6719" w14:textId="77777777" w:rsidR="008E779A" w:rsidRDefault="008E779A">
            <w:pPr>
              <w:jc w:val="both"/>
              <w:rPr>
                <w:color w:val="000000"/>
                <w:sz w:val="26"/>
                <w:szCs w:val="26"/>
                <w:lang w:val="en-IN" w:eastAsia="en-IN"/>
              </w:rPr>
            </w:pPr>
            <w:r>
              <w:rPr>
                <w:color w:val="000000"/>
                <w:sz w:val="26"/>
                <w:szCs w:val="26"/>
                <w:lang w:val="en-IN" w:eastAsia="en-IN"/>
              </w:rPr>
              <w:t>Primary key</w:t>
            </w:r>
          </w:p>
        </w:tc>
        <w:tc>
          <w:tcPr>
            <w:tcW w:w="940" w:type="dxa"/>
            <w:tcBorders>
              <w:top w:val="nil"/>
              <w:left w:val="nil"/>
              <w:bottom w:val="single" w:sz="8" w:space="0" w:color="000000"/>
              <w:right w:val="single" w:sz="8" w:space="0" w:color="000000"/>
            </w:tcBorders>
            <w:shd w:val="clear" w:color="auto" w:fill="FFFFFF"/>
            <w:vAlign w:val="center"/>
            <w:hideMark/>
          </w:tcPr>
          <w:p w14:paraId="38CC0CB0" w14:textId="77777777" w:rsidR="008E779A" w:rsidRDefault="008E779A">
            <w:pPr>
              <w:jc w:val="both"/>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070F9747" w14:textId="77777777" w:rsidR="008E779A" w:rsidRDefault="008E779A">
            <w:pPr>
              <w:jc w:val="both"/>
              <w:rPr>
                <w:color w:val="000000"/>
                <w:sz w:val="26"/>
                <w:szCs w:val="26"/>
                <w:lang w:val="en-IN" w:eastAsia="en-IN"/>
              </w:rPr>
            </w:pPr>
            <w:r>
              <w:rPr>
                <w:color w:val="000000"/>
                <w:sz w:val="26"/>
                <w:szCs w:val="26"/>
                <w:lang w:val="en-IN" w:eastAsia="en-IN"/>
              </w:rPr>
              <w:t>Product id</w:t>
            </w:r>
          </w:p>
        </w:tc>
      </w:tr>
      <w:tr w:rsidR="008E779A" w14:paraId="4E557F54"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229E56EF" w14:textId="77777777" w:rsidR="008E779A" w:rsidRDefault="008E779A">
            <w:pPr>
              <w:jc w:val="both"/>
              <w:rPr>
                <w:color w:val="000000"/>
                <w:sz w:val="26"/>
                <w:szCs w:val="26"/>
                <w:lang w:val="en-IN" w:eastAsia="en-IN"/>
              </w:rPr>
            </w:pPr>
            <w:r>
              <w:rPr>
                <w:color w:val="000000"/>
                <w:sz w:val="26"/>
                <w:szCs w:val="26"/>
                <w:lang w:val="en-IN" w:eastAsia="en-IN"/>
              </w:rPr>
              <w:t>cat_id</w:t>
            </w:r>
          </w:p>
        </w:tc>
        <w:tc>
          <w:tcPr>
            <w:tcW w:w="1600" w:type="dxa"/>
            <w:tcBorders>
              <w:top w:val="nil"/>
              <w:left w:val="nil"/>
              <w:bottom w:val="single" w:sz="8" w:space="0" w:color="000000"/>
              <w:right w:val="single" w:sz="8" w:space="0" w:color="000000"/>
            </w:tcBorders>
            <w:shd w:val="clear" w:color="auto" w:fill="FFFFFF"/>
            <w:vAlign w:val="center"/>
            <w:hideMark/>
          </w:tcPr>
          <w:p w14:paraId="2F79E49E"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72445A69"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434D6641"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940" w:type="dxa"/>
            <w:tcBorders>
              <w:top w:val="nil"/>
              <w:left w:val="nil"/>
              <w:bottom w:val="single" w:sz="8" w:space="0" w:color="000000"/>
              <w:right w:val="single" w:sz="8" w:space="0" w:color="000000"/>
            </w:tcBorders>
            <w:shd w:val="clear" w:color="auto" w:fill="FFFFFF"/>
            <w:vAlign w:val="center"/>
            <w:hideMark/>
          </w:tcPr>
          <w:p w14:paraId="0B58AC0D" w14:textId="77777777" w:rsidR="008E779A" w:rsidRDefault="008E779A">
            <w:pPr>
              <w:jc w:val="both"/>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63CD196E" w14:textId="77777777" w:rsidR="008E779A" w:rsidRDefault="008E779A">
            <w:pPr>
              <w:jc w:val="both"/>
              <w:rPr>
                <w:color w:val="000000"/>
                <w:sz w:val="26"/>
                <w:szCs w:val="26"/>
                <w:lang w:val="en-IN" w:eastAsia="en-IN"/>
              </w:rPr>
            </w:pPr>
            <w:r>
              <w:rPr>
                <w:color w:val="000000"/>
                <w:sz w:val="26"/>
                <w:szCs w:val="26"/>
                <w:lang w:val="en-IN" w:eastAsia="en-IN"/>
              </w:rPr>
              <w:t>Category id</w:t>
            </w:r>
          </w:p>
        </w:tc>
      </w:tr>
      <w:tr w:rsidR="008E779A" w14:paraId="352E5F28"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4102A8B6" w14:textId="77777777" w:rsidR="008E779A" w:rsidRDefault="008E779A">
            <w:pPr>
              <w:jc w:val="both"/>
              <w:rPr>
                <w:color w:val="000000"/>
                <w:sz w:val="26"/>
                <w:szCs w:val="26"/>
                <w:lang w:val="en-IN" w:eastAsia="en-IN"/>
              </w:rPr>
            </w:pPr>
            <w:r>
              <w:rPr>
                <w:color w:val="000000"/>
                <w:sz w:val="26"/>
                <w:szCs w:val="26"/>
                <w:lang w:val="en-IN" w:eastAsia="en-IN"/>
              </w:rPr>
              <w:t>brand_id</w:t>
            </w:r>
          </w:p>
        </w:tc>
        <w:tc>
          <w:tcPr>
            <w:tcW w:w="1600" w:type="dxa"/>
            <w:tcBorders>
              <w:top w:val="nil"/>
              <w:left w:val="nil"/>
              <w:bottom w:val="single" w:sz="8" w:space="0" w:color="000000"/>
              <w:right w:val="single" w:sz="8" w:space="0" w:color="000000"/>
            </w:tcBorders>
            <w:shd w:val="clear" w:color="auto" w:fill="FFFFFF"/>
            <w:vAlign w:val="center"/>
            <w:hideMark/>
          </w:tcPr>
          <w:p w14:paraId="1E0F16E0" w14:textId="77777777" w:rsidR="008E779A" w:rsidRDefault="008E779A">
            <w:pPr>
              <w:jc w:val="both"/>
              <w:rPr>
                <w:color w:val="000000"/>
                <w:sz w:val="26"/>
                <w:szCs w:val="26"/>
                <w:lang w:val="en-IN" w:eastAsia="en-IN"/>
              </w:rPr>
            </w:pPr>
            <w:r>
              <w:rPr>
                <w:color w:val="000000"/>
                <w:sz w:val="26"/>
                <w:szCs w:val="26"/>
                <w:lang w:val="en-IN" w:eastAsia="en-IN"/>
              </w:rPr>
              <w:t>Integer</w:t>
            </w:r>
          </w:p>
        </w:tc>
        <w:tc>
          <w:tcPr>
            <w:tcW w:w="1540" w:type="dxa"/>
            <w:tcBorders>
              <w:top w:val="nil"/>
              <w:left w:val="nil"/>
              <w:bottom w:val="single" w:sz="8" w:space="0" w:color="000000"/>
              <w:right w:val="single" w:sz="8" w:space="0" w:color="000000"/>
            </w:tcBorders>
            <w:shd w:val="clear" w:color="auto" w:fill="FFFFFF"/>
            <w:vAlign w:val="center"/>
            <w:hideMark/>
          </w:tcPr>
          <w:p w14:paraId="43ED512A"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024F7E2C" w14:textId="77777777" w:rsidR="008E779A" w:rsidRDefault="008E779A">
            <w:pPr>
              <w:jc w:val="both"/>
              <w:rPr>
                <w:color w:val="000000"/>
                <w:sz w:val="26"/>
                <w:szCs w:val="26"/>
                <w:lang w:val="en-IN" w:eastAsia="en-IN"/>
              </w:rPr>
            </w:pPr>
            <w:r>
              <w:rPr>
                <w:color w:val="000000"/>
                <w:sz w:val="26"/>
                <w:szCs w:val="26"/>
                <w:lang w:val="en-IN" w:eastAsia="en-IN"/>
              </w:rPr>
              <w:t>Foreign key</w:t>
            </w:r>
          </w:p>
        </w:tc>
        <w:tc>
          <w:tcPr>
            <w:tcW w:w="940" w:type="dxa"/>
            <w:tcBorders>
              <w:top w:val="nil"/>
              <w:left w:val="nil"/>
              <w:bottom w:val="single" w:sz="8" w:space="0" w:color="000000"/>
              <w:right w:val="single" w:sz="8" w:space="0" w:color="000000"/>
            </w:tcBorders>
            <w:shd w:val="clear" w:color="auto" w:fill="FFFFFF"/>
            <w:vAlign w:val="center"/>
            <w:hideMark/>
          </w:tcPr>
          <w:p w14:paraId="3EA7FD28" w14:textId="77777777" w:rsidR="008E779A" w:rsidRDefault="008E779A">
            <w:pPr>
              <w:jc w:val="both"/>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4DA7B097" w14:textId="77777777" w:rsidR="008E779A" w:rsidRDefault="008E779A">
            <w:pPr>
              <w:jc w:val="both"/>
              <w:rPr>
                <w:color w:val="000000"/>
                <w:sz w:val="26"/>
                <w:szCs w:val="26"/>
                <w:lang w:val="en-IN" w:eastAsia="en-IN"/>
              </w:rPr>
            </w:pPr>
            <w:r>
              <w:rPr>
                <w:color w:val="000000"/>
                <w:sz w:val="26"/>
                <w:szCs w:val="26"/>
                <w:lang w:val="en-IN" w:eastAsia="en-IN"/>
              </w:rPr>
              <w:t>Brand id</w:t>
            </w:r>
          </w:p>
        </w:tc>
      </w:tr>
      <w:tr w:rsidR="008E779A" w14:paraId="2B843FBE" w14:textId="77777777" w:rsidTr="008E779A">
        <w:trPr>
          <w:trHeight w:val="660"/>
        </w:trPr>
        <w:tc>
          <w:tcPr>
            <w:tcW w:w="1560" w:type="dxa"/>
            <w:tcBorders>
              <w:top w:val="nil"/>
              <w:left w:val="single" w:sz="8" w:space="0" w:color="000000"/>
              <w:bottom w:val="single" w:sz="8" w:space="0" w:color="000000"/>
              <w:right w:val="single" w:sz="8" w:space="0" w:color="000000"/>
            </w:tcBorders>
            <w:shd w:val="clear" w:color="auto" w:fill="FFFFFF"/>
            <w:vAlign w:val="center"/>
            <w:hideMark/>
          </w:tcPr>
          <w:p w14:paraId="4F055440" w14:textId="77777777" w:rsidR="008E779A" w:rsidRDefault="008E779A">
            <w:pPr>
              <w:jc w:val="both"/>
              <w:rPr>
                <w:color w:val="000000"/>
                <w:sz w:val="26"/>
                <w:szCs w:val="26"/>
                <w:lang w:val="en-IN" w:eastAsia="en-IN"/>
              </w:rPr>
            </w:pPr>
            <w:r>
              <w:rPr>
                <w:color w:val="000000"/>
                <w:sz w:val="26"/>
                <w:szCs w:val="26"/>
                <w:lang w:val="en-IN" w:eastAsia="en-IN"/>
              </w:rPr>
              <w:t>description</w:t>
            </w:r>
          </w:p>
        </w:tc>
        <w:tc>
          <w:tcPr>
            <w:tcW w:w="1600" w:type="dxa"/>
            <w:tcBorders>
              <w:top w:val="nil"/>
              <w:left w:val="nil"/>
              <w:bottom w:val="single" w:sz="4" w:space="0" w:color="auto"/>
              <w:right w:val="single" w:sz="8" w:space="0" w:color="000000"/>
            </w:tcBorders>
            <w:shd w:val="clear" w:color="auto" w:fill="FFFFFF"/>
            <w:vAlign w:val="center"/>
            <w:hideMark/>
          </w:tcPr>
          <w:p w14:paraId="1A7E0979" w14:textId="77777777" w:rsidR="008E779A" w:rsidRDefault="008E779A">
            <w:pPr>
              <w:jc w:val="both"/>
              <w:rPr>
                <w:color w:val="000000"/>
                <w:sz w:val="26"/>
                <w:szCs w:val="26"/>
                <w:lang w:val="en-IN" w:eastAsia="en-IN"/>
              </w:rPr>
            </w:pPr>
            <w:r>
              <w:rPr>
                <w:color w:val="000000"/>
                <w:sz w:val="26"/>
                <w:szCs w:val="26"/>
                <w:lang w:val="en-IN" w:eastAsia="en-IN"/>
              </w:rPr>
              <w:t>Varchar(45)</w:t>
            </w:r>
          </w:p>
        </w:tc>
        <w:tc>
          <w:tcPr>
            <w:tcW w:w="1540" w:type="dxa"/>
            <w:tcBorders>
              <w:top w:val="nil"/>
              <w:left w:val="nil"/>
              <w:bottom w:val="single" w:sz="8" w:space="0" w:color="000000"/>
              <w:right w:val="single" w:sz="8" w:space="0" w:color="000000"/>
            </w:tcBorders>
            <w:shd w:val="clear" w:color="auto" w:fill="FFFFFF"/>
            <w:vAlign w:val="center"/>
            <w:hideMark/>
          </w:tcPr>
          <w:p w14:paraId="703E21D9" w14:textId="77777777" w:rsidR="008E779A" w:rsidRDefault="008E779A">
            <w:pPr>
              <w:jc w:val="both"/>
              <w:rPr>
                <w:color w:val="000000"/>
                <w:sz w:val="26"/>
                <w:szCs w:val="26"/>
                <w:lang w:val="en-IN" w:eastAsia="en-IN"/>
              </w:rPr>
            </w:pPr>
            <w:r>
              <w:rPr>
                <w:color w:val="000000"/>
                <w:sz w:val="26"/>
                <w:szCs w:val="26"/>
                <w:lang w:val="en-IN" w:eastAsia="en-IN"/>
              </w:rPr>
              <w:t>No</w:t>
            </w:r>
          </w:p>
        </w:tc>
        <w:tc>
          <w:tcPr>
            <w:tcW w:w="940" w:type="dxa"/>
            <w:tcBorders>
              <w:top w:val="nil"/>
              <w:left w:val="nil"/>
              <w:bottom w:val="single" w:sz="8" w:space="0" w:color="000000"/>
              <w:right w:val="single" w:sz="8" w:space="0" w:color="000000"/>
            </w:tcBorders>
            <w:shd w:val="clear" w:color="auto" w:fill="FFFFFF"/>
            <w:vAlign w:val="center"/>
            <w:hideMark/>
          </w:tcPr>
          <w:p w14:paraId="1AA57932" w14:textId="77777777" w:rsidR="008E779A" w:rsidRDefault="008E779A">
            <w:pPr>
              <w:jc w:val="both"/>
              <w:rPr>
                <w:color w:val="000000"/>
                <w:sz w:val="26"/>
                <w:szCs w:val="26"/>
                <w:lang w:val="en-IN" w:eastAsia="en-IN"/>
              </w:rPr>
            </w:pPr>
            <w:r>
              <w:rPr>
                <w:color w:val="000000"/>
                <w:sz w:val="26"/>
                <w:szCs w:val="26"/>
                <w:lang w:val="en-IN" w:eastAsia="en-IN"/>
              </w:rPr>
              <w:t> </w:t>
            </w:r>
          </w:p>
        </w:tc>
        <w:tc>
          <w:tcPr>
            <w:tcW w:w="940" w:type="dxa"/>
            <w:tcBorders>
              <w:top w:val="nil"/>
              <w:left w:val="nil"/>
              <w:bottom w:val="single" w:sz="8" w:space="0" w:color="000000"/>
              <w:right w:val="single" w:sz="8" w:space="0" w:color="000000"/>
            </w:tcBorders>
            <w:shd w:val="clear" w:color="auto" w:fill="FFFFFF"/>
            <w:vAlign w:val="center"/>
            <w:hideMark/>
          </w:tcPr>
          <w:p w14:paraId="59273447" w14:textId="77777777" w:rsidR="008E779A" w:rsidRDefault="008E779A">
            <w:pPr>
              <w:rPr>
                <w:color w:val="000000"/>
                <w:sz w:val="26"/>
                <w:szCs w:val="26"/>
                <w:lang w:val="en-IN" w:eastAsia="en-IN"/>
              </w:rPr>
            </w:pPr>
            <w:r>
              <w:rPr>
                <w:color w:val="000000"/>
                <w:sz w:val="26"/>
                <w:szCs w:val="26"/>
                <w:lang w:val="en-IN" w:eastAsia="en-IN"/>
              </w:rPr>
              <w:t> </w:t>
            </w:r>
          </w:p>
        </w:tc>
        <w:tc>
          <w:tcPr>
            <w:tcW w:w="2500" w:type="dxa"/>
            <w:tcBorders>
              <w:top w:val="nil"/>
              <w:left w:val="nil"/>
              <w:bottom w:val="single" w:sz="8" w:space="0" w:color="000000"/>
              <w:right w:val="single" w:sz="8" w:space="0" w:color="000000"/>
            </w:tcBorders>
            <w:shd w:val="clear" w:color="auto" w:fill="FFFFFF"/>
            <w:vAlign w:val="center"/>
            <w:hideMark/>
          </w:tcPr>
          <w:p w14:paraId="500D5BB6" w14:textId="77777777" w:rsidR="008E779A" w:rsidRDefault="008E779A">
            <w:pPr>
              <w:jc w:val="both"/>
              <w:rPr>
                <w:color w:val="000000"/>
                <w:sz w:val="26"/>
                <w:szCs w:val="26"/>
                <w:lang w:val="en-IN" w:eastAsia="en-IN"/>
              </w:rPr>
            </w:pPr>
            <w:r>
              <w:rPr>
                <w:color w:val="000000"/>
                <w:sz w:val="26"/>
                <w:szCs w:val="26"/>
                <w:lang w:val="en-IN" w:eastAsia="en-IN"/>
              </w:rPr>
              <w:t>Description of the product</w:t>
            </w:r>
          </w:p>
        </w:tc>
      </w:tr>
    </w:tbl>
    <w:p w14:paraId="0B8E21B6" w14:textId="77777777" w:rsidR="001F55F9" w:rsidRDefault="001F55F9">
      <w:pPr>
        <w:spacing w:line="276" w:lineRule="auto"/>
        <w:jc w:val="both"/>
        <w:rPr>
          <w:sz w:val="24"/>
        </w:rPr>
        <w:sectPr w:rsidR="001F55F9">
          <w:footerReference w:type="default" r:id="rId20"/>
          <w:pgSz w:w="11900" w:h="16840"/>
          <w:pgMar w:top="1320" w:right="1020" w:bottom="1220" w:left="1340" w:header="720" w:footer="1034" w:gutter="0"/>
          <w:cols w:space="720"/>
        </w:sectPr>
      </w:pPr>
    </w:p>
    <w:p w14:paraId="66AFF3BE" w14:textId="77777777" w:rsidR="008C1592" w:rsidRPr="00644762" w:rsidRDefault="008C1592" w:rsidP="008C1592">
      <w:pPr>
        <w:rPr>
          <w:sz w:val="28"/>
          <w:szCs w:val="28"/>
        </w:rPr>
      </w:pPr>
      <w:bookmarkStart w:id="3" w:name="7._SYSTEM_DESIGN:"/>
      <w:bookmarkEnd w:id="3"/>
    </w:p>
    <w:p w14:paraId="0726BBCF" w14:textId="77777777" w:rsidR="008C1592" w:rsidRPr="00644762" w:rsidRDefault="008C1592" w:rsidP="008C1592">
      <w:pPr>
        <w:rPr>
          <w:sz w:val="28"/>
          <w:szCs w:val="28"/>
        </w:rPr>
      </w:pPr>
    </w:p>
    <w:p w14:paraId="73FFAA5F" w14:textId="77777777" w:rsidR="008C1592" w:rsidRPr="00644762" w:rsidRDefault="008C1592" w:rsidP="00644762">
      <w:pPr>
        <w:pStyle w:val="Heading2"/>
        <w:tabs>
          <w:tab w:val="left" w:pos="480"/>
        </w:tabs>
        <w:spacing w:before="86"/>
        <w:ind w:left="0"/>
        <w:rPr>
          <w:sz w:val="28"/>
          <w:szCs w:val="28"/>
        </w:rPr>
      </w:pPr>
      <w:r w:rsidRPr="00644762">
        <w:rPr>
          <w:sz w:val="28"/>
          <w:szCs w:val="28"/>
        </w:rPr>
        <w:t>7. ER-Diagram:</w:t>
      </w:r>
    </w:p>
    <w:p w14:paraId="3237E4DD" w14:textId="77777777" w:rsidR="008C1592" w:rsidRDefault="008C1592" w:rsidP="008C1592"/>
    <w:p w14:paraId="2553D0EC" w14:textId="77777777" w:rsidR="008C1592" w:rsidRPr="00B27DB5" w:rsidRDefault="00F46382" w:rsidP="00B27DB5">
      <w:r>
        <w:rPr>
          <w:noProof/>
          <w:lang w:val="en-IN" w:eastAsia="en-IN" w:bidi="ar-SA"/>
        </w:rPr>
        <w:drawing>
          <wp:inline distT="0" distB="0" distL="0" distR="0" wp14:anchorId="39F57C14" wp14:editId="19A5E316">
            <wp:extent cx="6362700" cy="76327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stretch/>
                  </pic:blipFill>
                  <pic:spPr bwMode="auto">
                    <a:xfrm>
                      <a:off x="0" y="0"/>
                      <a:ext cx="6362700" cy="7632700"/>
                    </a:xfrm>
                    <a:prstGeom prst="rect">
                      <a:avLst/>
                    </a:prstGeom>
                  </pic:spPr>
                </pic:pic>
              </a:graphicData>
            </a:graphic>
          </wp:inline>
        </w:drawing>
      </w:r>
    </w:p>
    <w:p w14:paraId="1B82B106" w14:textId="77777777" w:rsidR="00B27DB5" w:rsidRDefault="00B27DB5" w:rsidP="008C1592">
      <w:pPr>
        <w:pStyle w:val="BodyText"/>
        <w:ind w:left="120"/>
        <w:rPr>
          <w:b/>
          <w:bCs/>
        </w:rPr>
      </w:pPr>
      <w:r>
        <w:rPr>
          <w:b/>
          <w:bCs/>
        </w:rPr>
        <w:t xml:space="preserve">                    </w:t>
      </w:r>
    </w:p>
    <w:p w14:paraId="7FCDEAFF" w14:textId="77777777" w:rsidR="008C1592" w:rsidRPr="008C1592" w:rsidRDefault="00B27DB5" w:rsidP="00B27DB5">
      <w:pPr>
        <w:pStyle w:val="BodyText"/>
        <w:ind w:firstLine="720"/>
        <w:rPr>
          <w:b/>
          <w:bCs/>
        </w:rPr>
      </w:pPr>
      <w:r>
        <w:rPr>
          <w:b/>
          <w:bCs/>
        </w:rPr>
        <w:t xml:space="preserve">     </w:t>
      </w:r>
      <w:r w:rsidR="008C1592" w:rsidRPr="008C1592">
        <w:rPr>
          <w:b/>
          <w:bCs/>
        </w:rPr>
        <w:t>E-R diagram shows database of</w:t>
      </w:r>
      <w:r>
        <w:rPr>
          <w:b/>
          <w:bCs/>
        </w:rPr>
        <w:t xml:space="preserve"> </w:t>
      </w:r>
      <w:r w:rsidR="008C1592" w:rsidRPr="008C1592">
        <w:rPr>
          <w:b/>
          <w:bCs/>
        </w:rPr>
        <w:t xml:space="preserve"> </w:t>
      </w:r>
      <w:r>
        <w:rPr>
          <w:b/>
          <w:bCs/>
        </w:rPr>
        <w:t xml:space="preserve">Paperless School Management </w:t>
      </w:r>
      <w:r w:rsidR="008C1592" w:rsidRPr="008C1592">
        <w:rPr>
          <w:b/>
          <w:bCs/>
        </w:rPr>
        <w:t xml:space="preserve">System  </w:t>
      </w:r>
    </w:p>
    <w:p w14:paraId="19BD4534" w14:textId="77777777" w:rsidR="008C1592" w:rsidRPr="008C1592" w:rsidRDefault="008C1592" w:rsidP="008C1592">
      <w:pPr>
        <w:sectPr w:rsidR="008C1592" w:rsidRPr="008C1592">
          <w:footerReference w:type="default" r:id="rId22"/>
          <w:pgSz w:w="11900" w:h="16840"/>
          <w:pgMar w:top="1320" w:right="1020" w:bottom="1220" w:left="1340" w:header="720" w:footer="1034" w:gutter="0"/>
          <w:cols w:space="720"/>
        </w:sectPr>
      </w:pPr>
    </w:p>
    <w:p w14:paraId="0D14AC71" w14:textId="77777777" w:rsidR="001F55F9" w:rsidRDefault="00531A8C" w:rsidP="008C1592">
      <w:pPr>
        <w:rPr>
          <w:b/>
          <w:bCs/>
          <w:sz w:val="28"/>
          <w:szCs w:val="28"/>
        </w:rPr>
      </w:pPr>
      <w:r w:rsidRPr="008C1592">
        <w:rPr>
          <w:b/>
          <w:bCs/>
          <w:sz w:val="28"/>
          <w:szCs w:val="28"/>
        </w:rPr>
        <w:lastRenderedPageBreak/>
        <w:t>8. Snapshots</w:t>
      </w:r>
      <w:r w:rsidR="008C1592" w:rsidRPr="008C1592">
        <w:rPr>
          <w:b/>
          <w:bCs/>
          <w:sz w:val="28"/>
          <w:szCs w:val="28"/>
        </w:rPr>
        <w:t>:</w:t>
      </w:r>
    </w:p>
    <w:p w14:paraId="6D2828A4" w14:textId="77777777" w:rsidR="008C1592" w:rsidRDefault="008C1592" w:rsidP="008C1592">
      <w:pPr>
        <w:rPr>
          <w:b/>
          <w:bCs/>
          <w:sz w:val="28"/>
          <w:szCs w:val="28"/>
        </w:rPr>
      </w:pPr>
    </w:p>
    <w:p w14:paraId="38AC0142" w14:textId="77777777" w:rsidR="008C1592" w:rsidRPr="002833D0" w:rsidRDefault="00DB6D2D" w:rsidP="008C1592">
      <w:pPr>
        <w:spacing w:before="90"/>
        <w:rPr>
          <w:b/>
          <w:sz w:val="28"/>
          <w:szCs w:val="28"/>
        </w:rPr>
      </w:pPr>
      <w:r w:rsidRPr="002833D0">
        <w:rPr>
          <w:b/>
          <w:sz w:val="28"/>
          <w:szCs w:val="28"/>
        </w:rPr>
        <w:t xml:space="preserve">8.1 </w:t>
      </w:r>
      <w:r w:rsidR="008C1592" w:rsidRPr="002833D0">
        <w:rPr>
          <w:b/>
          <w:sz w:val="28"/>
          <w:szCs w:val="28"/>
        </w:rPr>
        <w:t>Home Page:</w:t>
      </w:r>
    </w:p>
    <w:p w14:paraId="39B9072F" w14:textId="77777777" w:rsidR="002833D0" w:rsidRPr="002833D0" w:rsidRDefault="002833D0" w:rsidP="008C1592">
      <w:pPr>
        <w:spacing w:before="90"/>
        <w:rPr>
          <w:b/>
          <w:sz w:val="24"/>
          <w:szCs w:val="24"/>
        </w:rPr>
      </w:pPr>
    </w:p>
    <w:p w14:paraId="0A55777C" w14:textId="77777777" w:rsidR="008C1592" w:rsidRPr="002833D0" w:rsidRDefault="00644762" w:rsidP="008C1592">
      <w:pPr>
        <w:rPr>
          <w:b/>
          <w:bCs/>
          <w:sz w:val="24"/>
          <w:szCs w:val="24"/>
        </w:rPr>
      </w:pPr>
      <w:r>
        <w:rPr>
          <w:sz w:val="24"/>
          <w:szCs w:val="24"/>
        </w:rPr>
        <w:t>Following snapshot shows the H</w:t>
      </w:r>
      <w:r w:rsidR="008C1592" w:rsidRPr="002833D0">
        <w:rPr>
          <w:sz w:val="24"/>
          <w:szCs w:val="24"/>
        </w:rPr>
        <w:t xml:space="preserve">ome page for </w:t>
      </w:r>
      <w:r w:rsidR="000A75FB">
        <w:rPr>
          <w:sz w:val="24"/>
          <w:szCs w:val="24"/>
        </w:rPr>
        <w:t>Gamer’s Valley</w:t>
      </w:r>
      <w:r w:rsidR="008C1592" w:rsidRPr="002833D0">
        <w:rPr>
          <w:sz w:val="24"/>
          <w:szCs w:val="24"/>
        </w:rPr>
        <w:t xml:space="preserve"> System</w:t>
      </w:r>
    </w:p>
    <w:p w14:paraId="0BD5889F" w14:textId="77777777" w:rsidR="008C1592" w:rsidRDefault="008C1592" w:rsidP="008C1592">
      <w:pPr>
        <w:rPr>
          <w:b/>
          <w:bCs/>
          <w:sz w:val="28"/>
          <w:szCs w:val="28"/>
        </w:rPr>
      </w:pPr>
    </w:p>
    <w:p w14:paraId="19E6F48F" w14:textId="77777777" w:rsidR="008C1592" w:rsidRDefault="008C1592" w:rsidP="008C1592">
      <w:pPr>
        <w:rPr>
          <w:b/>
          <w:bCs/>
          <w:sz w:val="28"/>
          <w:szCs w:val="28"/>
        </w:rPr>
      </w:pPr>
    </w:p>
    <w:p w14:paraId="4C40DFA6" w14:textId="77777777" w:rsidR="008C1592" w:rsidRDefault="002833D0" w:rsidP="008C1592">
      <w:pPr>
        <w:rPr>
          <w:b/>
          <w:bCs/>
          <w:sz w:val="28"/>
          <w:szCs w:val="28"/>
        </w:rPr>
      </w:pPr>
      <w:r>
        <w:rPr>
          <w:b/>
          <w:bCs/>
          <w:noProof/>
          <w:sz w:val="28"/>
          <w:szCs w:val="28"/>
          <w:lang w:val="en-IN" w:eastAsia="en-IN" w:bidi="ar-SA"/>
        </w:rPr>
        <w:drawing>
          <wp:inline distT="0" distB="0" distL="0" distR="0" wp14:anchorId="0C0571FA" wp14:editId="47F23306">
            <wp:extent cx="5965194" cy="3355422"/>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Videos\Captures\React App - Google Chrome 3_28_2021 6_21_02 PM.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65194" cy="3355422"/>
                    </a:xfrm>
                    <a:prstGeom prst="rect">
                      <a:avLst/>
                    </a:prstGeom>
                    <a:noFill/>
                    <a:ln w="9525">
                      <a:noFill/>
                      <a:miter lim="800000"/>
                      <a:headEnd/>
                      <a:tailEnd/>
                    </a:ln>
                  </pic:spPr>
                </pic:pic>
              </a:graphicData>
            </a:graphic>
          </wp:inline>
        </w:drawing>
      </w:r>
    </w:p>
    <w:p w14:paraId="6FD0CB01" w14:textId="77777777" w:rsidR="005A0414" w:rsidRDefault="005A0414" w:rsidP="008C1592">
      <w:pPr>
        <w:rPr>
          <w:b/>
          <w:bCs/>
          <w:sz w:val="28"/>
          <w:szCs w:val="28"/>
        </w:rPr>
      </w:pPr>
    </w:p>
    <w:p w14:paraId="3808CE30" w14:textId="77777777" w:rsidR="005A0414" w:rsidRPr="002833D0" w:rsidRDefault="005A0414" w:rsidP="005A0414">
      <w:pPr>
        <w:pStyle w:val="BodyText"/>
        <w:spacing w:before="216"/>
        <w:ind w:left="120"/>
      </w:pPr>
      <w:r w:rsidRPr="002833D0">
        <w:t>This page contains following controls</w:t>
      </w:r>
    </w:p>
    <w:p w14:paraId="44DAE5C6" w14:textId="77777777" w:rsidR="005A0414" w:rsidRPr="002833D0" w:rsidRDefault="002833D0" w:rsidP="005A0414">
      <w:pPr>
        <w:pStyle w:val="ListParagraph"/>
        <w:numPr>
          <w:ilvl w:val="0"/>
          <w:numId w:val="5"/>
        </w:numPr>
        <w:tabs>
          <w:tab w:val="left" w:pos="839"/>
          <w:tab w:val="left" w:pos="840"/>
        </w:tabs>
        <w:spacing w:before="158"/>
        <w:ind w:left="840" w:hanging="720"/>
        <w:rPr>
          <w:sz w:val="24"/>
          <w:szCs w:val="24"/>
        </w:rPr>
      </w:pPr>
      <w:r w:rsidRPr="002833D0">
        <w:rPr>
          <w:sz w:val="24"/>
          <w:szCs w:val="24"/>
        </w:rPr>
        <w:t>Home</w:t>
      </w:r>
    </w:p>
    <w:p w14:paraId="1CADAAB5" w14:textId="77777777" w:rsidR="005A0414" w:rsidRPr="002833D0" w:rsidRDefault="00A6776A" w:rsidP="005A0414">
      <w:pPr>
        <w:pStyle w:val="ListParagraph"/>
        <w:numPr>
          <w:ilvl w:val="0"/>
          <w:numId w:val="5"/>
        </w:numPr>
        <w:tabs>
          <w:tab w:val="left" w:pos="839"/>
          <w:tab w:val="left" w:pos="840"/>
        </w:tabs>
        <w:spacing w:before="169"/>
        <w:ind w:left="840" w:hanging="720"/>
        <w:rPr>
          <w:sz w:val="24"/>
          <w:szCs w:val="24"/>
        </w:rPr>
      </w:pPr>
      <w:r>
        <w:rPr>
          <w:sz w:val="24"/>
          <w:szCs w:val="24"/>
        </w:rPr>
        <w:t>Registration</w:t>
      </w:r>
    </w:p>
    <w:p w14:paraId="4D7AAA0F" w14:textId="77777777" w:rsidR="005A0414" w:rsidRPr="002833D0" w:rsidRDefault="002833D0" w:rsidP="005A0414">
      <w:pPr>
        <w:pStyle w:val="ListParagraph"/>
        <w:numPr>
          <w:ilvl w:val="0"/>
          <w:numId w:val="5"/>
        </w:numPr>
        <w:tabs>
          <w:tab w:val="left" w:pos="839"/>
          <w:tab w:val="left" w:pos="840"/>
        </w:tabs>
        <w:spacing w:before="169"/>
        <w:ind w:left="840" w:hanging="720"/>
        <w:rPr>
          <w:sz w:val="24"/>
          <w:szCs w:val="24"/>
        </w:rPr>
      </w:pPr>
      <w:r w:rsidRPr="002833D0">
        <w:rPr>
          <w:sz w:val="24"/>
          <w:szCs w:val="24"/>
        </w:rPr>
        <w:t>Login Button</w:t>
      </w:r>
    </w:p>
    <w:p w14:paraId="69BC44CD" w14:textId="77777777" w:rsidR="00DB6D2D" w:rsidRPr="002833D0" w:rsidRDefault="00DB6D2D" w:rsidP="00946EA4">
      <w:pPr>
        <w:pStyle w:val="BodyText"/>
        <w:spacing w:before="175" w:line="276" w:lineRule="auto"/>
        <w:ind w:right="115"/>
        <w:jc w:val="both"/>
        <w:sectPr w:rsidR="00DB6D2D" w:rsidRPr="002833D0">
          <w:pgSz w:w="11900" w:h="16840"/>
          <w:pgMar w:top="1320" w:right="1020" w:bottom="1220" w:left="1340" w:header="720" w:footer="1034" w:gutter="0"/>
          <w:cols w:space="720"/>
        </w:sectPr>
      </w:pPr>
    </w:p>
    <w:p w14:paraId="45B7815F" w14:textId="58BAC700" w:rsidR="00885FFB" w:rsidRDefault="00885FFB" w:rsidP="00885FFB">
      <w:pPr>
        <w:tabs>
          <w:tab w:val="left" w:pos="1908"/>
        </w:tabs>
        <w:rPr>
          <w:sz w:val="28"/>
        </w:rPr>
      </w:pPr>
    </w:p>
    <w:p w14:paraId="619CD85F" w14:textId="61F7E2BF" w:rsidR="001F55F9" w:rsidRDefault="00885FFB" w:rsidP="00946EA4">
      <w:pPr>
        <w:tabs>
          <w:tab w:val="left" w:pos="1908"/>
        </w:tabs>
        <w:rPr>
          <w:sz w:val="9"/>
        </w:rPr>
      </w:pPr>
      <w:r>
        <w:rPr>
          <w:sz w:val="28"/>
        </w:rPr>
        <w:tab/>
      </w:r>
    </w:p>
    <w:p w14:paraId="5925928C" w14:textId="77777777" w:rsidR="001F55F9" w:rsidRDefault="001F55F9">
      <w:pPr>
        <w:pStyle w:val="BodyText"/>
        <w:spacing w:before="9"/>
        <w:rPr>
          <w:sz w:val="5"/>
        </w:rPr>
      </w:pPr>
    </w:p>
    <w:p w14:paraId="1173DD21" w14:textId="77777777" w:rsidR="00DB6D2D" w:rsidRDefault="00DB6D2D" w:rsidP="002833D0">
      <w:pPr>
        <w:tabs>
          <w:tab w:val="left" w:pos="1039"/>
        </w:tabs>
        <w:rPr>
          <w:b/>
          <w:sz w:val="24"/>
        </w:rPr>
      </w:pPr>
      <w:r w:rsidRPr="00DB6D2D">
        <w:rPr>
          <w:b/>
          <w:bCs/>
          <w:sz w:val="28"/>
        </w:rPr>
        <w:t>8.</w:t>
      </w:r>
      <w:r w:rsidR="00BF1BD4">
        <w:rPr>
          <w:b/>
          <w:bCs/>
          <w:sz w:val="28"/>
        </w:rPr>
        <w:t>4</w:t>
      </w:r>
      <w:r w:rsidRPr="00DB6D2D">
        <w:rPr>
          <w:b/>
          <w:bCs/>
          <w:sz w:val="28"/>
        </w:rPr>
        <w:t xml:space="preserve"> </w:t>
      </w:r>
      <w:r>
        <w:rPr>
          <w:b/>
          <w:bCs/>
          <w:sz w:val="28"/>
        </w:rPr>
        <w:t>Login</w:t>
      </w:r>
      <w:r w:rsidR="002833D0">
        <w:rPr>
          <w:b/>
          <w:bCs/>
          <w:sz w:val="28"/>
        </w:rPr>
        <w:t xml:space="preserve"> Page</w:t>
      </w:r>
    </w:p>
    <w:p w14:paraId="24F6ED6B" w14:textId="77777777" w:rsidR="00DB6D2D" w:rsidRDefault="00DB6D2D" w:rsidP="00DB6D2D">
      <w:pPr>
        <w:rPr>
          <w:b/>
          <w:sz w:val="24"/>
        </w:rPr>
      </w:pPr>
    </w:p>
    <w:p w14:paraId="2FFEDEB7" w14:textId="77777777" w:rsidR="00DB6D2D" w:rsidRDefault="00DB6D2D" w:rsidP="002833D0">
      <w:pPr>
        <w:rPr>
          <w:sz w:val="28"/>
        </w:rPr>
      </w:pPr>
      <w:r>
        <w:t xml:space="preserve">Following snapshot shows the Login page for </w:t>
      </w:r>
      <w:r w:rsidR="003D27E1">
        <w:t>Gamer’s Valley</w:t>
      </w:r>
      <w:r w:rsidR="009E3E1E">
        <w:t xml:space="preserve"> </w:t>
      </w:r>
      <w:r>
        <w:t>System</w:t>
      </w:r>
    </w:p>
    <w:p w14:paraId="5FB2D8D6" w14:textId="77777777" w:rsidR="00DB6D2D" w:rsidRDefault="00DB6D2D" w:rsidP="00DB6D2D">
      <w:pPr>
        <w:rPr>
          <w:sz w:val="28"/>
        </w:rPr>
      </w:pPr>
      <w:r>
        <w:rPr>
          <w:sz w:val="28"/>
        </w:rPr>
        <w:tab/>
      </w:r>
      <w:r w:rsidR="002833D0">
        <w:rPr>
          <w:noProof/>
          <w:sz w:val="28"/>
          <w:lang w:val="en-IN" w:eastAsia="en-IN" w:bidi="ar-SA"/>
        </w:rPr>
        <w:drawing>
          <wp:inline distT="0" distB="0" distL="0" distR="0" wp14:anchorId="1C1810B3" wp14:editId="624565DD">
            <wp:extent cx="5739582" cy="32285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Videos\Captures\React App - Google Chrome 3_28_2021 6_21_51 PM.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9582" cy="3228515"/>
                    </a:xfrm>
                    <a:prstGeom prst="rect">
                      <a:avLst/>
                    </a:prstGeom>
                    <a:noFill/>
                    <a:ln w="9525">
                      <a:noFill/>
                      <a:miter lim="800000"/>
                      <a:headEnd/>
                      <a:tailEnd/>
                    </a:ln>
                  </pic:spPr>
                </pic:pic>
              </a:graphicData>
            </a:graphic>
          </wp:inline>
        </w:drawing>
      </w:r>
    </w:p>
    <w:p w14:paraId="6B357915" w14:textId="77777777" w:rsidR="00AB71DC" w:rsidRDefault="00AB71DC" w:rsidP="00DB6D2D">
      <w:pPr>
        <w:rPr>
          <w:sz w:val="28"/>
        </w:rPr>
      </w:pPr>
    </w:p>
    <w:p w14:paraId="7D7317AE" w14:textId="77777777" w:rsidR="00AB71DC" w:rsidRDefault="00AB71DC" w:rsidP="00DB6D2D">
      <w:pPr>
        <w:rPr>
          <w:sz w:val="28"/>
        </w:rPr>
      </w:pPr>
    </w:p>
    <w:p w14:paraId="4360748F" w14:textId="77777777" w:rsidR="002833D0" w:rsidRDefault="002833D0" w:rsidP="002833D0">
      <w:pPr>
        <w:tabs>
          <w:tab w:val="left" w:pos="1039"/>
        </w:tabs>
        <w:rPr>
          <w:b/>
          <w:bCs/>
          <w:sz w:val="28"/>
        </w:rPr>
      </w:pPr>
      <w:r w:rsidRPr="00DB6D2D">
        <w:rPr>
          <w:b/>
          <w:bCs/>
          <w:sz w:val="28"/>
        </w:rPr>
        <w:t>8.</w:t>
      </w:r>
      <w:r w:rsidR="00BF1BD4">
        <w:rPr>
          <w:b/>
          <w:bCs/>
          <w:sz w:val="28"/>
        </w:rPr>
        <w:t>5</w:t>
      </w:r>
      <w:r w:rsidRPr="00DB6D2D">
        <w:rPr>
          <w:b/>
          <w:bCs/>
          <w:sz w:val="28"/>
        </w:rPr>
        <w:t xml:space="preserve"> </w:t>
      </w:r>
      <w:r>
        <w:rPr>
          <w:b/>
          <w:bCs/>
          <w:sz w:val="28"/>
        </w:rPr>
        <w:t>Admin Home Page</w:t>
      </w:r>
    </w:p>
    <w:p w14:paraId="66645FA6" w14:textId="77777777" w:rsidR="002833D0" w:rsidRDefault="002833D0" w:rsidP="002833D0">
      <w:pPr>
        <w:tabs>
          <w:tab w:val="left" w:pos="1039"/>
        </w:tabs>
        <w:rPr>
          <w:b/>
          <w:bCs/>
          <w:sz w:val="28"/>
        </w:rPr>
      </w:pPr>
    </w:p>
    <w:p w14:paraId="33B64B02" w14:textId="77777777" w:rsidR="002833D0" w:rsidRDefault="002833D0" w:rsidP="002833D0">
      <w:pPr>
        <w:tabs>
          <w:tab w:val="left" w:pos="1039"/>
        </w:tabs>
        <w:rPr>
          <w:b/>
          <w:bCs/>
          <w:sz w:val="24"/>
          <w:szCs w:val="24"/>
        </w:rPr>
      </w:pPr>
      <w:r>
        <w:rPr>
          <w:b/>
          <w:bCs/>
          <w:sz w:val="28"/>
        </w:rPr>
        <w:t xml:space="preserve">     </w:t>
      </w:r>
    </w:p>
    <w:p w14:paraId="73684E2F" w14:textId="77777777" w:rsidR="002833D0" w:rsidRPr="002833D0" w:rsidRDefault="002833D0" w:rsidP="002833D0">
      <w:pPr>
        <w:tabs>
          <w:tab w:val="left" w:pos="1039"/>
        </w:tabs>
        <w:rPr>
          <w:b/>
          <w:sz w:val="24"/>
          <w:szCs w:val="24"/>
        </w:rPr>
      </w:pPr>
    </w:p>
    <w:p w14:paraId="038C65B4" w14:textId="77777777" w:rsidR="00AB71DC" w:rsidRPr="0081147B" w:rsidRDefault="002833D0" w:rsidP="0081147B">
      <w:pPr>
        <w:rPr>
          <w:sz w:val="28"/>
        </w:rPr>
      </w:pPr>
      <w:r>
        <w:rPr>
          <w:noProof/>
          <w:sz w:val="10"/>
          <w:lang w:val="en-IN" w:eastAsia="en-IN" w:bidi="ar-SA"/>
        </w:rPr>
        <w:drawing>
          <wp:inline distT="0" distB="0" distL="0" distR="0" wp14:anchorId="1B61AA07" wp14:editId="0CC480C0">
            <wp:extent cx="5739582" cy="3228515"/>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Videos\Captures\React App - Google Chrome 3_28_2021 6_27_58 PM.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39582" cy="3228515"/>
                    </a:xfrm>
                    <a:prstGeom prst="rect">
                      <a:avLst/>
                    </a:prstGeom>
                    <a:noFill/>
                    <a:ln w="9525">
                      <a:noFill/>
                      <a:miter lim="800000"/>
                      <a:headEnd/>
                      <a:tailEnd/>
                    </a:ln>
                  </pic:spPr>
                </pic:pic>
              </a:graphicData>
            </a:graphic>
          </wp:inline>
        </w:drawing>
      </w:r>
      <w:r w:rsidR="00AB71DC">
        <w:rPr>
          <w:sz w:val="10"/>
        </w:rPr>
        <w:br w:type="page"/>
      </w:r>
    </w:p>
    <w:p w14:paraId="3C264AFC" w14:textId="77777777" w:rsidR="00AB71DC" w:rsidRDefault="00AB71DC" w:rsidP="00DB6D2D">
      <w:pPr>
        <w:rPr>
          <w:sz w:val="10"/>
        </w:rPr>
      </w:pPr>
    </w:p>
    <w:p w14:paraId="24177FEA" w14:textId="77777777" w:rsidR="00AB71DC" w:rsidRDefault="002833D0" w:rsidP="002833D0">
      <w:pPr>
        <w:tabs>
          <w:tab w:val="left" w:pos="1039"/>
        </w:tabs>
        <w:rPr>
          <w:b/>
          <w:bCs/>
          <w:sz w:val="24"/>
          <w:szCs w:val="24"/>
        </w:rPr>
      </w:pPr>
      <w:r>
        <w:rPr>
          <w:b/>
          <w:bCs/>
          <w:sz w:val="28"/>
        </w:rPr>
        <w:t xml:space="preserve">  </w:t>
      </w:r>
      <w:r w:rsidRPr="002833D0">
        <w:rPr>
          <w:b/>
          <w:bCs/>
          <w:sz w:val="24"/>
          <w:szCs w:val="24"/>
        </w:rPr>
        <w:t>8.</w:t>
      </w:r>
      <w:r w:rsidR="005944C8">
        <w:rPr>
          <w:b/>
          <w:bCs/>
          <w:sz w:val="24"/>
          <w:szCs w:val="24"/>
        </w:rPr>
        <w:t>5.1</w:t>
      </w:r>
      <w:r w:rsidRPr="002833D0">
        <w:rPr>
          <w:b/>
          <w:bCs/>
          <w:sz w:val="24"/>
          <w:szCs w:val="24"/>
        </w:rPr>
        <w:t xml:space="preserve"> </w:t>
      </w:r>
      <w:r w:rsidR="005944C8">
        <w:rPr>
          <w:b/>
          <w:bCs/>
          <w:sz w:val="24"/>
          <w:szCs w:val="24"/>
        </w:rPr>
        <w:t>Expert Request Page</w:t>
      </w:r>
    </w:p>
    <w:p w14:paraId="3492E9BC" w14:textId="77777777" w:rsidR="00292BBF" w:rsidRDefault="00292BBF" w:rsidP="002833D0">
      <w:pPr>
        <w:tabs>
          <w:tab w:val="left" w:pos="1039"/>
        </w:tabs>
        <w:rPr>
          <w:b/>
          <w:sz w:val="24"/>
        </w:rPr>
      </w:pPr>
    </w:p>
    <w:p w14:paraId="031D8DD8" w14:textId="77777777" w:rsidR="00AB71DC" w:rsidRDefault="00AB71DC" w:rsidP="00AB71DC">
      <w:pPr>
        <w:rPr>
          <w:sz w:val="28"/>
        </w:rPr>
      </w:pPr>
      <w:r>
        <w:rPr>
          <w:sz w:val="28"/>
        </w:rPr>
        <w:tab/>
      </w:r>
    </w:p>
    <w:p w14:paraId="1FD741F5" w14:textId="77777777" w:rsidR="0081147B" w:rsidRDefault="002833D0">
      <w:pPr>
        <w:widowControl/>
        <w:autoSpaceDE/>
        <w:autoSpaceDN/>
        <w:spacing w:after="160" w:line="259" w:lineRule="auto"/>
        <w:rPr>
          <w:sz w:val="10"/>
        </w:rPr>
      </w:pPr>
      <w:r>
        <w:rPr>
          <w:noProof/>
          <w:sz w:val="10"/>
          <w:lang w:val="en-IN" w:eastAsia="en-IN" w:bidi="ar-SA"/>
        </w:rPr>
        <w:drawing>
          <wp:inline distT="0" distB="0" distL="0" distR="0" wp14:anchorId="698BEDAF" wp14:editId="382A4BA9">
            <wp:extent cx="5739582" cy="322851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Videos\Captures\React App - Google Chrome 3_28_2021 6_28_06 PM.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39582" cy="3228515"/>
                    </a:xfrm>
                    <a:prstGeom prst="rect">
                      <a:avLst/>
                    </a:prstGeom>
                    <a:noFill/>
                    <a:ln w="9525">
                      <a:noFill/>
                      <a:miter lim="800000"/>
                      <a:headEnd/>
                      <a:tailEnd/>
                    </a:ln>
                  </pic:spPr>
                </pic:pic>
              </a:graphicData>
            </a:graphic>
          </wp:inline>
        </w:drawing>
      </w:r>
    </w:p>
    <w:p w14:paraId="200A071C" w14:textId="77777777" w:rsidR="00522B7D" w:rsidRDefault="00522B7D">
      <w:pPr>
        <w:widowControl/>
        <w:autoSpaceDE/>
        <w:autoSpaceDN/>
        <w:spacing w:after="160" w:line="259" w:lineRule="auto"/>
        <w:rPr>
          <w:sz w:val="10"/>
        </w:rPr>
      </w:pPr>
    </w:p>
    <w:p w14:paraId="3BBF8301" w14:textId="77777777" w:rsidR="00292BBF" w:rsidRDefault="00292BBF">
      <w:pPr>
        <w:widowControl/>
        <w:autoSpaceDE/>
        <w:autoSpaceDN/>
        <w:spacing w:after="160" w:line="259" w:lineRule="auto"/>
        <w:rPr>
          <w:sz w:val="10"/>
        </w:rPr>
      </w:pPr>
    </w:p>
    <w:p w14:paraId="3D11A24B" w14:textId="77777777" w:rsidR="00522B7D" w:rsidRDefault="005944C8" w:rsidP="00522B7D">
      <w:pPr>
        <w:tabs>
          <w:tab w:val="left" w:pos="1039"/>
        </w:tabs>
        <w:rPr>
          <w:b/>
          <w:bCs/>
          <w:sz w:val="24"/>
          <w:szCs w:val="24"/>
        </w:rPr>
      </w:pPr>
      <w:r>
        <w:rPr>
          <w:b/>
          <w:bCs/>
          <w:sz w:val="24"/>
          <w:szCs w:val="24"/>
        </w:rPr>
        <w:t>8.5.2</w:t>
      </w:r>
      <w:r w:rsidR="00522B7D" w:rsidRPr="002833D0">
        <w:rPr>
          <w:b/>
          <w:bCs/>
          <w:sz w:val="24"/>
          <w:szCs w:val="24"/>
        </w:rPr>
        <w:t xml:space="preserve"> </w:t>
      </w:r>
      <w:r>
        <w:rPr>
          <w:b/>
          <w:bCs/>
          <w:sz w:val="24"/>
          <w:szCs w:val="24"/>
        </w:rPr>
        <w:t>Distributor Request</w:t>
      </w:r>
      <w:r w:rsidR="00292BBF">
        <w:rPr>
          <w:b/>
          <w:bCs/>
          <w:sz w:val="24"/>
          <w:szCs w:val="24"/>
        </w:rPr>
        <w:t xml:space="preserve"> </w:t>
      </w:r>
      <w:r w:rsidR="00522B7D">
        <w:rPr>
          <w:b/>
          <w:bCs/>
          <w:sz w:val="24"/>
          <w:szCs w:val="24"/>
        </w:rPr>
        <w:t>Page</w:t>
      </w:r>
    </w:p>
    <w:p w14:paraId="688BE46C" w14:textId="77777777" w:rsidR="00292BBF" w:rsidRDefault="00292BBF" w:rsidP="00522B7D">
      <w:pPr>
        <w:tabs>
          <w:tab w:val="left" w:pos="1039"/>
        </w:tabs>
        <w:rPr>
          <w:b/>
          <w:sz w:val="24"/>
        </w:rPr>
      </w:pPr>
    </w:p>
    <w:p w14:paraId="59C6E085" w14:textId="77777777" w:rsidR="0081147B" w:rsidRDefault="0081147B">
      <w:pPr>
        <w:widowControl/>
        <w:autoSpaceDE/>
        <w:autoSpaceDN/>
        <w:spacing w:after="160" w:line="259" w:lineRule="auto"/>
        <w:rPr>
          <w:sz w:val="10"/>
        </w:rPr>
      </w:pPr>
    </w:p>
    <w:p w14:paraId="3DA02DA0" w14:textId="77777777" w:rsidR="0081147B" w:rsidRDefault="00292BBF">
      <w:pPr>
        <w:widowControl/>
        <w:autoSpaceDE/>
        <w:autoSpaceDN/>
        <w:spacing w:after="160" w:line="259" w:lineRule="auto"/>
        <w:rPr>
          <w:sz w:val="10"/>
        </w:rPr>
      </w:pPr>
      <w:r>
        <w:rPr>
          <w:noProof/>
          <w:sz w:val="10"/>
          <w:lang w:val="en-IN" w:eastAsia="en-IN" w:bidi="ar-SA"/>
        </w:rPr>
        <w:drawing>
          <wp:inline distT="0" distB="0" distL="0" distR="0" wp14:anchorId="49A55A40" wp14:editId="67842A81">
            <wp:extent cx="5739582" cy="3228515"/>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Videos\Captures\React App - Google Chrome 3_28_2021 6_28_19 PM.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39582" cy="3228515"/>
                    </a:xfrm>
                    <a:prstGeom prst="rect">
                      <a:avLst/>
                    </a:prstGeom>
                    <a:noFill/>
                    <a:ln w="9525">
                      <a:noFill/>
                      <a:miter lim="800000"/>
                      <a:headEnd/>
                      <a:tailEnd/>
                    </a:ln>
                  </pic:spPr>
                </pic:pic>
              </a:graphicData>
            </a:graphic>
          </wp:inline>
        </w:drawing>
      </w:r>
      <w:r w:rsidR="0081147B">
        <w:rPr>
          <w:sz w:val="10"/>
        </w:rPr>
        <w:br w:type="page"/>
      </w:r>
    </w:p>
    <w:p w14:paraId="45032EC3" w14:textId="77777777" w:rsidR="0081147B" w:rsidRDefault="0081147B" w:rsidP="0081147B">
      <w:pPr>
        <w:rPr>
          <w:sz w:val="10"/>
        </w:rPr>
      </w:pPr>
    </w:p>
    <w:p w14:paraId="2625CE4D" w14:textId="77777777" w:rsidR="00841F75" w:rsidRDefault="00BE48AE" w:rsidP="00841F75">
      <w:pPr>
        <w:tabs>
          <w:tab w:val="left" w:pos="1039"/>
        </w:tabs>
        <w:rPr>
          <w:b/>
          <w:bCs/>
          <w:sz w:val="24"/>
          <w:szCs w:val="24"/>
        </w:rPr>
      </w:pPr>
      <w:r>
        <w:rPr>
          <w:b/>
          <w:bCs/>
          <w:sz w:val="24"/>
          <w:szCs w:val="24"/>
        </w:rPr>
        <w:t xml:space="preserve">8.5.3 </w:t>
      </w:r>
      <w:r w:rsidR="005944C8">
        <w:rPr>
          <w:b/>
          <w:bCs/>
          <w:sz w:val="24"/>
          <w:szCs w:val="24"/>
        </w:rPr>
        <w:t>Add Products</w:t>
      </w:r>
    </w:p>
    <w:p w14:paraId="13682330" w14:textId="77777777" w:rsidR="00841F75" w:rsidRDefault="00841F75" w:rsidP="00841F75">
      <w:pPr>
        <w:tabs>
          <w:tab w:val="left" w:pos="1039"/>
        </w:tabs>
        <w:rPr>
          <w:b/>
          <w:bCs/>
          <w:sz w:val="24"/>
          <w:szCs w:val="24"/>
        </w:rPr>
      </w:pPr>
    </w:p>
    <w:p w14:paraId="1D1A994B" w14:textId="77777777" w:rsidR="00841F75" w:rsidRDefault="00841F75" w:rsidP="0081147B"/>
    <w:p w14:paraId="20779635" w14:textId="77777777" w:rsidR="0081147B" w:rsidRDefault="00841F75" w:rsidP="0081147B">
      <w:pPr>
        <w:rPr>
          <w:noProof/>
          <w:lang w:bidi="ar-SA"/>
        </w:rPr>
      </w:pPr>
      <w:r>
        <w:rPr>
          <w:noProof/>
          <w:lang w:val="en-IN" w:eastAsia="en-IN" w:bidi="ar-SA"/>
        </w:rPr>
        <w:drawing>
          <wp:inline distT="0" distB="0" distL="0" distR="0" wp14:anchorId="545F8E39" wp14:editId="70E0081B">
            <wp:extent cx="5739582" cy="3228515"/>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Videos\Captures\React App - Google Chrome 3_28_2021 6_28_25 PM.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39582" cy="3228515"/>
                    </a:xfrm>
                    <a:prstGeom prst="rect">
                      <a:avLst/>
                    </a:prstGeom>
                    <a:noFill/>
                    <a:ln w="9525">
                      <a:noFill/>
                      <a:miter lim="800000"/>
                      <a:headEnd/>
                      <a:tailEnd/>
                    </a:ln>
                  </pic:spPr>
                </pic:pic>
              </a:graphicData>
            </a:graphic>
          </wp:inline>
        </w:drawing>
      </w:r>
    </w:p>
    <w:p w14:paraId="26CA3F6E" w14:textId="77777777" w:rsidR="00886787" w:rsidRDefault="00886787" w:rsidP="0081147B">
      <w:pPr>
        <w:rPr>
          <w:noProof/>
          <w:lang w:bidi="ar-SA"/>
        </w:rPr>
      </w:pPr>
    </w:p>
    <w:p w14:paraId="2096DF03" w14:textId="77777777" w:rsidR="00946EA4" w:rsidRPr="00946EA4" w:rsidRDefault="00946EA4" w:rsidP="00946EA4">
      <w:pPr>
        <w:rPr>
          <w:sz w:val="28"/>
        </w:rPr>
      </w:pPr>
    </w:p>
    <w:p w14:paraId="50D22ABF" w14:textId="77777777" w:rsidR="00963AAC" w:rsidRDefault="00963AAC" w:rsidP="00963AAC">
      <w:pPr>
        <w:tabs>
          <w:tab w:val="left" w:pos="1039"/>
        </w:tabs>
        <w:rPr>
          <w:b/>
          <w:bCs/>
          <w:sz w:val="28"/>
        </w:rPr>
      </w:pPr>
      <w:r w:rsidRPr="00DB6D2D">
        <w:rPr>
          <w:b/>
          <w:bCs/>
          <w:sz w:val="28"/>
        </w:rPr>
        <w:t>8.</w:t>
      </w:r>
      <w:r w:rsidR="00BF1BD4">
        <w:rPr>
          <w:b/>
          <w:bCs/>
          <w:sz w:val="28"/>
        </w:rPr>
        <w:t>6</w:t>
      </w:r>
      <w:r w:rsidRPr="00DB6D2D">
        <w:rPr>
          <w:b/>
          <w:bCs/>
          <w:sz w:val="28"/>
        </w:rPr>
        <w:t xml:space="preserve"> </w:t>
      </w:r>
      <w:r w:rsidR="005944C8">
        <w:rPr>
          <w:b/>
          <w:bCs/>
          <w:sz w:val="28"/>
        </w:rPr>
        <w:t>Expert</w:t>
      </w:r>
      <w:r>
        <w:rPr>
          <w:b/>
          <w:bCs/>
          <w:sz w:val="28"/>
        </w:rPr>
        <w:t xml:space="preserve"> Home Page</w:t>
      </w:r>
    </w:p>
    <w:p w14:paraId="29BEC831" w14:textId="77777777" w:rsidR="00963AAC" w:rsidRDefault="00963AAC">
      <w:pPr>
        <w:widowControl/>
        <w:autoSpaceDE/>
        <w:autoSpaceDN/>
        <w:spacing w:after="160" w:line="259" w:lineRule="auto"/>
        <w:rPr>
          <w:sz w:val="10"/>
        </w:rPr>
      </w:pPr>
    </w:p>
    <w:p w14:paraId="1712BB5F" w14:textId="77777777" w:rsidR="00963AAC" w:rsidRDefault="00963AAC" w:rsidP="00963AAC">
      <w:pPr>
        <w:tabs>
          <w:tab w:val="left" w:pos="1039"/>
        </w:tabs>
        <w:rPr>
          <w:b/>
          <w:bCs/>
          <w:sz w:val="24"/>
          <w:szCs w:val="24"/>
        </w:rPr>
      </w:pPr>
      <w:r>
        <w:rPr>
          <w:b/>
          <w:bCs/>
          <w:sz w:val="24"/>
          <w:szCs w:val="24"/>
        </w:rPr>
        <w:t xml:space="preserve">      </w:t>
      </w:r>
      <w:r w:rsidR="00BF1BD4">
        <w:rPr>
          <w:b/>
          <w:bCs/>
          <w:sz w:val="24"/>
          <w:szCs w:val="24"/>
        </w:rPr>
        <w:t>8.6</w:t>
      </w:r>
      <w:r w:rsidRPr="002833D0">
        <w:rPr>
          <w:b/>
          <w:bCs/>
          <w:sz w:val="24"/>
          <w:szCs w:val="24"/>
        </w:rPr>
        <w:t xml:space="preserve">.1 </w:t>
      </w:r>
      <w:r w:rsidR="00721162">
        <w:rPr>
          <w:b/>
          <w:bCs/>
          <w:sz w:val="24"/>
          <w:szCs w:val="24"/>
        </w:rPr>
        <w:t>Expert Home Page</w:t>
      </w:r>
    </w:p>
    <w:p w14:paraId="44AAEE7F" w14:textId="77777777" w:rsidR="00963AAC" w:rsidRDefault="00963AAC" w:rsidP="00963AAC">
      <w:pPr>
        <w:tabs>
          <w:tab w:val="left" w:pos="1039"/>
        </w:tabs>
        <w:rPr>
          <w:b/>
          <w:bCs/>
          <w:sz w:val="24"/>
          <w:szCs w:val="24"/>
        </w:rPr>
      </w:pPr>
    </w:p>
    <w:p w14:paraId="6C8C66CF" w14:textId="56F63E05" w:rsidR="00963AAC" w:rsidRDefault="00963AAC" w:rsidP="00963AAC">
      <w:pPr>
        <w:tabs>
          <w:tab w:val="left" w:pos="1039"/>
        </w:tabs>
        <w:rPr>
          <w:b/>
          <w:bCs/>
          <w:sz w:val="24"/>
          <w:szCs w:val="24"/>
        </w:rPr>
      </w:pPr>
      <w:r>
        <w:rPr>
          <w:b/>
          <w:bCs/>
          <w:noProof/>
          <w:sz w:val="24"/>
          <w:szCs w:val="24"/>
          <w:lang w:val="en-IN" w:eastAsia="en-IN" w:bidi="ar-SA"/>
        </w:rPr>
        <w:drawing>
          <wp:inline distT="0" distB="0" distL="0" distR="0" wp14:anchorId="6CA614E7" wp14:editId="3A7CDED3">
            <wp:extent cx="5740176" cy="3228849"/>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Videos\Captures\React App - Google Chrome 3_28_2021 6_29_06 PM.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40176" cy="3228849"/>
                    </a:xfrm>
                    <a:prstGeom prst="rect">
                      <a:avLst/>
                    </a:prstGeom>
                    <a:noFill/>
                    <a:ln w="9525">
                      <a:noFill/>
                      <a:miter lim="800000"/>
                      <a:headEnd/>
                      <a:tailEnd/>
                    </a:ln>
                  </pic:spPr>
                </pic:pic>
              </a:graphicData>
            </a:graphic>
          </wp:inline>
        </w:drawing>
      </w:r>
    </w:p>
    <w:p w14:paraId="3FB62E0B" w14:textId="4B1128DF" w:rsidR="00946EA4" w:rsidRDefault="00946EA4" w:rsidP="00963AAC">
      <w:pPr>
        <w:tabs>
          <w:tab w:val="left" w:pos="1039"/>
        </w:tabs>
        <w:rPr>
          <w:b/>
          <w:bCs/>
          <w:sz w:val="24"/>
          <w:szCs w:val="24"/>
        </w:rPr>
      </w:pPr>
    </w:p>
    <w:p w14:paraId="6C59DAC9" w14:textId="4E2B40D0" w:rsidR="00946EA4" w:rsidRDefault="00946EA4" w:rsidP="00963AAC">
      <w:pPr>
        <w:tabs>
          <w:tab w:val="left" w:pos="1039"/>
        </w:tabs>
        <w:rPr>
          <w:b/>
          <w:bCs/>
          <w:sz w:val="24"/>
          <w:szCs w:val="24"/>
        </w:rPr>
      </w:pPr>
    </w:p>
    <w:p w14:paraId="6C6245B3" w14:textId="1118D193" w:rsidR="00946EA4" w:rsidRDefault="00946EA4" w:rsidP="00963AAC">
      <w:pPr>
        <w:tabs>
          <w:tab w:val="left" w:pos="1039"/>
        </w:tabs>
        <w:rPr>
          <w:b/>
          <w:bCs/>
          <w:sz w:val="24"/>
          <w:szCs w:val="24"/>
        </w:rPr>
      </w:pPr>
    </w:p>
    <w:p w14:paraId="002CBD76" w14:textId="77777777" w:rsidR="00946EA4" w:rsidRDefault="00946EA4" w:rsidP="00963AAC">
      <w:pPr>
        <w:tabs>
          <w:tab w:val="left" w:pos="1039"/>
        </w:tabs>
        <w:rPr>
          <w:b/>
          <w:bCs/>
          <w:sz w:val="24"/>
          <w:szCs w:val="24"/>
        </w:rPr>
      </w:pPr>
    </w:p>
    <w:p w14:paraId="615109E2" w14:textId="77777777" w:rsidR="00963AAC" w:rsidRDefault="00963AAC">
      <w:pPr>
        <w:widowControl/>
        <w:autoSpaceDE/>
        <w:autoSpaceDN/>
        <w:spacing w:after="160" w:line="259" w:lineRule="auto"/>
        <w:rPr>
          <w:sz w:val="10"/>
        </w:rPr>
      </w:pPr>
    </w:p>
    <w:p w14:paraId="7CF51883" w14:textId="77777777" w:rsidR="00963AAC" w:rsidRDefault="00BF1BD4">
      <w:pPr>
        <w:widowControl/>
        <w:autoSpaceDE/>
        <w:autoSpaceDN/>
        <w:spacing w:after="160" w:line="259" w:lineRule="auto"/>
        <w:rPr>
          <w:b/>
          <w:bCs/>
          <w:sz w:val="24"/>
          <w:szCs w:val="24"/>
        </w:rPr>
      </w:pPr>
      <w:r>
        <w:rPr>
          <w:b/>
          <w:bCs/>
          <w:sz w:val="24"/>
          <w:szCs w:val="24"/>
        </w:rPr>
        <w:lastRenderedPageBreak/>
        <w:t>8.6.2</w:t>
      </w:r>
      <w:r w:rsidR="00963AAC" w:rsidRPr="002833D0">
        <w:rPr>
          <w:b/>
          <w:bCs/>
          <w:sz w:val="24"/>
          <w:szCs w:val="24"/>
        </w:rPr>
        <w:t xml:space="preserve"> </w:t>
      </w:r>
      <w:r w:rsidR="00721162">
        <w:rPr>
          <w:b/>
          <w:bCs/>
          <w:sz w:val="24"/>
          <w:szCs w:val="24"/>
        </w:rPr>
        <w:t>View Req</w:t>
      </w:r>
      <w:r w:rsidR="00B43BFD">
        <w:rPr>
          <w:b/>
          <w:bCs/>
          <w:sz w:val="24"/>
          <w:szCs w:val="24"/>
        </w:rPr>
        <w:t>u</w:t>
      </w:r>
      <w:r w:rsidR="00721162">
        <w:rPr>
          <w:b/>
          <w:bCs/>
          <w:sz w:val="24"/>
          <w:szCs w:val="24"/>
        </w:rPr>
        <w:t>irements</w:t>
      </w:r>
      <w:r w:rsidR="00963AAC">
        <w:rPr>
          <w:b/>
          <w:bCs/>
          <w:sz w:val="24"/>
          <w:szCs w:val="24"/>
        </w:rPr>
        <w:t xml:space="preserve"> Page</w:t>
      </w:r>
    </w:p>
    <w:p w14:paraId="61BA4BA1" w14:textId="77777777" w:rsidR="00963AAC" w:rsidRDefault="00963AAC">
      <w:pPr>
        <w:widowControl/>
        <w:autoSpaceDE/>
        <w:autoSpaceDN/>
        <w:spacing w:after="160" w:line="259" w:lineRule="auto"/>
        <w:rPr>
          <w:b/>
          <w:bCs/>
          <w:sz w:val="24"/>
          <w:szCs w:val="24"/>
        </w:rPr>
      </w:pPr>
    </w:p>
    <w:p w14:paraId="42F44B03" w14:textId="77777777" w:rsidR="00963AAC" w:rsidRDefault="00963AAC">
      <w:pPr>
        <w:widowControl/>
        <w:autoSpaceDE/>
        <w:autoSpaceDN/>
        <w:spacing w:after="160" w:line="259" w:lineRule="auto"/>
        <w:rPr>
          <w:sz w:val="10"/>
        </w:rPr>
      </w:pPr>
      <w:r>
        <w:rPr>
          <w:noProof/>
          <w:sz w:val="10"/>
          <w:lang w:val="en-IN" w:eastAsia="en-IN" w:bidi="ar-SA"/>
        </w:rPr>
        <w:drawing>
          <wp:inline distT="0" distB="0" distL="0" distR="0" wp14:anchorId="637D16B2" wp14:editId="50DCA6E5">
            <wp:extent cx="5740176" cy="3228849"/>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Videos\Captures\React App - Google Chrome 3_28_2021 6_29_12 PM.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40176" cy="3228849"/>
                    </a:xfrm>
                    <a:prstGeom prst="rect">
                      <a:avLst/>
                    </a:prstGeom>
                    <a:noFill/>
                    <a:ln w="9525">
                      <a:noFill/>
                      <a:miter lim="800000"/>
                      <a:headEnd/>
                      <a:tailEnd/>
                    </a:ln>
                  </pic:spPr>
                </pic:pic>
              </a:graphicData>
            </a:graphic>
          </wp:inline>
        </w:drawing>
      </w:r>
    </w:p>
    <w:p w14:paraId="30EE7EAB" w14:textId="77777777" w:rsidR="00963AAC" w:rsidRDefault="00963AAC">
      <w:pPr>
        <w:widowControl/>
        <w:autoSpaceDE/>
        <w:autoSpaceDN/>
        <w:spacing w:after="160" w:line="259" w:lineRule="auto"/>
        <w:rPr>
          <w:sz w:val="10"/>
        </w:rPr>
      </w:pPr>
    </w:p>
    <w:p w14:paraId="487E3206" w14:textId="77777777" w:rsidR="00963AAC" w:rsidRDefault="00963AAC">
      <w:pPr>
        <w:widowControl/>
        <w:autoSpaceDE/>
        <w:autoSpaceDN/>
        <w:spacing w:after="160" w:line="259" w:lineRule="auto"/>
        <w:rPr>
          <w:sz w:val="10"/>
        </w:rPr>
      </w:pPr>
    </w:p>
    <w:p w14:paraId="2C51EA18" w14:textId="77777777" w:rsidR="00963AAC" w:rsidRDefault="00963AAC">
      <w:pPr>
        <w:widowControl/>
        <w:autoSpaceDE/>
        <w:autoSpaceDN/>
        <w:spacing w:after="160" w:line="259" w:lineRule="auto"/>
        <w:rPr>
          <w:sz w:val="10"/>
        </w:rPr>
      </w:pPr>
    </w:p>
    <w:p w14:paraId="5D8E735C" w14:textId="77777777" w:rsidR="00963AAC" w:rsidRDefault="00963AAC">
      <w:pPr>
        <w:widowControl/>
        <w:autoSpaceDE/>
        <w:autoSpaceDN/>
        <w:spacing w:after="160" w:line="259" w:lineRule="auto"/>
        <w:rPr>
          <w:sz w:val="10"/>
        </w:rPr>
      </w:pPr>
    </w:p>
    <w:p w14:paraId="3CEC65B1" w14:textId="77777777" w:rsidR="00963AAC" w:rsidRDefault="00963AAC">
      <w:pPr>
        <w:widowControl/>
        <w:autoSpaceDE/>
        <w:autoSpaceDN/>
        <w:spacing w:after="160" w:line="259" w:lineRule="auto"/>
        <w:rPr>
          <w:sz w:val="10"/>
        </w:rPr>
      </w:pPr>
    </w:p>
    <w:p w14:paraId="540605E6" w14:textId="77777777" w:rsidR="00963AAC" w:rsidRDefault="00963AAC">
      <w:pPr>
        <w:widowControl/>
        <w:autoSpaceDE/>
        <w:autoSpaceDN/>
        <w:spacing w:after="160" w:line="259" w:lineRule="auto"/>
        <w:rPr>
          <w:sz w:val="10"/>
        </w:rPr>
      </w:pPr>
    </w:p>
    <w:p w14:paraId="061D3727" w14:textId="77777777" w:rsidR="00963AAC" w:rsidRDefault="00BF1BD4">
      <w:pPr>
        <w:widowControl/>
        <w:autoSpaceDE/>
        <w:autoSpaceDN/>
        <w:spacing w:after="160" w:line="259" w:lineRule="auto"/>
        <w:rPr>
          <w:b/>
          <w:bCs/>
          <w:sz w:val="24"/>
          <w:szCs w:val="24"/>
        </w:rPr>
      </w:pPr>
      <w:r>
        <w:rPr>
          <w:b/>
          <w:bCs/>
          <w:sz w:val="24"/>
          <w:szCs w:val="24"/>
        </w:rPr>
        <w:t>8.6.3</w:t>
      </w:r>
      <w:r w:rsidR="00963AAC" w:rsidRPr="002833D0">
        <w:rPr>
          <w:b/>
          <w:bCs/>
          <w:sz w:val="24"/>
          <w:szCs w:val="24"/>
        </w:rPr>
        <w:t xml:space="preserve"> </w:t>
      </w:r>
      <w:r w:rsidR="00721162">
        <w:rPr>
          <w:b/>
          <w:bCs/>
          <w:sz w:val="24"/>
          <w:szCs w:val="24"/>
        </w:rPr>
        <w:t>Prebuilt PC’s</w:t>
      </w:r>
      <w:r w:rsidR="00963AAC">
        <w:rPr>
          <w:b/>
          <w:bCs/>
          <w:sz w:val="24"/>
          <w:szCs w:val="24"/>
        </w:rPr>
        <w:t xml:space="preserve"> Page</w:t>
      </w:r>
    </w:p>
    <w:p w14:paraId="29D98A8B" w14:textId="77777777" w:rsidR="00963AAC" w:rsidRDefault="00963AAC">
      <w:pPr>
        <w:widowControl/>
        <w:autoSpaceDE/>
        <w:autoSpaceDN/>
        <w:spacing w:after="160" w:line="259" w:lineRule="auto"/>
        <w:rPr>
          <w:b/>
          <w:bCs/>
          <w:sz w:val="24"/>
          <w:szCs w:val="24"/>
        </w:rPr>
      </w:pPr>
    </w:p>
    <w:p w14:paraId="19A4B2E4" w14:textId="77777777" w:rsidR="00963AAC" w:rsidRDefault="00963AAC">
      <w:pPr>
        <w:widowControl/>
        <w:autoSpaceDE/>
        <w:autoSpaceDN/>
        <w:spacing w:after="160" w:line="259" w:lineRule="auto"/>
        <w:rPr>
          <w:sz w:val="10"/>
        </w:rPr>
      </w:pPr>
      <w:r>
        <w:rPr>
          <w:noProof/>
          <w:sz w:val="10"/>
          <w:lang w:val="en-IN" w:eastAsia="en-IN" w:bidi="ar-SA"/>
        </w:rPr>
        <w:drawing>
          <wp:inline distT="0" distB="0" distL="0" distR="0" wp14:anchorId="3BFB7F2D" wp14:editId="3A4AAEF9">
            <wp:extent cx="5740176" cy="3228849"/>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Videos\Captures\React App - Google Chrome 3_28_2021 6_29_21 PM.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40176" cy="3228849"/>
                    </a:xfrm>
                    <a:prstGeom prst="rect">
                      <a:avLst/>
                    </a:prstGeom>
                    <a:noFill/>
                    <a:ln w="9525">
                      <a:noFill/>
                      <a:miter lim="800000"/>
                      <a:headEnd/>
                      <a:tailEnd/>
                    </a:ln>
                  </pic:spPr>
                </pic:pic>
              </a:graphicData>
            </a:graphic>
          </wp:inline>
        </w:drawing>
      </w:r>
    </w:p>
    <w:p w14:paraId="5E6F97BD" w14:textId="77777777" w:rsidR="00963AAC" w:rsidRDefault="00963AAC">
      <w:pPr>
        <w:widowControl/>
        <w:autoSpaceDE/>
        <w:autoSpaceDN/>
        <w:spacing w:after="160" w:line="259" w:lineRule="auto"/>
        <w:rPr>
          <w:sz w:val="10"/>
        </w:rPr>
      </w:pPr>
    </w:p>
    <w:p w14:paraId="7A1D0F5D" w14:textId="77777777" w:rsidR="00963AAC" w:rsidRDefault="00963AAC">
      <w:pPr>
        <w:widowControl/>
        <w:autoSpaceDE/>
        <w:autoSpaceDN/>
        <w:spacing w:after="160" w:line="259" w:lineRule="auto"/>
        <w:rPr>
          <w:b/>
          <w:bCs/>
          <w:sz w:val="24"/>
          <w:szCs w:val="24"/>
        </w:rPr>
      </w:pPr>
      <w:r w:rsidRPr="002833D0">
        <w:rPr>
          <w:b/>
          <w:bCs/>
          <w:sz w:val="24"/>
          <w:szCs w:val="24"/>
        </w:rPr>
        <w:lastRenderedPageBreak/>
        <w:t>8.</w:t>
      </w:r>
      <w:r w:rsidR="00BF1BD4">
        <w:rPr>
          <w:b/>
          <w:bCs/>
          <w:sz w:val="24"/>
          <w:szCs w:val="24"/>
        </w:rPr>
        <w:t>6.4</w:t>
      </w:r>
      <w:r w:rsidRPr="002833D0">
        <w:rPr>
          <w:b/>
          <w:bCs/>
          <w:sz w:val="24"/>
          <w:szCs w:val="24"/>
        </w:rPr>
        <w:t xml:space="preserve"> </w:t>
      </w:r>
      <w:r w:rsidR="008E7B8E">
        <w:rPr>
          <w:b/>
          <w:bCs/>
          <w:sz w:val="24"/>
          <w:szCs w:val="24"/>
        </w:rPr>
        <w:t>Update Profile</w:t>
      </w:r>
      <w:r>
        <w:rPr>
          <w:b/>
          <w:bCs/>
          <w:sz w:val="24"/>
          <w:szCs w:val="24"/>
        </w:rPr>
        <w:t xml:space="preserve"> Page</w:t>
      </w:r>
    </w:p>
    <w:p w14:paraId="47E35D98" w14:textId="77777777" w:rsidR="00963AAC" w:rsidRDefault="00963AAC">
      <w:pPr>
        <w:widowControl/>
        <w:autoSpaceDE/>
        <w:autoSpaceDN/>
        <w:spacing w:after="160" w:line="259" w:lineRule="auto"/>
        <w:rPr>
          <w:b/>
          <w:bCs/>
          <w:sz w:val="24"/>
          <w:szCs w:val="24"/>
        </w:rPr>
      </w:pPr>
    </w:p>
    <w:p w14:paraId="788A5EF7" w14:textId="77777777" w:rsidR="00963AAC" w:rsidRDefault="00963AAC">
      <w:pPr>
        <w:widowControl/>
        <w:autoSpaceDE/>
        <w:autoSpaceDN/>
        <w:spacing w:after="160" w:line="259" w:lineRule="auto"/>
        <w:rPr>
          <w:sz w:val="10"/>
        </w:rPr>
      </w:pPr>
      <w:r>
        <w:rPr>
          <w:noProof/>
          <w:sz w:val="10"/>
          <w:lang w:val="en-IN" w:eastAsia="en-IN" w:bidi="ar-SA"/>
        </w:rPr>
        <w:drawing>
          <wp:inline distT="0" distB="0" distL="0" distR="0" wp14:anchorId="5E276730" wp14:editId="28AE8963">
            <wp:extent cx="5384208" cy="3028617"/>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Videos\Captures\React App - Google Chrome 3_28_2021 6_29_26 PM.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84208" cy="3028617"/>
                    </a:xfrm>
                    <a:prstGeom prst="rect">
                      <a:avLst/>
                    </a:prstGeom>
                    <a:noFill/>
                    <a:ln w="9525">
                      <a:noFill/>
                      <a:miter lim="800000"/>
                      <a:headEnd/>
                      <a:tailEnd/>
                    </a:ln>
                  </pic:spPr>
                </pic:pic>
              </a:graphicData>
            </a:graphic>
          </wp:inline>
        </w:drawing>
      </w:r>
      <w:r w:rsidRPr="00963AAC">
        <w:rPr>
          <w:sz w:val="10"/>
        </w:rPr>
        <w:t xml:space="preserve"> </w:t>
      </w:r>
    </w:p>
    <w:p w14:paraId="6F6A2642" w14:textId="77777777" w:rsidR="00963AAC" w:rsidRDefault="00963AAC">
      <w:pPr>
        <w:widowControl/>
        <w:autoSpaceDE/>
        <w:autoSpaceDN/>
        <w:spacing w:after="160" w:line="259" w:lineRule="auto"/>
        <w:rPr>
          <w:sz w:val="10"/>
        </w:rPr>
      </w:pPr>
    </w:p>
    <w:p w14:paraId="564AADFB" w14:textId="77777777" w:rsidR="00963AAC" w:rsidRDefault="00963AAC">
      <w:pPr>
        <w:widowControl/>
        <w:autoSpaceDE/>
        <w:autoSpaceDN/>
        <w:spacing w:after="160" w:line="259" w:lineRule="auto"/>
        <w:rPr>
          <w:sz w:val="10"/>
        </w:rPr>
      </w:pPr>
    </w:p>
    <w:p w14:paraId="0A0167B4" w14:textId="77777777" w:rsidR="00963AAC" w:rsidRDefault="00963AAC">
      <w:pPr>
        <w:widowControl/>
        <w:autoSpaceDE/>
        <w:autoSpaceDN/>
        <w:spacing w:after="160" w:line="259" w:lineRule="auto"/>
        <w:rPr>
          <w:sz w:val="10"/>
        </w:rPr>
      </w:pPr>
    </w:p>
    <w:p w14:paraId="72F41EFB" w14:textId="77777777" w:rsidR="00963AAC" w:rsidRDefault="00963AAC">
      <w:pPr>
        <w:widowControl/>
        <w:autoSpaceDE/>
        <w:autoSpaceDN/>
        <w:spacing w:after="160" w:line="259" w:lineRule="auto"/>
        <w:rPr>
          <w:sz w:val="10"/>
        </w:rPr>
      </w:pPr>
    </w:p>
    <w:p w14:paraId="1A558509" w14:textId="77777777" w:rsidR="00963AAC" w:rsidRDefault="00963AAC">
      <w:pPr>
        <w:widowControl/>
        <w:autoSpaceDE/>
        <w:autoSpaceDN/>
        <w:spacing w:after="160" w:line="259" w:lineRule="auto"/>
        <w:rPr>
          <w:sz w:val="10"/>
        </w:rPr>
      </w:pPr>
    </w:p>
    <w:p w14:paraId="5DDD7BDD" w14:textId="77777777" w:rsidR="00963AAC" w:rsidRDefault="00963AAC">
      <w:pPr>
        <w:widowControl/>
        <w:autoSpaceDE/>
        <w:autoSpaceDN/>
        <w:spacing w:after="160" w:line="259" w:lineRule="auto"/>
        <w:rPr>
          <w:sz w:val="10"/>
        </w:rPr>
      </w:pPr>
    </w:p>
    <w:p w14:paraId="14E5C613" w14:textId="77777777" w:rsidR="00963AAC" w:rsidRDefault="00963AAC">
      <w:pPr>
        <w:widowControl/>
        <w:autoSpaceDE/>
        <w:autoSpaceDN/>
        <w:spacing w:after="160" w:line="259" w:lineRule="auto"/>
        <w:rPr>
          <w:sz w:val="10"/>
        </w:rPr>
      </w:pPr>
    </w:p>
    <w:p w14:paraId="4DEC72E2" w14:textId="77777777" w:rsidR="00963AAC" w:rsidRDefault="00963AAC" w:rsidP="00963AAC">
      <w:pPr>
        <w:tabs>
          <w:tab w:val="left" w:pos="1039"/>
        </w:tabs>
        <w:rPr>
          <w:b/>
          <w:bCs/>
          <w:sz w:val="28"/>
        </w:rPr>
      </w:pPr>
      <w:r w:rsidRPr="00DB6D2D">
        <w:rPr>
          <w:b/>
          <w:bCs/>
          <w:sz w:val="28"/>
        </w:rPr>
        <w:t>8.</w:t>
      </w:r>
      <w:r w:rsidR="00BF1BD4">
        <w:rPr>
          <w:b/>
          <w:bCs/>
          <w:sz w:val="28"/>
        </w:rPr>
        <w:t>7</w:t>
      </w:r>
      <w:r w:rsidRPr="00DB6D2D">
        <w:rPr>
          <w:b/>
          <w:bCs/>
          <w:sz w:val="28"/>
        </w:rPr>
        <w:t xml:space="preserve"> </w:t>
      </w:r>
      <w:r w:rsidR="004311D6">
        <w:rPr>
          <w:b/>
          <w:bCs/>
          <w:sz w:val="28"/>
        </w:rPr>
        <w:t>Distributor</w:t>
      </w:r>
      <w:r>
        <w:rPr>
          <w:b/>
          <w:bCs/>
          <w:sz w:val="28"/>
        </w:rPr>
        <w:t xml:space="preserve"> Home Page</w:t>
      </w:r>
    </w:p>
    <w:p w14:paraId="030039D9" w14:textId="77777777" w:rsidR="00963AAC" w:rsidRDefault="00963AAC" w:rsidP="00963AAC">
      <w:pPr>
        <w:widowControl/>
        <w:autoSpaceDE/>
        <w:autoSpaceDN/>
        <w:spacing w:after="160" w:line="259" w:lineRule="auto"/>
        <w:rPr>
          <w:sz w:val="10"/>
        </w:rPr>
      </w:pPr>
    </w:p>
    <w:p w14:paraId="3AB7E2F8" w14:textId="77777777" w:rsidR="00963AAC" w:rsidRDefault="00963AAC" w:rsidP="00963AAC">
      <w:pPr>
        <w:tabs>
          <w:tab w:val="left" w:pos="1039"/>
        </w:tabs>
        <w:rPr>
          <w:b/>
          <w:bCs/>
          <w:sz w:val="24"/>
          <w:szCs w:val="24"/>
        </w:rPr>
      </w:pPr>
      <w:r>
        <w:rPr>
          <w:b/>
          <w:bCs/>
          <w:sz w:val="24"/>
          <w:szCs w:val="24"/>
        </w:rPr>
        <w:t xml:space="preserve">      </w:t>
      </w:r>
      <w:r w:rsidR="00BF1BD4">
        <w:rPr>
          <w:b/>
          <w:bCs/>
          <w:sz w:val="24"/>
          <w:szCs w:val="24"/>
        </w:rPr>
        <w:t>8.7</w:t>
      </w:r>
      <w:r w:rsidRPr="002833D0">
        <w:rPr>
          <w:b/>
          <w:bCs/>
          <w:sz w:val="24"/>
          <w:szCs w:val="24"/>
        </w:rPr>
        <w:t xml:space="preserve">.1 </w:t>
      </w:r>
      <w:r w:rsidR="004311D6">
        <w:rPr>
          <w:b/>
          <w:bCs/>
          <w:sz w:val="24"/>
          <w:szCs w:val="24"/>
        </w:rPr>
        <w:t>Distributor Home</w:t>
      </w:r>
      <w:r>
        <w:rPr>
          <w:b/>
          <w:bCs/>
          <w:sz w:val="24"/>
          <w:szCs w:val="24"/>
        </w:rPr>
        <w:t xml:space="preserve"> Page</w:t>
      </w:r>
    </w:p>
    <w:p w14:paraId="3B8B1339" w14:textId="77777777" w:rsidR="00963AAC" w:rsidRDefault="00963AAC" w:rsidP="00963AAC">
      <w:pPr>
        <w:tabs>
          <w:tab w:val="left" w:pos="1039"/>
        </w:tabs>
        <w:rPr>
          <w:b/>
          <w:bCs/>
          <w:sz w:val="24"/>
          <w:szCs w:val="24"/>
        </w:rPr>
      </w:pPr>
    </w:p>
    <w:p w14:paraId="616D34FE" w14:textId="77777777" w:rsidR="00963AAC" w:rsidRDefault="00963AAC" w:rsidP="00963AAC">
      <w:pPr>
        <w:tabs>
          <w:tab w:val="left" w:pos="1039"/>
        </w:tabs>
        <w:rPr>
          <w:b/>
          <w:bCs/>
          <w:sz w:val="24"/>
          <w:szCs w:val="24"/>
        </w:rPr>
      </w:pPr>
      <w:r>
        <w:rPr>
          <w:b/>
          <w:bCs/>
          <w:noProof/>
          <w:sz w:val="24"/>
          <w:szCs w:val="24"/>
          <w:lang w:val="en-IN" w:eastAsia="en-IN" w:bidi="ar-SA"/>
        </w:rPr>
        <w:drawing>
          <wp:inline distT="0" distB="0" distL="0" distR="0" wp14:anchorId="4AD9527D" wp14:editId="0E3E4FBE">
            <wp:extent cx="5740176" cy="3228849"/>
            <wp:effectExtent l="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Videos\Captures\React App - Google Chrome 3_28_2021 6_30_15 PM.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40176" cy="3228849"/>
                    </a:xfrm>
                    <a:prstGeom prst="rect">
                      <a:avLst/>
                    </a:prstGeom>
                    <a:noFill/>
                    <a:ln w="9525">
                      <a:noFill/>
                      <a:miter lim="800000"/>
                      <a:headEnd/>
                      <a:tailEnd/>
                    </a:ln>
                  </pic:spPr>
                </pic:pic>
              </a:graphicData>
            </a:graphic>
          </wp:inline>
        </w:drawing>
      </w:r>
    </w:p>
    <w:p w14:paraId="3596D276" w14:textId="77777777" w:rsidR="00963AAC" w:rsidRDefault="00963AAC">
      <w:pPr>
        <w:widowControl/>
        <w:autoSpaceDE/>
        <w:autoSpaceDN/>
        <w:spacing w:after="160" w:line="259" w:lineRule="auto"/>
        <w:rPr>
          <w:b/>
          <w:bCs/>
          <w:sz w:val="24"/>
          <w:szCs w:val="24"/>
        </w:rPr>
      </w:pPr>
      <w:r>
        <w:rPr>
          <w:b/>
          <w:bCs/>
          <w:sz w:val="24"/>
          <w:szCs w:val="24"/>
        </w:rPr>
        <w:lastRenderedPageBreak/>
        <w:t xml:space="preserve">      </w:t>
      </w:r>
    </w:p>
    <w:p w14:paraId="7614B8B4" w14:textId="77777777" w:rsidR="00963AAC" w:rsidRDefault="00BF1BD4">
      <w:pPr>
        <w:widowControl/>
        <w:autoSpaceDE/>
        <w:autoSpaceDN/>
        <w:spacing w:after="160" w:line="259" w:lineRule="auto"/>
        <w:rPr>
          <w:b/>
          <w:bCs/>
          <w:sz w:val="24"/>
          <w:szCs w:val="24"/>
        </w:rPr>
      </w:pPr>
      <w:r>
        <w:rPr>
          <w:b/>
          <w:bCs/>
          <w:sz w:val="24"/>
          <w:szCs w:val="24"/>
        </w:rPr>
        <w:t>8.7.2</w:t>
      </w:r>
      <w:r w:rsidR="00963AAC" w:rsidRPr="002833D0">
        <w:rPr>
          <w:b/>
          <w:bCs/>
          <w:sz w:val="24"/>
          <w:szCs w:val="24"/>
        </w:rPr>
        <w:t xml:space="preserve"> </w:t>
      </w:r>
      <w:r w:rsidR="004311D6">
        <w:rPr>
          <w:b/>
          <w:bCs/>
          <w:sz w:val="24"/>
          <w:szCs w:val="24"/>
        </w:rPr>
        <w:t>Upload Offers</w:t>
      </w:r>
      <w:r w:rsidR="00963AAC">
        <w:rPr>
          <w:b/>
          <w:bCs/>
          <w:sz w:val="24"/>
          <w:szCs w:val="24"/>
        </w:rPr>
        <w:t xml:space="preserve"> Page</w:t>
      </w:r>
    </w:p>
    <w:p w14:paraId="13FEC84E" w14:textId="77777777" w:rsidR="004F0D7A" w:rsidRDefault="004F0D7A">
      <w:pPr>
        <w:widowControl/>
        <w:autoSpaceDE/>
        <w:autoSpaceDN/>
        <w:spacing w:after="160" w:line="259" w:lineRule="auto"/>
        <w:rPr>
          <w:b/>
          <w:bCs/>
          <w:sz w:val="24"/>
          <w:szCs w:val="24"/>
        </w:rPr>
      </w:pPr>
    </w:p>
    <w:p w14:paraId="30571601" w14:textId="77777777" w:rsidR="00644762" w:rsidRDefault="004F0D7A">
      <w:pPr>
        <w:widowControl/>
        <w:autoSpaceDE/>
        <w:autoSpaceDN/>
        <w:spacing w:after="160" w:line="259" w:lineRule="auto"/>
        <w:rPr>
          <w:sz w:val="10"/>
        </w:rPr>
      </w:pPr>
      <w:r>
        <w:rPr>
          <w:noProof/>
          <w:sz w:val="10"/>
          <w:lang w:val="en-IN" w:eastAsia="en-IN" w:bidi="ar-SA"/>
        </w:rPr>
        <w:drawing>
          <wp:inline distT="0" distB="0" distL="0" distR="0" wp14:anchorId="0785E6B2" wp14:editId="36EFF6C2">
            <wp:extent cx="5740176" cy="3228849"/>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Videos\Captures\React App - Google Chrome 3_30_2021 1_12_23 PM.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40176" cy="3228849"/>
                    </a:xfrm>
                    <a:prstGeom prst="rect">
                      <a:avLst/>
                    </a:prstGeom>
                    <a:noFill/>
                    <a:ln w="9525">
                      <a:noFill/>
                      <a:miter lim="800000"/>
                      <a:headEnd/>
                      <a:tailEnd/>
                    </a:ln>
                  </pic:spPr>
                </pic:pic>
              </a:graphicData>
            </a:graphic>
          </wp:inline>
        </w:drawing>
      </w:r>
      <w:r w:rsidR="00963AAC">
        <w:rPr>
          <w:sz w:val="10"/>
        </w:rPr>
        <w:t xml:space="preserve"> </w:t>
      </w:r>
    </w:p>
    <w:p w14:paraId="17F3EAA6" w14:textId="77777777" w:rsidR="00644762" w:rsidRDefault="00644762">
      <w:pPr>
        <w:widowControl/>
        <w:autoSpaceDE/>
        <w:autoSpaceDN/>
        <w:spacing w:after="160" w:line="259" w:lineRule="auto"/>
        <w:rPr>
          <w:sz w:val="10"/>
        </w:rPr>
      </w:pPr>
    </w:p>
    <w:p w14:paraId="037DA452" w14:textId="77777777" w:rsidR="00644762" w:rsidRDefault="00644762">
      <w:pPr>
        <w:widowControl/>
        <w:autoSpaceDE/>
        <w:autoSpaceDN/>
        <w:spacing w:after="160" w:line="259" w:lineRule="auto"/>
        <w:rPr>
          <w:sz w:val="10"/>
        </w:rPr>
      </w:pPr>
    </w:p>
    <w:p w14:paraId="0615923E" w14:textId="77777777" w:rsidR="00644762" w:rsidRDefault="00644762">
      <w:pPr>
        <w:widowControl/>
        <w:autoSpaceDE/>
        <w:autoSpaceDN/>
        <w:spacing w:after="160" w:line="259" w:lineRule="auto"/>
        <w:rPr>
          <w:sz w:val="10"/>
        </w:rPr>
      </w:pPr>
    </w:p>
    <w:p w14:paraId="325739E5" w14:textId="7991C77E" w:rsidR="00644762" w:rsidRDefault="00644762">
      <w:pPr>
        <w:widowControl/>
        <w:autoSpaceDE/>
        <w:autoSpaceDN/>
        <w:spacing w:after="160" w:line="259" w:lineRule="auto"/>
        <w:rPr>
          <w:noProof/>
          <w:sz w:val="10"/>
          <w:lang w:bidi="ar-SA"/>
        </w:rPr>
      </w:pPr>
    </w:p>
    <w:p w14:paraId="5754DBFC" w14:textId="77777777" w:rsidR="00644762" w:rsidRDefault="00644762">
      <w:pPr>
        <w:widowControl/>
        <w:autoSpaceDE/>
        <w:autoSpaceDN/>
        <w:spacing w:after="160" w:line="259" w:lineRule="auto"/>
        <w:rPr>
          <w:noProof/>
          <w:sz w:val="10"/>
          <w:lang w:bidi="ar-SA"/>
        </w:rPr>
      </w:pPr>
    </w:p>
    <w:p w14:paraId="6D882B8F" w14:textId="1B04ADBF" w:rsidR="00644762" w:rsidRDefault="00BF1BD4">
      <w:pPr>
        <w:widowControl/>
        <w:autoSpaceDE/>
        <w:autoSpaceDN/>
        <w:spacing w:after="160" w:line="259" w:lineRule="auto"/>
        <w:rPr>
          <w:noProof/>
          <w:sz w:val="10"/>
          <w:lang w:bidi="ar-SA"/>
        </w:rPr>
      </w:pPr>
      <w:r>
        <w:rPr>
          <w:b/>
          <w:bCs/>
          <w:sz w:val="24"/>
          <w:szCs w:val="24"/>
        </w:rPr>
        <w:t>8.7.</w:t>
      </w:r>
      <w:r w:rsidR="00DA2864">
        <w:rPr>
          <w:b/>
          <w:bCs/>
          <w:sz w:val="24"/>
          <w:szCs w:val="24"/>
        </w:rPr>
        <w:t>3</w:t>
      </w:r>
      <w:r w:rsidR="00644762" w:rsidRPr="002833D0">
        <w:rPr>
          <w:b/>
          <w:bCs/>
          <w:sz w:val="24"/>
          <w:szCs w:val="24"/>
        </w:rPr>
        <w:t xml:space="preserve"> </w:t>
      </w:r>
      <w:r w:rsidR="0013761B">
        <w:rPr>
          <w:b/>
          <w:bCs/>
          <w:sz w:val="24"/>
          <w:szCs w:val="24"/>
        </w:rPr>
        <w:t>Update Profile</w:t>
      </w:r>
      <w:r w:rsidR="00644762">
        <w:rPr>
          <w:b/>
          <w:bCs/>
          <w:sz w:val="24"/>
          <w:szCs w:val="24"/>
        </w:rPr>
        <w:t xml:space="preserve"> Page</w:t>
      </w:r>
    </w:p>
    <w:p w14:paraId="1BFC0510" w14:textId="77777777" w:rsidR="00644762" w:rsidRDefault="00644762">
      <w:pPr>
        <w:widowControl/>
        <w:autoSpaceDE/>
        <w:autoSpaceDN/>
        <w:spacing w:after="160" w:line="259" w:lineRule="auto"/>
        <w:rPr>
          <w:noProof/>
          <w:sz w:val="10"/>
          <w:lang w:bidi="ar-SA"/>
        </w:rPr>
      </w:pPr>
    </w:p>
    <w:p w14:paraId="2E5AF0E2" w14:textId="77777777" w:rsidR="00644762" w:rsidRDefault="00644762">
      <w:pPr>
        <w:widowControl/>
        <w:autoSpaceDE/>
        <w:autoSpaceDN/>
        <w:spacing w:after="160" w:line="259" w:lineRule="auto"/>
        <w:rPr>
          <w:sz w:val="10"/>
        </w:rPr>
      </w:pPr>
      <w:r>
        <w:rPr>
          <w:noProof/>
          <w:sz w:val="10"/>
          <w:lang w:val="en-IN" w:eastAsia="en-IN" w:bidi="ar-SA"/>
        </w:rPr>
        <w:drawing>
          <wp:inline distT="0" distB="0" distL="0" distR="0" wp14:anchorId="4DDD099F" wp14:editId="33C6F586">
            <wp:extent cx="5710759" cy="3212302"/>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Videos\Captures\React App - Google Chrome 3_28_2021 6_30_48 PM.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10759" cy="3212302"/>
                    </a:xfrm>
                    <a:prstGeom prst="rect">
                      <a:avLst/>
                    </a:prstGeom>
                    <a:noFill/>
                    <a:ln w="9525">
                      <a:noFill/>
                      <a:miter lim="800000"/>
                      <a:headEnd/>
                      <a:tailEnd/>
                    </a:ln>
                  </pic:spPr>
                </pic:pic>
              </a:graphicData>
            </a:graphic>
          </wp:inline>
        </w:drawing>
      </w:r>
      <w:r w:rsidRPr="00644762">
        <w:rPr>
          <w:sz w:val="10"/>
        </w:rPr>
        <w:t xml:space="preserve"> </w:t>
      </w:r>
    </w:p>
    <w:p w14:paraId="71D7DF2C" w14:textId="77777777" w:rsidR="00644762" w:rsidRDefault="00644762">
      <w:pPr>
        <w:widowControl/>
        <w:autoSpaceDE/>
        <w:autoSpaceDN/>
        <w:spacing w:after="160" w:line="259" w:lineRule="auto"/>
        <w:rPr>
          <w:sz w:val="10"/>
        </w:rPr>
      </w:pPr>
    </w:p>
    <w:p w14:paraId="7A3730F6" w14:textId="14533F3C" w:rsidR="00703E30" w:rsidRPr="004E2867" w:rsidRDefault="00AB71DC" w:rsidP="004E2867">
      <w:pPr>
        <w:widowControl/>
        <w:autoSpaceDE/>
        <w:autoSpaceDN/>
        <w:spacing w:after="160" w:line="259" w:lineRule="auto"/>
        <w:rPr>
          <w:sz w:val="10"/>
        </w:rPr>
      </w:pPr>
      <w:r>
        <w:rPr>
          <w:sz w:val="10"/>
        </w:rPr>
        <w:br w:type="page"/>
      </w:r>
      <w:r w:rsidR="00703E30" w:rsidRPr="00DB6D2D">
        <w:rPr>
          <w:b/>
          <w:bCs/>
          <w:sz w:val="28"/>
        </w:rPr>
        <w:lastRenderedPageBreak/>
        <w:t>8.</w:t>
      </w:r>
      <w:r w:rsidR="00703E30">
        <w:rPr>
          <w:b/>
          <w:bCs/>
          <w:sz w:val="28"/>
        </w:rPr>
        <w:t>8</w:t>
      </w:r>
      <w:r w:rsidR="00703E30" w:rsidRPr="00DB6D2D">
        <w:rPr>
          <w:b/>
          <w:bCs/>
          <w:sz w:val="28"/>
        </w:rPr>
        <w:t xml:space="preserve"> </w:t>
      </w:r>
      <w:r w:rsidR="00703E30">
        <w:rPr>
          <w:b/>
          <w:bCs/>
          <w:sz w:val="28"/>
        </w:rPr>
        <w:t>Customer Home Page</w:t>
      </w:r>
    </w:p>
    <w:p w14:paraId="325E4375" w14:textId="77777777" w:rsidR="00703E30" w:rsidRDefault="00703E30" w:rsidP="00DB6D2D">
      <w:pPr>
        <w:rPr>
          <w:sz w:val="10"/>
        </w:rPr>
      </w:pPr>
    </w:p>
    <w:p w14:paraId="654EA8B5" w14:textId="77777777" w:rsidR="00703E30" w:rsidRDefault="00703E30" w:rsidP="00703E30">
      <w:pPr>
        <w:widowControl/>
        <w:autoSpaceDE/>
        <w:autoSpaceDN/>
        <w:spacing w:after="160" w:line="259" w:lineRule="auto"/>
        <w:rPr>
          <w:noProof/>
          <w:sz w:val="10"/>
          <w:lang w:bidi="ar-SA"/>
        </w:rPr>
      </w:pPr>
      <w:r>
        <w:rPr>
          <w:b/>
          <w:bCs/>
          <w:sz w:val="24"/>
          <w:szCs w:val="24"/>
        </w:rPr>
        <w:t>8.8.1 View Products Page</w:t>
      </w:r>
    </w:p>
    <w:p w14:paraId="15AB135B" w14:textId="77777777" w:rsidR="00703E30" w:rsidRDefault="00703E30">
      <w:pPr>
        <w:widowControl/>
        <w:autoSpaceDE/>
        <w:autoSpaceDN/>
        <w:spacing w:after="160" w:line="259" w:lineRule="auto"/>
        <w:rPr>
          <w:sz w:val="10"/>
        </w:rPr>
      </w:pPr>
    </w:p>
    <w:p w14:paraId="5F12373D" w14:textId="77777777" w:rsidR="0019040C" w:rsidRDefault="00703E30">
      <w:pPr>
        <w:widowControl/>
        <w:autoSpaceDE/>
        <w:autoSpaceDN/>
        <w:spacing w:after="160" w:line="259" w:lineRule="auto"/>
        <w:rPr>
          <w:sz w:val="10"/>
        </w:rPr>
      </w:pPr>
      <w:r>
        <w:rPr>
          <w:noProof/>
          <w:sz w:val="10"/>
          <w:lang w:val="en-IN" w:eastAsia="en-IN" w:bidi="ar-SA"/>
        </w:rPr>
        <w:drawing>
          <wp:inline distT="0" distB="0" distL="0" distR="0" wp14:anchorId="72C5EA92" wp14:editId="2DC4DB86">
            <wp:extent cx="5710759" cy="3212301"/>
            <wp:effectExtent l="0" t="0" r="0" b="0"/>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Videos\Captures\React App - Google Chrome 3_28_2021 6_30_48 PM.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710759" cy="3212301"/>
                    </a:xfrm>
                    <a:prstGeom prst="rect">
                      <a:avLst/>
                    </a:prstGeom>
                    <a:noFill/>
                    <a:ln w="9525">
                      <a:noFill/>
                      <a:miter lim="800000"/>
                      <a:headEnd/>
                      <a:tailEnd/>
                    </a:ln>
                  </pic:spPr>
                </pic:pic>
              </a:graphicData>
            </a:graphic>
          </wp:inline>
        </w:drawing>
      </w:r>
    </w:p>
    <w:p w14:paraId="58DE0D4E" w14:textId="77777777" w:rsidR="0019040C" w:rsidRDefault="0019040C">
      <w:pPr>
        <w:widowControl/>
        <w:autoSpaceDE/>
        <w:autoSpaceDN/>
        <w:spacing w:after="160" w:line="259" w:lineRule="auto"/>
        <w:rPr>
          <w:sz w:val="10"/>
        </w:rPr>
      </w:pPr>
    </w:p>
    <w:p w14:paraId="59B143A0" w14:textId="77777777" w:rsidR="0019040C" w:rsidRDefault="0019040C">
      <w:pPr>
        <w:widowControl/>
        <w:autoSpaceDE/>
        <w:autoSpaceDN/>
        <w:spacing w:after="160" w:line="259" w:lineRule="auto"/>
        <w:rPr>
          <w:sz w:val="10"/>
        </w:rPr>
      </w:pPr>
    </w:p>
    <w:p w14:paraId="007C263F" w14:textId="77777777" w:rsidR="0019040C" w:rsidRDefault="0019040C">
      <w:pPr>
        <w:widowControl/>
        <w:autoSpaceDE/>
        <w:autoSpaceDN/>
        <w:spacing w:after="160" w:line="259" w:lineRule="auto"/>
        <w:rPr>
          <w:sz w:val="10"/>
        </w:rPr>
      </w:pPr>
    </w:p>
    <w:p w14:paraId="35D3FF8D" w14:textId="77777777" w:rsidR="0019040C" w:rsidRDefault="0019040C">
      <w:pPr>
        <w:widowControl/>
        <w:autoSpaceDE/>
        <w:autoSpaceDN/>
        <w:spacing w:after="160" w:line="259" w:lineRule="auto"/>
        <w:rPr>
          <w:sz w:val="10"/>
        </w:rPr>
      </w:pPr>
    </w:p>
    <w:p w14:paraId="20FF94B3" w14:textId="77777777" w:rsidR="0019040C" w:rsidRDefault="0019040C">
      <w:pPr>
        <w:widowControl/>
        <w:autoSpaceDE/>
        <w:autoSpaceDN/>
        <w:spacing w:after="160" w:line="259" w:lineRule="auto"/>
        <w:rPr>
          <w:noProof/>
          <w:sz w:val="10"/>
          <w:lang w:bidi="ar-SA"/>
        </w:rPr>
      </w:pPr>
      <w:r>
        <w:rPr>
          <w:b/>
          <w:bCs/>
          <w:sz w:val="24"/>
          <w:szCs w:val="24"/>
        </w:rPr>
        <w:t>8.8.2 Update Profile Page</w:t>
      </w:r>
    </w:p>
    <w:p w14:paraId="07F8591E" w14:textId="77777777" w:rsidR="0019040C" w:rsidRDefault="0019040C">
      <w:pPr>
        <w:widowControl/>
        <w:autoSpaceDE/>
        <w:autoSpaceDN/>
        <w:spacing w:after="160" w:line="259" w:lineRule="auto"/>
        <w:rPr>
          <w:sz w:val="10"/>
        </w:rPr>
      </w:pPr>
    </w:p>
    <w:p w14:paraId="5D7F8F51" w14:textId="77777777" w:rsidR="00703E30" w:rsidRDefault="0019040C">
      <w:pPr>
        <w:widowControl/>
        <w:autoSpaceDE/>
        <w:autoSpaceDN/>
        <w:spacing w:after="160" w:line="259" w:lineRule="auto"/>
        <w:rPr>
          <w:sz w:val="10"/>
        </w:rPr>
      </w:pPr>
      <w:r>
        <w:rPr>
          <w:noProof/>
          <w:sz w:val="10"/>
          <w:lang w:val="en-IN" w:eastAsia="en-IN" w:bidi="ar-SA"/>
        </w:rPr>
        <w:drawing>
          <wp:inline distT="0" distB="0" distL="0" distR="0" wp14:anchorId="74268083" wp14:editId="041D23D2">
            <wp:extent cx="5710757" cy="3212301"/>
            <wp:effectExtent l="0" t="0" r="0"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Videos\Captures\React App - Google Chrome 3_28_2021 6_30_48 PM.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710757" cy="3212301"/>
                    </a:xfrm>
                    <a:prstGeom prst="rect">
                      <a:avLst/>
                    </a:prstGeom>
                    <a:noFill/>
                    <a:ln w="9525">
                      <a:noFill/>
                      <a:miter lim="800000"/>
                      <a:headEnd/>
                      <a:tailEnd/>
                    </a:ln>
                  </pic:spPr>
                </pic:pic>
              </a:graphicData>
            </a:graphic>
          </wp:inline>
        </w:drawing>
      </w:r>
      <w:r w:rsidR="00703E30">
        <w:rPr>
          <w:sz w:val="10"/>
        </w:rPr>
        <w:br w:type="page"/>
      </w:r>
    </w:p>
    <w:p w14:paraId="01A9F1D8" w14:textId="77777777" w:rsidR="00AB71DC" w:rsidRDefault="00AB71DC" w:rsidP="00DB6D2D">
      <w:pPr>
        <w:rPr>
          <w:sz w:val="10"/>
        </w:rPr>
        <w:sectPr w:rsidR="00AB71DC">
          <w:footerReference w:type="default" r:id="rId38"/>
          <w:pgSz w:w="11900" w:h="16840"/>
          <w:pgMar w:top="1320" w:right="1020" w:bottom="1220" w:left="1340" w:header="720" w:footer="1034" w:gutter="0"/>
          <w:cols w:space="720"/>
        </w:sectPr>
      </w:pPr>
    </w:p>
    <w:p w14:paraId="6FAF8FA8" w14:textId="77777777" w:rsidR="00DB6D2D" w:rsidRPr="00BF1BD4" w:rsidRDefault="00BF1BD4" w:rsidP="00BF1BD4">
      <w:pPr>
        <w:tabs>
          <w:tab w:val="left" w:pos="400"/>
        </w:tabs>
        <w:spacing w:before="86"/>
        <w:rPr>
          <w:b/>
        </w:rPr>
      </w:pPr>
      <w:r>
        <w:rPr>
          <w:b/>
        </w:rPr>
        <w:lastRenderedPageBreak/>
        <w:t xml:space="preserve">  </w:t>
      </w:r>
      <w:r w:rsidRPr="00BF1BD4">
        <w:rPr>
          <w:b/>
          <w:sz w:val="24"/>
          <w:szCs w:val="24"/>
        </w:rPr>
        <w:t>9.</w:t>
      </w:r>
      <w:r>
        <w:rPr>
          <w:b/>
          <w:sz w:val="24"/>
          <w:szCs w:val="24"/>
        </w:rPr>
        <w:t xml:space="preserve"> </w:t>
      </w:r>
      <w:r w:rsidR="00DB6D2D" w:rsidRPr="00BF1BD4">
        <w:rPr>
          <w:b/>
        </w:rPr>
        <w:t>CONCLUSION AND FUTURE</w:t>
      </w:r>
      <w:r w:rsidR="00B27DB5" w:rsidRPr="00BF1BD4">
        <w:rPr>
          <w:b/>
        </w:rPr>
        <w:t xml:space="preserve"> </w:t>
      </w:r>
      <w:r w:rsidR="00DB6D2D" w:rsidRPr="00BF1BD4">
        <w:rPr>
          <w:b/>
        </w:rPr>
        <w:t>SCOPE</w:t>
      </w:r>
    </w:p>
    <w:p w14:paraId="3D2715F8" w14:textId="77777777" w:rsidR="00DB6D2D" w:rsidRPr="00751271" w:rsidRDefault="00D309FD" w:rsidP="00751271">
      <w:pPr>
        <w:pStyle w:val="ListParagraph"/>
        <w:numPr>
          <w:ilvl w:val="0"/>
          <w:numId w:val="18"/>
        </w:numPr>
        <w:tabs>
          <w:tab w:val="left" w:pos="1406"/>
        </w:tabs>
        <w:spacing w:before="168" w:line="276" w:lineRule="auto"/>
        <w:ind w:right="114"/>
        <w:jc w:val="both"/>
        <w:rPr>
          <w:sz w:val="24"/>
          <w:szCs w:val="24"/>
        </w:rPr>
      </w:pPr>
      <w:r w:rsidRPr="00751271">
        <w:rPr>
          <w:sz w:val="24"/>
          <w:szCs w:val="24"/>
        </w:rPr>
        <w:t>Gamer’s Valley</w:t>
      </w:r>
      <w:r w:rsidR="00B27DB5" w:rsidRPr="00751271">
        <w:rPr>
          <w:sz w:val="24"/>
          <w:szCs w:val="24"/>
        </w:rPr>
        <w:t xml:space="preserve"> Syst</w:t>
      </w:r>
      <w:r w:rsidRPr="00751271">
        <w:rPr>
          <w:sz w:val="24"/>
          <w:szCs w:val="24"/>
        </w:rPr>
        <w:t xml:space="preserve">em provides better </w:t>
      </w:r>
      <w:r w:rsidR="00B27DB5" w:rsidRPr="00751271">
        <w:rPr>
          <w:sz w:val="24"/>
          <w:szCs w:val="24"/>
        </w:rPr>
        <w:t xml:space="preserve">platform </w:t>
      </w:r>
      <w:r w:rsidRPr="00751271">
        <w:rPr>
          <w:sz w:val="24"/>
          <w:szCs w:val="24"/>
        </w:rPr>
        <w:t>for gamers to buy the gaming products as per their need.</w:t>
      </w:r>
    </w:p>
    <w:p w14:paraId="1F82ACBA" w14:textId="77777777" w:rsidR="00DB6D2D" w:rsidRPr="00644762" w:rsidRDefault="00DB6D2D" w:rsidP="00751271">
      <w:pPr>
        <w:pStyle w:val="BodyText"/>
        <w:spacing w:before="3" w:line="276" w:lineRule="auto"/>
        <w:jc w:val="both"/>
      </w:pPr>
    </w:p>
    <w:p w14:paraId="0D188429" w14:textId="6D071AB3" w:rsidR="00186370" w:rsidRPr="00751271" w:rsidRDefault="00DB6D2D" w:rsidP="00751271">
      <w:pPr>
        <w:pStyle w:val="ListParagraph"/>
        <w:numPr>
          <w:ilvl w:val="0"/>
          <w:numId w:val="18"/>
        </w:numPr>
        <w:tabs>
          <w:tab w:val="left" w:pos="1406"/>
        </w:tabs>
        <w:spacing w:before="1" w:line="276" w:lineRule="auto"/>
        <w:ind w:right="123"/>
        <w:jc w:val="both"/>
        <w:rPr>
          <w:sz w:val="24"/>
          <w:szCs w:val="24"/>
        </w:rPr>
      </w:pPr>
      <w:r w:rsidRPr="00751271">
        <w:rPr>
          <w:sz w:val="24"/>
          <w:szCs w:val="24"/>
        </w:rPr>
        <w:t xml:space="preserve">Our System provides a very user-friendly platform where </w:t>
      </w:r>
      <w:r w:rsidR="00D309FD" w:rsidRPr="00751271">
        <w:rPr>
          <w:sz w:val="24"/>
          <w:szCs w:val="24"/>
        </w:rPr>
        <w:t>gamers</w:t>
      </w:r>
      <w:r w:rsidRPr="00751271">
        <w:rPr>
          <w:sz w:val="24"/>
          <w:szCs w:val="24"/>
        </w:rPr>
        <w:t xml:space="preserve"> can easily </w:t>
      </w:r>
      <w:r w:rsidR="00D309FD" w:rsidRPr="00751271">
        <w:rPr>
          <w:sz w:val="24"/>
          <w:szCs w:val="24"/>
        </w:rPr>
        <w:t xml:space="preserve">buy products as well as get </w:t>
      </w:r>
      <w:r w:rsidR="00DF5FFF" w:rsidRPr="00751271">
        <w:rPr>
          <w:sz w:val="24"/>
          <w:szCs w:val="24"/>
        </w:rPr>
        <w:t>advice</w:t>
      </w:r>
      <w:r w:rsidR="00D309FD" w:rsidRPr="00751271">
        <w:rPr>
          <w:sz w:val="24"/>
          <w:szCs w:val="24"/>
        </w:rPr>
        <w:t xml:space="preserve"> from experts about various products needed for their work.</w:t>
      </w:r>
      <w:r w:rsidR="00B832A8" w:rsidRPr="00751271">
        <w:rPr>
          <w:sz w:val="24"/>
          <w:szCs w:val="24"/>
        </w:rPr>
        <w:t xml:space="preserve"> </w:t>
      </w:r>
      <w:r w:rsidR="00186370" w:rsidRPr="00751271">
        <w:rPr>
          <w:sz w:val="24"/>
          <w:szCs w:val="24"/>
        </w:rPr>
        <w:t xml:space="preserve">  </w:t>
      </w:r>
      <w:r w:rsidR="00D309FD" w:rsidRPr="00751271">
        <w:rPr>
          <w:sz w:val="24"/>
          <w:szCs w:val="24"/>
        </w:rPr>
        <w:t>Expert can build PC’s according to need of the customer which is a unique feature of gamer’s valley system.</w:t>
      </w:r>
      <w:r w:rsidR="00B832A8" w:rsidRPr="00751271">
        <w:rPr>
          <w:sz w:val="24"/>
          <w:szCs w:val="24"/>
        </w:rPr>
        <w:t xml:space="preserve"> </w:t>
      </w:r>
    </w:p>
    <w:p w14:paraId="19137D11" w14:textId="77777777" w:rsidR="001F55F9" w:rsidRDefault="001F55F9" w:rsidP="00751271">
      <w:pPr>
        <w:pStyle w:val="BodyText"/>
        <w:spacing w:before="1"/>
        <w:jc w:val="both"/>
        <w:rPr>
          <w:sz w:val="22"/>
        </w:rPr>
      </w:pPr>
    </w:p>
    <w:p w14:paraId="61A7B20F" w14:textId="77777777" w:rsidR="00751271" w:rsidRPr="00751271" w:rsidRDefault="00751271" w:rsidP="00751271">
      <w:pPr>
        <w:pStyle w:val="ListParagraph"/>
        <w:numPr>
          <w:ilvl w:val="0"/>
          <w:numId w:val="18"/>
        </w:numPr>
        <w:jc w:val="both"/>
        <w:rPr>
          <w:sz w:val="24"/>
          <w:szCs w:val="24"/>
        </w:rPr>
      </w:pPr>
      <w:r w:rsidRPr="00751271">
        <w:rPr>
          <w:sz w:val="24"/>
          <w:szCs w:val="24"/>
        </w:rPr>
        <w:t>Providing experts advice is an exceptional part of this shopping application which will help to build a perfect PC setup for aspirant gamers as it going to provide information about customized PCs to them.</w:t>
      </w:r>
    </w:p>
    <w:p w14:paraId="1BB1C26E" w14:textId="77777777" w:rsidR="001F55F9" w:rsidRDefault="001F55F9">
      <w:pPr>
        <w:sectPr w:rsidR="001F55F9">
          <w:footerReference w:type="default" r:id="rId39"/>
          <w:pgSz w:w="11900" w:h="16840"/>
          <w:pgMar w:top="1320" w:right="1020" w:bottom="1220" w:left="1340" w:header="720" w:footer="1034" w:gutter="0"/>
          <w:cols w:space="720"/>
        </w:sectPr>
      </w:pPr>
    </w:p>
    <w:p w14:paraId="0D7CBF5B" w14:textId="6A107531" w:rsidR="001F55F9" w:rsidRDefault="004E2867" w:rsidP="004E2867">
      <w:pPr>
        <w:tabs>
          <w:tab w:val="left" w:pos="1406"/>
        </w:tabs>
        <w:spacing w:before="1" w:line="276" w:lineRule="auto"/>
        <w:ind w:right="123"/>
        <w:jc w:val="both"/>
        <w:rPr>
          <w:sz w:val="24"/>
        </w:rPr>
      </w:pPr>
      <w:r>
        <w:rPr>
          <w:sz w:val="24"/>
        </w:rPr>
        <w:lastRenderedPageBreak/>
        <w:t xml:space="preserve">   </w:t>
      </w:r>
    </w:p>
    <w:p w14:paraId="146CCD18" w14:textId="2D04C199" w:rsidR="004E2867" w:rsidRPr="004E2867" w:rsidRDefault="004E2867" w:rsidP="004E2867">
      <w:pPr>
        <w:rPr>
          <w:sz w:val="24"/>
        </w:rPr>
      </w:pPr>
    </w:p>
    <w:p w14:paraId="2A83E70C" w14:textId="21437062" w:rsidR="004E2867" w:rsidRPr="004E2867" w:rsidRDefault="004E2867" w:rsidP="004E2867">
      <w:pPr>
        <w:rPr>
          <w:sz w:val="24"/>
        </w:rPr>
      </w:pPr>
    </w:p>
    <w:p w14:paraId="333B1BD8" w14:textId="7DA808CE" w:rsidR="004E2867" w:rsidRPr="004E2867" w:rsidRDefault="004E2867" w:rsidP="004E2867">
      <w:pPr>
        <w:rPr>
          <w:sz w:val="24"/>
        </w:rPr>
      </w:pPr>
    </w:p>
    <w:p w14:paraId="3266B0C9" w14:textId="2898E2DE" w:rsidR="004E2867" w:rsidRPr="004E2867" w:rsidRDefault="004E2867" w:rsidP="004E2867">
      <w:pPr>
        <w:rPr>
          <w:sz w:val="24"/>
        </w:rPr>
      </w:pPr>
    </w:p>
    <w:p w14:paraId="0C441BF1" w14:textId="2BF0B65B" w:rsidR="004E2867" w:rsidRPr="004E2867" w:rsidRDefault="004E2867" w:rsidP="004E2867">
      <w:pPr>
        <w:rPr>
          <w:sz w:val="24"/>
        </w:rPr>
      </w:pPr>
    </w:p>
    <w:p w14:paraId="4C9097AD" w14:textId="6217A0C9" w:rsidR="004E2867" w:rsidRPr="004E2867" w:rsidRDefault="004E2867" w:rsidP="004E2867">
      <w:pPr>
        <w:rPr>
          <w:sz w:val="24"/>
        </w:rPr>
      </w:pPr>
    </w:p>
    <w:p w14:paraId="3F803029" w14:textId="33C47960" w:rsidR="004E2867" w:rsidRPr="004E2867" w:rsidRDefault="004E2867" w:rsidP="004E2867">
      <w:pPr>
        <w:rPr>
          <w:sz w:val="24"/>
        </w:rPr>
      </w:pPr>
    </w:p>
    <w:p w14:paraId="1371219C" w14:textId="762306F4" w:rsidR="004E2867" w:rsidRPr="004E2867" w:rsidRDefault="004E2867" w:rsidP="004E2867">
      <w:pPr>
        <w:rPr>
          <w:sz w:val="24"/>
        </w:rPr>
      </w:pPr>
    </w:p>
    <w:p w14:paraId="38CEC211" w14:textId="6EF7D0BA" w:rsidR="004E2867" w:rsidRPr="004E2867" w:rsidRDefault="004E2867" w:rsidP="004E2867">
      <w:pPr>
        <w:rPr>
          <w:sz w:val="24"/>
        </w:rPr>
      </w:pPr>
    </w:p>
    <w:p w14:paraId="340F6582" w14:textId="4DB60278" w:rsidR="004E2867" w:rsidRPr="004E2867" w:rsidRDefault="004E2867" w:rsidP="004E2867">
      <w:pPr>
        <w:rPr>
          <w:sz w:val="24"/>
        </w:rPr>
      </w:pPr>
    </w:p>
    <w:p w14:paraId="5A89920E" w14:textId="6AB50278" w:rsidR="004E2867" w:rsidRPr="004E2867" w:rsidRDefault="004E2867" w:rsidP="004E2867">
      <w:pPr>
        <w:rPr>
          <w:sz w:val="24"/>
        </w:rPr>
      </w:pPr>
    </w:p>
    <w:p w14:paraId="3D2C9833" w14:textId="72D7B7DD" w:rsidR="004E2867" w:rsidRDefault="004E2867" w:rsidP="004E2867">
      <w:pPr>
        <w:rPr>
          <w:sz w:val="24"/>
        </w:rPr>
      </w:pPr>
    </w:p>
    <w:p w14:paraId="58B5833C" w14:textId="467868A4" w:rsidR="004E2867" w:rsidRPr="004E2867" w:rsidRDefault="004E2867" w:rsidP="004E2867">
      <w:pPr>
        <w:tabs>
          <w:tab w:val="left" w:pos="3706"/>
        </w:tabs>
        <w:rPr>
          <w:sz w:val="24"/>
        </w:rPr>
      </w:pPr>
      <w:r>
        <w:rPr>
          <w:sz w:val="24"/>
        </w:rPr>
        <w:tab/>
      </w:r>
    </w:p>
    <w:sectPr w:rsidR="004E2867" w:rsidRPr="004E2867" w:rsidSect="00EB5121">
      <w:footerReference w:type="default" r:id="rId40"/>
      <w:pgSz w:w="11900" w:h="16840"/>
      <w:pgMar w:top="1320" w:right="1020" w:bottom="1220" w:left="1340" w:header="720" w:footer="10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E3429" w14:textId="77777777" w:rsidR="00413BA5" w:rsidRDefault="00413BA5">
      <w:r>
        <w:separator/>
      </w:r>
    </w:p>
  </w:endnote>
  <w:endnote w:type="continuationSeparator" w:id="0">
    <w:p w14:paraId="4DD60FFD" w14:textId="77777777" w:rsidR="00413BA5" w:rsidRDefault="00413B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DejaVu Sans">
    <w:altName w:val="Sylfaen"/>
    <w:charset w:val="00"/>
    <w:family w:val="swiss"/>
    <w:pitch w:val="default"/>
    <w:sig w:usb0="E7002EFF" w:usb1="D200FDFF" w:usb2="0A246029" w:usb3="00000000" w:csb0="600001FF" w:csb1="DFFF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143303"/>
      <w:docPartObj>
        <w:docPartGallery w:val="Page Numbers (Bottom of Page)"/>
        <w:docPartUnique/>
      </w:docPartObj>
    </w:sdtPr>
    <w:sdtEndPr>
      <w:rPr>
        <w:noProof/>
      </w:rPr>
    </w:sdtEndPr>
    <w:sdtContent>
      <w:p w14:paraId="550619A2" w14:textId="1A9DA288" w:rsidR="00751271" w:rsidRDefault="007512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BAE7DE" w14:textId="4B2C937D" w:rsidR="000A75FB" w:rsidRDefault="000A75F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23313"/>
      <w:docPartObj>
        <w:docPartGallery w:val="Page Numbers (Bottom of Page)"/>
        <w:docPartUnique/>
      </w:docPartObj>
    </w:sdtPr>
    <w:sdtEndPr>
      <w:rPr>
        <w:noProof/>
      </w:rPr>
    </w:sdtEndPr>
    <w:sdtContent>
      <w:p w14:paraId="6730B53D" w14:textId="656235CA" w:rsidR="00751271" w:rsidRDefault="007512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F89C1D" w14:textId="15D6A97C" w:rsidR="000A75FB" w:rsidRDefault="000A75F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1668756"/>
      <w:docPartObj>
        <w:docPartGallery w:val="Page Numbers (Bottom of Page)"/>
        <w:docPartUnique/>
      </w:docPartObj>
    </w:sdtPr>
    <w:sdtEndPr>
      <w:rPr>
        <w:noProof/>
      </w:rPr>
    </w:sdtEndPr>
    <w:sdtContent>
      <w:p w14:paraId="52C89B0E" w14:textId="35714A41" w:rsidR="00751271" w:rsidRDefault="007512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924125" w14:textId="3E4E0953" w:rsidR="000A75FB" w:rsidRDefault="000A75FB">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565930"/>
      <w:docPartObj>
        <w:docPartGallery w:val="Page Numbers (Bottom of Page)"/>
        <w:docPartUnique/>
      </w:docPartObj>
    </w:sdtPr>
    <w:sdtEndPr>
      <w:rPr>
        <w:noProof/>
      </w:rPr>
    </w:sdtEndPr>
    <w:sdtContent>
      <w:p w14:paraId="434003F1" w14:textId="6EAACED1" w:rsidR="00751271" w:rsidRDefault="007512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859922" w14:textId="35100942" w:rsidR="000A75FB" w:rsidRDefault="000A75FB">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637608"/>
      <w:docPartObj>
        <w:docPartGallery w:val="Page Numbers (Bottom of Page)"/>
        <w:docPartUnique/>
      </w:docPartObj>
    </w:sdtPr>
    <w:sdtEndPr>
      <w:rPr>
        <w:noProof/>
      </w:rPr>
    </w:sdtEndPr>
    <w:sdtContent>
      <w:p w14:paraId="127C133B" w14:textId="239566BC" w:rsidR="00751271" w:rsidRDefault="007512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2DFFA7" w14:textId="57EBF753" w:rsidR="000A75FB" w:rsidRDefault="000A75FB">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83F40" w14:textId="77777777" w:rsidR="00AB3CB2" w:rsidRDefault="00AB3CB2">
    <w:pPr>
      <w:pStyle w:val="Footer"/>
      <w:jc w:val="right"/>
    </w:pPr>
  </w:p>
  <w:sdt>
    <w:sdtPr>
      <w:id w:val="-1565639246"/>
      <w:docPartObj>
        <w:docPartGallery w:val="Page Numbers (Bottom of Page)"/>
        <w:docPartUnique/>
      </w:docPartObj>
    </w:sdtPr>
    <w:sdtEndPr>
      <w:rPr>
        <w:noProof/>
      </w:rPr>
    </w:sdtEndPr>
    <w:sdtContent>
      <w:p w14:paraId="75457BCF" w14:textId="0BFE86DB" w:rsidR="00AB3CB2" w:rsidRDefault="00AB3C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BF9834" w14:textId="43823559" w:rsidR="000A75FB" w:rsidRDefault="000A75FB">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816764"/>
      <w:docPartObj>
        <w:docPartGallery w:val="Page Numbers (Bottom of Page)"/>
        <w:docPartUnique/>
      </w:docPartObj>
    </w:sdtPr>
    <w:sdtEndPr>
      <w:rPr>
        <w:noProof/>
      </w:rPr>
    </w:sdtEndPr>
    <w:sdtContent>
      <w:p w14:paraId="3F5BDB07" w14:textId="7406A125" w:rsidR="004E2867" w:rsidRDefault="004E28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EB743F" w14:textId="7C616490" w:rsidR="000A75FB" w:rsidRDefault="000A75FB">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34873"/>
      <w:docPartObj>
        <w:docPartGallery w:val="Page Numbers (Bottom of Page)"/>
        <w:docPartUnique/>
      </w:docPartObj>
    </w:sdtPr>
    <w:sdtEndPr>
      <w:rPr>
        <w:noProof/>
      </w:rPr>
    </w:sdtEndPr>
    <w:sdtContent>
      <w:p w14:paraId="47BA8B09" w14:textId="245F7DDE" w:rsidR="004E2867" w:rsidRDefault="004E28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324B21" w14:textId="0C7A37C7" w:rsidR="000A75FB" w:rsidRDefault="000A75FB">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46B53" w14:textId="77777777" w:rsidR="000A75FB" w:rsidRDefault="00000000">
    <w:pPr>
      <w:pStyle w:val="BodyText"/>
      <w:spacing w:line="14" w:lineRule="auto"/>
      <w:rPr>
        <w:sz w:val="20"/>
      </w:rPr>
    </w:pPr>
    <w:r>
      <w:rPr>
        <w:noProof/>
        <w:lang w:val="en-IN" w:eastAsia="en-IN" w:bidi="ar-SA"/>
      </w:rPr>
      <w:pict w14:anchorId="03C50F74">
        <v:group id="Group 57" o:spid="_x0000_s1025" style="position:absolute;margin-left:72.9pt;margin-top:780.25pt;width:465.3pt;height:.8pt;z-index:-25399091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">
          <v:line id="Line 58" o:spid="_x0000_s1027" style="position:absolute;visibility:visibl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" strokecolor="#000009" strokeweight=".8pt"/>
          <v:line id="Line 59" o:spid="_x0000_s1026" style="position:absolute;visibility:visible" from="1458,15614" to="10764,15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" strokecolor="#000009" strokeweight=".8pt"/>
          <w10:wrap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59C26" w14:textId="77777777" w:rsidR="00413BA5" w:rsidRDefault="00413BA5">
      <w:r>
        <w:separator/>
      </w:r>
    </w:p>
  </w:footnote>
  <w:footnote w:type="continuationSeparator" w:id="0">
    <w:p w14:paraId="269A2005" w14:textId="77777777" w:rsidR="00413BA5" w:rsidRDefault="00413B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33989" w14:textId="0B577429" w:rsidR="000A75FB" w:rsidRDefault="00000000" w:rsidP="00751271">
    <w:pPr>
      <w:pStyle w:val="BodyText"/>
      <w:tabs>
        <w:tab w:val="center" w:pos="4770"/>
        <w:tab w:val="left" w:pos="5146"/>
      </w:tabs>
      <w:spacing w:line="14" w:lineRule="auto"/>
      <w:rPr>
        <w:sz w:val="20"/>
      </w:rPr>
    </w:pPr>
    <w:r>
      <w:rPr>
        <w:noProof/>
        <w:lang w:val="en-IN" w:eastAsia="en-IN" w:bidi="ar-SA"/>
      </w:rPr>
      <w:pict w14:anchorId="678D9CBA">
        <v:shapetype id="_x0000_t202" coordsize="21600,21600" o:spt="202" path="m,l,21600r21600,l21600,xe">
          <v:stroke joinstyle="miter"/>
          <v:path gradientshapeok="t" o:connecttype="rect"/>
        </v:shapetype>
        <v:shape id="Text Box 5" o:spid="_x0000_s1062" type="#_x0000_t202" style="position:absolute;margin-left:390pt;margin-top:35pt;width:163.05pt;height:15.15pt;z-index:-2540093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" filled="f" stroked="f">
          <v:textbox style="mso-next-textbox:#Text Box 5" inset="0,0,0,0">
            <w:txbxContent>
              <w:p w14:paraId="39EE914F" w14:textId="77777777" w:rsidR="000A75FB" w:rsidRDefault="000A75FB">
                <w:pPr>
                  <w:rPr>
                    <w:rFonts w:ascii="DejaVu Sans"/>
                    <w:sz w:val="20"/>
                    <w:lang w:val="en-IN"/>
                  </w:rPr>
                </w:pPr>
                <w:r>
                  <w:rPr>
                    <w:rFonts w:ascii="DejaVu Sans"/>
                    <w:sz w:val="20"/>
                    <w:lang w:val="en-IN"/>
                  </w:rPr>
                  <w:t>Gamers Valley</w:t>
                </w:r>
              </w:p>
              <w:p w14:paraId="10495812" w14:textId="77777777" w:rsidR="000A75FB" w:rsidRPr="003959A9" w:rsidRDefault="000A75FB">
                <w:pPr>
                  <w:rPr>
                    <w:lang w:val="en-IN"/>
                  </w:rPr>
                </w:pPr>
              </w:p>
            </w:txbxContent>
          </v:textbox>
          <w10:wrap anchorx="page" anchory="page"/>
        </v:shape>
      </w:pict>
    </w:r>
    <w:r>
      <w:rPr>
        <w:noProof/>
        <w:lang w:val="en-IN" w:eastAsia="en-IN" w:bidi="ar-SA"/>
      </w:rPr>
      <w:pict w14:anchorId="3EC27DD7">
        <v:group id="Group 1" o:spid="_x0000_s1059" style="position:absolute;margin-left:72.9pt;margin-top:48.55pt;width:471pt;height:.8pt;z-index:-254011392;mso-position-horizontal-relative:page;mso-position-vertical-relative:page" coordorigin="1458,972" coordsize="94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">
          <v:line id="Line 2" o:spid="_x0000_s1061" style="position:absolute;visibility:visible" from="1458,980" to="1087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" strokecolor="#000009" strokeweight=".8pt"/>
          <v:line id="Line 3" o:spid="_x0000_s1060" style="position:absolute;visibility:visible" from="1458,980" to="10878,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" strokecolor="#000009" strokeweight=".8pt"/>
          <w10:wrap anchorx="page" anchory="page"/>
        </v:group>
      </w:pict>
    </w:r>
    <w:r>
      <w:rPr>
        <w:noProof/>
        <w:lang w:val="en-IN" w:eastAsia="en-IN" w:bidi="ar-SA"/>
      </w:rPr>
      <w:pict w14:anchorId="46626BA9">
        <v:shape id="Text Box 4" o:spid="_x0000_s1058" type="#_x0000_t202" style="position:absolute;margin-left:1in;margin-top:35pt;width:46.1pt;height:13.65pt;z-index:-2540103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" filled="f" stroked="f">
          <v:textbox style="mso-next-textbox:#Text Box 4" inset="0,0,0,0">
            <w:txbxContent>
              <w:p w14:paraId="535FAE35" w14:textId="77777777" w:rsidR="000A75FB" w:rsidRDefault="000A75FB">
                <w:pPr>
                  <w:spacing w:before="18"/>
                  <w:ind w:left="20"/>
                  <w:rPr>
                    <w:rFonts w:ascii="Trebuchet MS"/>
                    <w:sz w:val="20"/>
                  </w:rPr>
                </w:pPr>
                <w:r>
                  <w:rPr>
                    <w:rFonts w:ascii="Trebuchet MS"/>
                    <w:w w:val="110"/>
                    <w:sz w:val="20"/>
                  </w:rPr>
                  <w:t>KNOW-IT</w:t>
                </w:r>
              </w:p>
            </w:txbxContent>
          </v:textbox>
          <w10:wrap anchorx="page" anchory="page"/>
        </v:shape>
      </w:pict>
    </w:r>
    <w:r w:rsidR="00751271">
      <w:rPr>
        <w:sz w:val="20"/>
      </w:rPr>
      <w:tab/>
    </w:r>
    <w:r w:rsidR="00751271">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480" w:hanging="360"/>
      </w:pPr>
      <w:rPr>
        <w:rFonts w:ascii="Calibri" w:eastAsia="Calibri" w:hAnsi="Calibri" w:cs="Calibri" w:hint="default"/>
        <w:w w:val="71"/>
        <w:sz w:val="24"/>
        <w:szCs w:val="24"/>
        <w:lang w:val="en-US" w:eastAsia="en-US" w:bidi="en-US"/>
      </w:rPr>
    </w:lvl>
    <w:lvl w:ilvl="1">
      <w:numFmt w:val="bullet"/>
      <w:lvlText w:val="•"/>
      <w:lvlJc w:val="left"/>
      <w:pPr>
        <w:ind w:left="1386" w:hanging="360"/>
      </w:pPr>
      <w:rPr>
        <w:rFonts w:hint="default"/>
        <w:lang w:val="en-US" w:eastAsia="en-US" w:bidi="en-US"/>
      </w:rPr>
    </w:lvl>
    <w:lvl w:ilvl="2">
      <w:numFmt w:val="bullet"/>
      <w:lvlText w:val="•"/>
      <w:lvlJc w:val="left"/>
      <w:pPr>
        <w:ind w:left="2292" w:hanging="360"/>
      </w:pPr>
      <w:rPr>
        <w:rFonts w:hint="default"/>
        <w:lang w:val="en-US" w:eastAsia="en-US" w:bidi="en-US"/>
      </w:rPr>
    </w:lvl>
    <w:lvl w:ilvl="3">
      <w:numFmt w:val="bullet"/>
      <w:lvlText w:val="•"/>
      <w:lvlJc w:val="left"/>
      <w:pPr>
        <w:ind w:left="3198" w:hanging="360"/>
      </w:pPr>
      <w:rPr>
        <w:rFonts w:hint="default"/>
        <w:lang w:val="en-US" w:eastAsia="en-US" w:bidi="en-US"/>
      </w:rPr>
    </w:lvl>
    <w:lvl w:ilvl="4">
      <w:numFmt w:val="bullet"/>
      <w:lvlText w:val="•"/>
      <w:lvlJc w:val="left"/>
      <w:pPr>
        <w:ind w:left="4104" w:hanging="360"/>
      </w:pPr>
      <w:rPr>
        <w:rFonts w:hint="default"/>
        <w:lang w:val="en-US" w:eastAsia="en-US" w:bidi="en-US"/>
      </w:rPr>
    </w:lvl>
    <w:lvl w:ilvl="5">
      <w:numFmt w:val="bullet"/>
      <w:lvlText w:val="•"/>
      <w:lvlJc w:val="left"/>
      <w:pPr>
        <w:ind w:left="5010" w:hanging="360"/>
      </w:pPr>
      <w:rPr>
        <w:rFonts w:hint="default"/>
        <w:lang w:val="en-US" w:eastAsia="en-US" w:bidi="en-US"/>
      </w:rPr>
    </w:lvl>
    <w:lvl w:ilvl="6">
      <w:numFmt w:val="bullet"/>
      <w:lvlText w:val="•"/>
      <w:lvlJc w:val="left"/>
      <w:pPr>
        <w:ind w:left="5916" w:hanging="360"/>
      </w:pPr>
      <w:rPr>
        <w:rFonts w:hint="default"/>
        <w:lang w:val="en-US" w:eastAsia="en-US" w:bidi="en-US"/>
      </w:rPr>
    </w:lvl>
    <w:lvl w:ilvl="7">
      <w:numFmt w:val="bullet"/>
      <w:lvlText w:val="•"/>
      <w:lvlJc w:val="left"/>
      <w:pPr>
        <w:ind w:left="6822" w:hanging="360"/>
      </w:pPr>
      <w:rPr>
        <w:rFonts w:hint="default"/>
        <w:lang w:val="en-US" w:eastAsia="en-US" w:bidi="en-US"/>
      </w:rPr>
    </w:lvl>
    <w:lvl w:ilvl="8">
      <w:numFmt w:val="bullet"/>
      <w:lvlText w:val="•"/>
      <w:lvlJc w:val="left"/>
      <w:pPr>
        <w:ind w:left="7728"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1084" w:hanging="340"/>
      </w:pPr>
      <w:rPr>
        <w:rFonts w:ascii="Times New Roman" w:eastAsia="Times New Roman" w:hAnsi="Times New Roman" w:cs="Times New Roman" w:hint="default"/>
        <w:spacing w:val="-2"/>
        <w:w w:val="100"/>
        <w:sz w:val="24"/>
        <w:szCs w:val="24"/>
        <w:lang w:val="en-US" w:eastAsia="en-US" w:bidi="en-US"/>
      </w:rPr>
    </w:lvl>
    <w:lvl w:ilvl="1">
      <w:numFmt w:val="bullet"/>
      <w:lvlText w:val="•"/>
      <w:lvlJc w:val="left"/>
      <w:pPr>
        <w:ind w:left="1926" w:hanging="340"/>
      </w:pPr>
      <w:rPr>
        <w:rFonts w:hint="default"/>
        <w:lang w:val="en-US" w:eastAsia="en-US" w:bidi="en-US"/>
      </w:rPr>
    </w:lvl>
    <w:lvl w:ilvl="2">
      <w:numFmt w:val="bullet"/>
      <w:lvlText w:val="•"/>
      <w:lvlJc w:val="left"/>
      <w:pPr>
        <w:ind w:left="2772" w:hanging="340"/>
      </w:pPr>
      <w:rPr>
        <w:rFonts w:hint="default"/>
        <w:lang w:val="en-US" w:eastAsia="en-US" w:bidi="en-US"/>
      </w:rPr>
    </w:lvl>
    <w:lvl w:ilvl="3">
      <w:numFmt w:val="bullet"/>
      <w:lvlText w:val="•"/>
      <w:lvlJc w:val="left"/>
      <w:pPr>
        <w:ind w:left="3618" w:hanging="340"/>
      </w:pPr>
      <w:rPr>
        <w:rFonts w:hint="default"/>
        <w:lang w:val="en-US" w:eastAsia="en-US" w:bidi="en-US"/>
      </w:rPr>
    </w:lvl>
    <w:lvl w:ilvl="4">
      <w:numFmt w:val="bullet"/>
      <w:lvlText w:val="•"/>
      <w:lvlJc w:val="left"/>
      <w:pPr>
        <w:ind w:left="4464" w:hanging="340"/>
      </w:pPr>
      <w:rPr>
        <w:rFonts w:hint="default"/>
        <w:lang w:val="en-US" w:eastAsia="en-US" w:bidi="en-US"/>
      </w:rPr>
    </w:lvl>
    <w:lvl w:ilvl="5">
      <w:numFmt w:val="bullet"/>
      <w:lvlText w:val="•"/>
      <w:lvlJc w:val="left"/>
      <w:pPr>
        <w:ind w:left="5310" w:hanging="340"/>
      </w:pPr>
      <w:rPr>
        <w:rFonts w:hint="default"/>
        <w:lang w:val="en-US" w:eastAsia="en-US" w:bidi="en-US"/>
      </w:rPr>
    </w:lvl>
    <w:lvl w:ilvl="6">
      <w:numFmt w:val="bullet"/>
      <w:lvlText w:val="•"/>
      <w:lvlJc w:val="left"/>
      <w:pPr>
        <w:ind w:left="6156" w:hanging="340"/>
      </w:pPr>
      <w:rPr>
        <w:rFonts w:hint="default"/>
        <w:lang w:val="en-US" w:eastAsia="en-US" w:bidi="en-US"/>
      </w:rPr>
    </w:lvl>
    <w:lvl w:ilvl="7">
      <w:numFmt w:val="bullet"/>
      <w:lvlText w:val="•"/>
      <w:lvlJc w:val="left"/>
      <w:pPr>
        <w:ind w:left="7002" w:hanging="340"/>
      </w:pPr>
      <w:rPr>
        <w:rFonts w:hint="default"/>
        <w:lang w:val="en-US" w:eastAsia="en-US" w:bidi="en-US"/>
      </w:rPr>
    </w:lvl>
    <w:lvl w:ilvl="8">
      <w:numFmt w:val="bullet"/>
      <w:lvlText w:val="•"/>
      <w:lvlJc w:val="left"/>
      <w:pPr>
        <w:ind w:left="7848" w:hanging="340"/>
      </w:pPr>
      <w:rPr>
        <w:rFonts w:hint="default"/>
        <w:lang w:val="en-US" w:eastAsia="en-US" w:bidi="en-US"/>
      </w:rPr>
    </w:lvl>
  </w:abstractNum>
  <w:abstractNum w:abstractNumId="2" w15:restartNumberingAfterBreak="0">
    <w:nsid w:val="CF092B84"/>
    <w:multiLevelType w:val="multilevel"/>
    <w:tmpl w:val="CF092B84"/>
    <w:lvl w:ilvl="0">
      <w:numFmt w:val="bullet"/>
      <w:lvlText w:val="•"/>
      <w:lvlJc w:val="left"/>
      <w:pPr>
        <w:ind w:left="762" w:hanging="360"/>
      </w:pPr>
      <w:rPr>
        <w:rFonts w:ascii="Times New Roman" w:eastAsia="Times New Roman" w:hAnsi="Times New Roman" w:cs="Times New Roman" w:hint="default"/>
        <w:spacing w:val="-1"/>
        <w:w w:val="100"/>
        <w:sz w:val="24"/>
        <w:szCs w:val="24"/>
        <w:lang w:val="en-US" w:eastAsia="en-US" w:bidi="en-US"/>
      </w:rPr>
    </w:lvl>
    <w:lvl w:ilvl="1">
      <w:numFmt w:val="bullet"/>
      <w:lvlText w:val="•"/>
      <w:lvlJc w:val="left"/>
      <w:pPr>
        <w:ind w:left="1638" w:hanging="360"/>
      </w:pPr>
      <w:rPr>
        <w:rFonts w:hint="default"/>
        <w:lang w:val="en-US" w:eastAsia="en-US" w:bidi="en-US"/>
      </w:rPr>
    </w:lvl>
    <w:lvl w:ilvl="2">
      <w:numFmt w:val="bullet"/>
      <w:lvlText w:val="•"/>
      <w:lvlJc w:val="left"/>
      <w:pPr>
        <w:ind w:left="2516" w:hanging="360"/>
      </w:pPr>
      <w:rPr>
        <w:rFonts w:hint="default"/>
        <w:lang w:val="en-US" w:eastAsia="en-US" w:bidi="en-US"/>
      </w:rPr>
    </w:lvl>
    <w:lvl w:ilvl="3">
      <w:numFmt w:val="bullet"/>
      <w:lvlText w:val="•"/>
      <w:lvlJc w:val="left"/>
      <w:pPr>
        <w:ind w:left="3394" w:hanging="360"/>
      </w:pPr>
      <w:rPr>
        <w:rFonts w:hint="default"/>
        <w:lang w:val="en-US" w:eastAsia="en-US" w:bidi="en-US"/>
      </w:rPr>
    </w:lvl>
    <w:lvl w:ilvl="4">
      <w:numFmt w:val="bullet"/>
      <w:lvlText w:val="•"/>
      <w:lvlJc w:val="left"/>
      <w:pPr>
        <w:ind w:left="4272" w:hanging="360"/>
      </w:pPr>
      <w:rPr>
        <w:rFonts w:hint="default"/>
        <w:lang w:val="en-US" w:eastAsia="en-US" w:bidi="en-US"/>
      </w:rPr>
    </w:lvl>
    <w:lvl w:ilvl="5">
      <w:numFmt w:val="bullet"/>
      <w:lvlText w:val="•"/>
      <w:lvlJc w:val="left"/>
      <w:pPr>
        <w:ind w:left="5150" w:hanging="360"/>
      </w:pPr>
      <w:rPr>
        <w:rFonts w:hint="default"/>
        <w:lang w:val="en-US" w:eastAsia="en-US" w:bidi="en-US"/>
      </w:rPr>
    </w:lvl>
    <w:lvl w:ilvl="6">
      <w:numFmt w:val="bullet"/>
      <w:lvlText w:val="•"/>
      <w:lvlJc w:val="left"/>
      <w:pPr>
        <w:ind w:left="6028" w:hanging="360"/>
      </w:pPr>
      <w:rPr>
        <w:rFonts w:hint="default"/>
        <w:lang w:val="en-US" w:eastAsia="en-US" w:bidi="en-US"/>
      </w:rPr>
    </w:lvl>
    <w:lvl w:ilvl="7">
      <w:numFmt w:val="bullet"/>
      <w:lvlText w:val="•"/>
      <w:lvlJc w:val="left"/>
      <w:pPr>
        <w:ind w:left="6906" w:hanging="360"/>
      </w:pPr>
      <w:rPr>
        <w:rFonts w:hint="default"/>
        <w:lang w:val="en-US" w:eastAsia="en-US" w:bidi="en-US"/>
      </w:rPr>
    </w:lvl>
    <w:lvl w:ilvl="8">
      <w:numFmt w:val="bullet"/>
      <w:lvlText w:val="•"/>
      <w:lvlJc w:val="left"/>
      <w:pPr>
        <w:ind w:left="7784" w:hanging="360"/>
      </w:pPr>
      <w:rPr>
        <w:rFonts w:hint="default"/>
        <w:lang w:val="en-US" w:eastAsia="en-US" w:bidi="en-US"/>
      </w:rPr>
    </w:lvl>
  </w:abstractNum>
  <w:abstractNum w:abstractNumId="3" w15:restartNumberingAfterBreak="0">
    <w:nsid w:val="00000002"/>
    <w:multiLevelType w:val="multilevel"/>
    <w:tmpl w:val="00000002"/>
    <w:name w:val="WW8Num3"/>
    <w:lvl w:ilvl="0">
      <w:start w:val="1"/>
      <w:numFmt w:val="bullet"/>
      <w:lvlText w:val=""/>
      <w:lvlJc w:val="left"/>
      <w:pPr>
        <w:tabs>
          <w:tab w:val="num" w:pos="0"/>
        </w:tabs>
        <w:ind w:left="720"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3"/>
    <w:multiLevelType w:val="multilevel"/>
    <w:tmpl w:val="00000003"/>
    <w:name w:val="WW8Num4"/>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lef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lef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left"/>
      <w:pPr>
        <w:tabs>
          <w:tab w:val="num" w:pos="0"/>
        </w:tabs>
        <w:ind w:left="7047" w:hanging="180"/>
      </w:pPr>
    </w:lvl>
  </w:abstractNum>
  <w:abstractNum w:abstractNumId="5"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53208E"/>
    <w:multiLevelType w:val="multilevel"/>
    <w:tmpl w:val="0053208E"/>
    <w:lvl w:ilvl="0">
      <w:start w:val="1"/>
      <w:numFmt w:val="decimal"/>
      <w:lvlText w:val="%1."/>
      <w:lvlJc w:val="left"/>
      <w:pPr>
        <w:ind w:left="420" w:hanging="420"/>
      </w:pPr>
      <w:rPr>
        <w:rFonts w:ascii="Times New Roman" w:eastAsia="Times New Roman" w:hAnsi="Times New Roman" w:cs="Times New Roman" w:hint="default"/>
        <w:b/>
        <w:bCs/>
        <w:spacing w:val="-7"/>
        <w:w w:val="100"/>
        <w:sz w:val="28"/>
        <w:szCs w:val="28"/>
        <w:lang w:val="en-US" w:eastAsia="en-US" w:bidi="en-US"/>
      </w:rPr>
    </w:lvl>
    <w:lvl w:ilvl="1">
      <w:start w:val="1"/>
      <w:numFmt w:val="decimal"/>
      <w:lvlText w:val="%1.%2"/>
      <w:lvlJc w:val="left"/>
      <w:pPr>
        <w:ind w:left="1046" w:hanging="360"/>
      </w:pPr>
      <w:rPr>
        <w:rFonts w:ascii="Times New Roman" w:eastAsia="Times New Roman" w:hAnsi="Times New Roman" w:cs="Times New Roman" w:hint="default"/>
        <w:b/>
        <w:bCs/>
        <w:spacing w:val="-2"/>
        <w:w w:val="100"/>
        <w:sz w:val="24"/>
        <w:szCs w:val="24"/>
        <w:lang w:val="en-US" w:eastAsia="en-US" w:bidi="en-US"/>
      </w:rPr>
    </w:lvl>
    <w:lvl w:ilvl="2">
      <w:numFmt w:val="bullet"/>
      <w:lvlText w:val="•"/>
      <w:lvlJc w:val="left"/>
      <w:pPr>
        <w:ind w:left="1974"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1920" w:hanging="360"/>
      </w:pPr>
      <w:rPr>
        <w:rFonts w:hint="default"/>
        <w:lang w:val="en-US" w:eastAsia="en-US" w:bidi="en-US"/>
      </w:rPr>
    </w:lvl>
    <w:lvl w:ilvl="4">
      <w:numFmt w:val="bullet"/>
      <w:lvlText w:val="•"/>
      <w:lvlJc w:val="left"/>
      <w:pPr>
        <w:ind w:left="1980" w:hanging="360"/>
      </w:pPr>
      <w:rPr>
        <w:rFonts w:hint="default"/>
        <w:lang w:val="en-US" w:eastAsia="en-US" w:bidi="en-US"/>
      </w:rPr>
    </w:lvl>
    <w:lvl w:ilvl="5">
      <w:numFmt w:val="bullet"/>
      <w:lvlText w:val="•"/>
      <w:lvlJc w:val="left"/>
      <w:pPr>
        <w:ind w:left="3240" w:hanging="360"/>
      </w:pPr>
      <w:rPr>
        <w:rFonts w:hint="default"/>
        <w:lang w:val="en-US" w:eastAsia="en-US" w:bidi="en-US"/>
      </w:rPr>
    </w:lvl>
    <w:lvl w:ilvl="6">
      <w:numFmt w:val="bullet"/>
      <w:lvlText w:val="•"/>
      <w:lvlJc w:val="left"/>
      <w:pPr>
        <w:ind w:left="4500" w:hanging="360"/>
      </w:pPr>
      <w:rPr>
        <w:rFonts w:hint="default"/>
        <w:lang w:val="en-US" w:eastAsia="en-US" w:bidi="en-US"/>
      </w:rPr>
    </w:lvl>
    <w:lvl w:ilvl="7">
      <w:numFmt w:val="bullet"/>
      <w:lvlText w:val="•"/>
      <w:lvlJc w:val="left"/>
      <w:pPr>
        <w:ind w:left="5760" w:hanging="360"/>
      </w:pPr>
      <w:rPr>
        <w:rFonts w:hint="default"/>
        <w:lang w:val="en-US" w:eastAsia="en-US" w:bidi="en-US"/>
      </w:rPr>
    </w:lvl>
    <w:lvl w:ilvl="8">
      <w:numFmt w:val="bullet"/>
      <w:lvlText w:val="•"/>
      <w:lvlJc w:val="left"/>
      <w:pPr>
        <w:ind w:left="7020" w:hanging="360"/>
      </w:pPr>
      <w:rPr>
        <w:rFonts w:hint="default"/>
        <w:lang w:val="en-US" w:eastAsia="en-US" w:bidi="en-US"/>
      </w:rPr>
    </w:lvl>
  </w:abstractNum>
  <w:abstractNum w:abstractNumId="7" w15:restartNumberingAfterBreak="0">
    <w:nsid w:val="03D62ECE"/>
    <w:multiLevelType w:val="multilevel"/>
    <w:tmpl w:val="03D62ECE"/>
    <w:lvl w:ilvl="0">
      <w:numFmt w:val="bullet"/>
      <w:lvlText w:val="•"/>
      <w:lvlJc w:val="left"/>
      <w:pPr>
        <w:ind w:left="1406" w:hanging="360"/>
      </w:pPr>
      <w:rPr>
        <w:rFonts w:ascii="Times New Roman" w:eastAsia="Times New Roman" w:hAnsi="Times New Roman" w:cs="Times New Roman" w:hint="default"/>
        <w:spacing w:val="-25"/>
        <w:w w:val="100"/>
        <w:sz w:val="24"/>
        <w:szCs w:val="24"/>
        <w:lang w:val="en-US" w:eastAsia="en-US" w:bidi="en-US"/>
      </w:rPr>
    </w:lvl>
    <w:lvl w:ilvl="1">
      <w:numFmt w:val="bullet"/>
      <w:lvlText w:val="•"/>
      <w:lvlJc w:val="left"/>
      <w:pPr>
        <w:ind w:left="2214" w:hanging="360"/>
      </w:pPr>
      <w:rPr>
        <w:rFonts w:hint="default"/>
        <w:lang w:val="en-US" w:eastAsia="en-US" w:bidi="en-US"/>
      </w:rPr>
    </w:lvl>
    <w:lvl w:ilvl="2">
      <w:numFmt w:val="bullet"/>
      <w:lvlText w:val="•"/>
      <w:lvlJc w:val="left"/>
      <w:pPr>
        <w:ind w:left="3028" w:hanging="360"/>
      </w:pPr>
      <w:rPr>
        <w:rFonts w:hint="default"/>
        <w:lang w:val="en-US" w:eastAsia="en-US" w:bidi="en-US"/>
      </w:rPr>
    </w:lvl>
    <w:lvl w:ilvl="3">
      <w:numFmt w:val="bullet"/>
      <w:lvlText w:val="•"/>
      <w:lvlJc w:val="left"/>
      <w:pPr>
        <w:ind w:left="3842" w:hanging="360"/>
      </w:pPr>
      <w:rPr>
        <w:rFonts w:hint="default"/>
        <w:lang w:val="en-US" w:eastAsia="en-US" w:bidi="en-US"/>
      </w:rPr>
    </w:lvl>
    <w:lvl w:ilvl="4">
      <w:numFmt w:val="bullet"/>
      <w:lvlText w:val="•"/>
      <w:lvlJc w:val="left"/>
      <w:pPr>
        <w:ind w:left="4656" w:hanging="360"/>
      </w:pPr>
      <w:rPr>
        <w:rFonts w:hint="default"/>
        <w:lang w:val="en-US" w:eastAsia="en-US" w:bidi="en-US"/>
      </w:rPr>
    </w:lvl>
    <w:lvl w:ilvl="5">
      <w:numFmt w:val="bullet"/>
      <w:lvlText w:val="•"/>
      <w:lvlJc w:val="left"/>
      <w:pPr>
        <w:ind w:left="5470" w:hanging="360"/>
      </w:pPr>
      <w:rPr>
        <w:rFonts w:hint="default"/>
        <w:lang w:val="en-US" w:eastAsia="en-US" w:bidi="en-US"/>
      </w:rPr>
    </w:lvl>
    <w:lvl w:ilvl="6">
      <w:numFmt w:val="bullet"/>
      <w:lvlText w:val="•"/>
      <w:lvlJc w:val="left"/>
      <w:pPr>
        <w:ind w:left="6284" w:hanging="360"/>
      </w:pPr>
      <w:rPr>
        <w:rFonts w:hint="default"/>
        <w:lang w:val="en-US" w:eastAsia="en-US" w:bidi="en-US"/>
      </w:rPr>
    </w:lvl>
    <w:lvl w:ilvl="7">
      <w:numFmt w:val="bullet"/>
      <w:lvlText w:val="•"/>
      <w:lvlJc w:val="left"/>
      <w:pPr>
        <w:ind w:left="7098" w:hanging="360"/>
      </w:pPr>
      <w:rPr>
        <w:rFonts w:hint="default"/>
        <w:lang w:val="en-US" w:eastAsia="en-US" w:bidi="en-US"/>
      </w:rPr>
    </w:lvl>
    <w:lvl w:ilvl="8">
      <w:numFmt w:val="bullet"/>
      <w:lvlText w:val="•"/>
      <w:lvlJc w:val="left"/>
      <w:pPr>
        <w:ind w:left="7912" w:hanging="360"/>
      </w:pPr>
      <w:rPr>
        <w:rFonts w:hint="default"/>
        <w:lang w:val="en-US" w:eastAsia="en-US" w:bidi="en-US"/>
      </w:rPr>
    </w:lvl>
  </w:abstractNum>
  <w:abstractNum w:abstractNumId="8" w15:restartNumberingAfterBreak="0">
    <w:nsid w:val="14BF08CD"/>
    <w:multiLevelType w:val="hybridMultilevel"/>
    <w:tmpl w:val="60D40A22"/>
    <w:lvl w:ilvl="0" w:tplc="DF6CC216">
      <w:start w:val="4"/>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9" w15:restartNumberingAfterBreak="0">
    <w:nsid w:val="1B361447"/>
    <w:multiLevelType w:val="hybridMultilevel"/>
    <w:tmpl w:val="1E82E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285E63"/>
    <w:multiLevelType w:val="hybridMultilevel"/>
    <w:tmpl w:val="452CFE4C"/>
    <w:lvl w:ilvl="0" w:tplc="5694C126">
      <w:start w:val="5"/>
      <w:numFmt w:val="decimal"/>
      <w:lvlText w:val="%1."/>
      <w:lvlJc w:val="left"/>
      <w:pPr>
        <w:ind w:left="691" w:hanging="360"/>
      </w:pPr>
      <w:rPr>
        <w:rFonts w:hint="default"/>
      </w:rPr>
    </w:lvl>
    <w:lvl w:ilvl="1" w:tplc="40090019">
      <w:start w:val="1"/>
      <w:numFmt w:val="lowerLetter"/>
      <w:lvlText w:val="%2."/>
      <w:lvlJc w:val="left"/>
      <w:pPr>
        <w:ind w:left="1411" w:hanging="360"/>
      </w:pPr>
    </w:lvl>
    <w:lvl w:ilvl="2" w:tplc="4009001B" w:tentative="1">
      <w:start w:val="1"/>
      <w:numFmt w:val="lowerRoman"/>
      <w:lvlText w:val="%3."/>
      <w:lvlJc w:val="right"/>
      <w:pPr>
        <w:ind w:left="2131" w:hanging="180"/>
      </w:pPr>
    </w:lvl>
    <w:lvl w:ilvl="3" w:tplc="4009000F" w:tentative="1">
      <w:start w:val="1"/>
      <w:numFmt w:val="decimal"/>
      <w:lvlText w:val="%4."/>
      <w:lvlJc w:val="left"/>
      <w:pPr>
        <w:ind w:left="2851" w:hanging="360"/>
      </w:pPr>
    </w:lvl>
    <w:lvl w:ilvl="4" w:tplc="40090019" w:tentative="1">
      <w:start w:val="1"/>
      <w:numFmt w:val="lowerLetter"/>
      <w:lvlText w:val="%5."/>
      <w:lvlJc w:val="left"/>
      <w:pPr>
        <w:ind w:left="3571" w:hanging="360"/>
      </w:pPr>
    </w:lvl>
    <w:lvl w:ilvl="5" w:tplc="4009001B" w:tentative="1">
      <w:start w:val="1"/>
      <w:numFmt w:val="lowerRoman"/>
      <w:lvlText w:val="%6."/>
      <w:lvlJc w:val="right"/>
      <w:pPr>
        <w:ind w:left="4291" w:hanging="180"/>
      </w:pPr>
    </w:lvl>
    <w:lvl w:ilvl="6" w:tplc="4009000F" w:tentative="1">
      <w:start w:val="1"/>
      <w:numFmt w:val="decimal"/>
      <w:lvlText w:val="%7."/>
      <w:lvlJc w:val="left"/>
      <w:pPr>
        <w:ind w:left="5011" w:hanging="360"/>
      </w:pPr>
    </w:lvl>
    <w:lvl w:ilvl="7" w:tplc="40090019" w:tentative="1">
      <w:start w:val="1"/>
      <w:numFmt w:val="lowerLetter"/>
      <w:lvlText w:val="%8."/>
      <w:lvlJc w:val="left"/>
      <w:pPr>
        <w:ind w:left="5731" w:hanging="360"/>
      </w:pPr>
    </w:lvl>
    <w:lvl w:ilvl="8" w:tplc="4009001B" w:tentative="1">
      <w:start w:val="1"/>
      <w:numFmt w:val="lowerRoman"/>
      <w:lvlText w:val="%9."/>
      <w:lvlJc w:val="right"/>
      <w:pPr>
        <w:ind w:left="6451" w:hanging="180"/>
      </w:pPr>
    </w:lvl>
  </w:abstractNum>
  <w:abstractNum w:abstractNumId="11" w15:restartNumberingAfterBreak="0">
    <w:nsid w:val="56F66B1C"/>
    <w:multiLevelType w:val="hybridMultilevel"/>
    <w:tmpl w:val="552606D2"/>
    <w:lvl w:ilvl="0" w:tplc="829068FE">
      <w:start w:val="7"/>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2" w15:restartNumberingAfterBreak="0">
    <w:nsid w:val="584401EC"/>
    <w:multiLevelType w:val="hybridMultilevel"/>
    <w:tmpl w:val="30A8E5FA"/>
    <w:lvl w:ilvl="0" w:tplc="416C37EE">
      <w:start w:val="4"/>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3" w15:restartNumberingAfterBreak="0">
    <w:nsid w:val="59ADCABA"/>
    <w:multiLevelType w:val="multilevel"/>
    <w:tmpl w:val="59ADCABA"/>
    <w:lvl w:ilvl="0">
      <w:start w:val="5"/>
      <w:numFmt w:val="lowerLetter"/>
      <w:lvlText w:val="%1"/>
      <w:lvlJc w:val="left"/>
      <w:pPr>
        <w:ind w:left="936" w:hanging="363"/>
      </w:pPr>
      <w:rPr>
        <w:rFonts w:hint="default"/>
        <w:lang w:val="en-US" w:eastAsia="en-US" w:bidi="en-US"/>
      </w:rPr>
    </w:lvl>
    <w:lvl w:ilvl="1">
      <w:start w:val="8"/>
      <w:numFmt w:val="upperLetter"/>
      <w:lvlText w:val="%1-%2"/>
      <w:lvlJc w:val="left"/>
      <w:pPr>
        <w:ind w:left="936" w:hanging="363"/>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1920"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3613" w:hanging="360"/>
      </w:pPr>
      <w:rPr>
        <w:rFonts w:hint="default"/>
        <w:lang w:val="en-US" w:eastAsia="en-US" w:bidi="en-US"/>
      </w:rPr>
    </w:lvl>
    <w:lvl w:ilvl="4">
      <w:numFmt w:val="bullet"/>
      <w:lvlText w:val="•"/>
      <w:lvlJc w:val="left"/>
      <w:pPr>
        <w:ind w:left="4460" w:hanging="360"/>
      </w:pPr>
      <w:rPr>
        <w:rFonts w:hint="default"/>
        <w:lang w:val="en-US" w:eastAsia="en-US" w:bidi="en-US"/>
      </w:rPr>
    </w:lvl>
    <w:lvl w:ilvl="5">
      <w:numFmt w:val="bullet"/>
      <w:lvlText w:val="•"/>
      <w:lvlJc w:val="left"/>
      <w:pPr>
        <w:ind w:left="5306" w:hanging="360"/>
      </w:pPr>
      <w:rPr>
        <w:rFonts w:hint="default"/>
        <w:lang w:val="en-US" w:eastAsia="en-US" w:bidi="en-US"/>
      </w:rPr>
    </w:lvl>
    <w:lvl w:ilvl="6">
      <w:numFmt w:val="bullet"/>
      <w:lvlText w:val="•"/>
      <w:lvlJc w:val="left"/>
      <w:pPr>
        <w:ind w:left="6153"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7846" w:hanging="360"/>
      </w:pPr>
      <w:rPr>
        <w:rFonts w:hint="default"/>
        <w:lang w:val="en-US" w:eastAsia="en-US" w:bidi="en-US"/>
      </w:rPr>
    </w:lvl>
  </w:abstractNum>
  <w:abstractNum w:abstractNumId="14" w15:restartNumberingAfterBreak="0">
    <w:nsid w:val="62AF2410"/>
    <w:multiLevelType w:val="hybridMultilevel"/>
    <w:tmpl w:val="6C821346"/>
    <w:lvl w:ilvl="0" w:tplc="C6BCAD28">
      <w:start w:val="1"/>
      <w:numFmt w:val="bullet"/>
      <w:lvlText w:val="•"/>
      <w:lvlJc w:val="left"/>
      <w:pPr>
        <w:tabs>
          <w:tab w:val="num" w:pos="720"/>
        </w:tabs>
        <w:ind w:left="720" w:hanging="360"/>
      </w:pPr>
      <w:rPr>
        <w:rFonts w:ascii="Arial" w:hAnsi="Arial" w:hint="default"/>
      </w:rPr>
    </w:lvl>
    <w:lvl w:ilvl="1" w:tplc="6B32F45C" w:tentative="1">
      <w:start w:val="1"/>
      <w:numFmt w:val="bullet"/>
      <w:lvlText w:val="•"/>
      <w:lvlJc w:val="left"/>
      <w:pPr>
        <w:tabs>
          <w:tab w:val="num" w:pos="1440"/>
        </w:tabs>
        <w:ind w:left="1440" w:hanging="360"/>
      </w:pPr>
      <w:rPr>
        <w:rFonts w:ascii="Arial" w:hAnsi="Arial" w:hint="default"/>
      </w:rPr>
    </w:lvl>
    <w:lvl w:ilvl="2" w:tplc="F2D20480" w:tentative="1">
      <w:start w:val="1"/>
      <w:numFmt w:val="bullet"/>
      <w:lvlText w:val="•"/>
      <w:lvlJc w:val="left"/>
      <w:pPr>
        <w:tabs>
          <w:tab w:val="num" w:pos="2160"/>
        </w:tabs>
        <w:ind w:left="2160" w:hanging="360"/>
      </w:pPr>
      <w:rPr>
        <w:rFonts w:ascii="Arial" w:hAnsi="Arial" w:hint="default"/>
      </w:rPr>
    </w:lvl>
    <w:lvl w:ilvl="3" w:tplc="E8349106" w:tentative="1">
      <w:start w:val="1"/>
      <w:numFmt w:val="bullet"/>
      <w:lvlText w:val="•"/>
      <w:lvlJc w:val="left"/>
      <w:pPr>
        <w:tabs>
          <w:tab w:val="num" w:pos="2880"/>
        </w:tabs>
        <w:ind w:left="2880" w:hanging="360"/>
      </w:pPr>
      <w:rPr>
        <w:rFonts w:ascii="Arial" w:hAnsi="Arial" w:hint="default"/>
      </w:rPr>
    </w:lvl>
    <w:lvl w:ilvl="4" w:tplc="FD6CE616" w:tentative="1">
      <w:start w:val="1"/>
      <w:numFmt w:val="bullet"/>
      <w:lvlText w:val="•"/>
      <w:lvlJc w:val="left"/>
      <w:pPr>
        <w:tabs>
          <w:tab w:val="num" w:pos="3600"/>
        </w:tabs>
        <w:ind w:left="3600" w:hanging="360"/>
      </w:pPr>
      <w:rPr>
        <w:rFonts w:ascii="Arial" w:hAnsi="Arial" w:hint="default"/>
      </w:rPr>
    </w:lvl>
    <w:lvl w:ilvl="5" w:tplc="8F2892C2" w:tentative="1">
      <w:start w:val="1"/>
      <w:numFmt w:val="bullet"/>
      <w:lvlText w:val="•"/>
      <w:lvlJc w:val="left"/>
      <w:pPr>
        <w:tabs>
          <w:tab w:val="num" w:pos="4320"/>
        </w:tabs>
        <w:ind w:left="4320" w:hanging="360"/>
      </w:pPr>
      <w:rPr>
        <w:rFonts w:ascii="Arial" w:hAnsi="Arial" w:hint="default"/>
      </w:rPr>
    </w:lvl>
    <w:lvl w:ilvl="6" w:tplc="A826305A" w:tentative="1">
      <w:start w:val="1"/>
      <w:numFmt w:val="bullet"/>
      <w:lvlText w:val="•"/>
      <w:lvlJc w:val="left"/>
      <w:pPr>
        <w:tabs>
          <w:tab w:val="num" w:pos="5040"/>
        </w:tabs>
        <w:ind w:left="5040" w:hanging="360"/>
      </w:pPr>
      <w:rPr>
        <w:rFonts w:ascii="Arial" w:hAnsi="Arial" w:hint="default"/>
      </w:rPr>
    </w:lvl>
    <w:lvl w:ilvl="7" w:tplc="6C8CB740" w:tentative="1">
      <w:start w:val="1"/>
      <w:numFmt w:val="bullet"/>
      <w:lvlText w:val="•"/>
      <w:lvlJc w:val="left"/>
      <w:pPr>
        <w:tabs>
          <w:tab w:val="num" w:pos="5760"/>
        </w:tabs>
        <w:ind w:left="5760" w:hanging="360"/>
      </w:pPr>
      <w:rPr>
        <w:rFonts w:ascii="Arial" w:hAnsi="Arial" w:hint="default"/>
      </w:rPr>
    </w:lvl>
    <w:lvl w:ilvl="8" w:tplc="8EFE2BB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B195965"/>
    <w:multiLevelType w:val="hybridMultilevel"/>
    <w:tmpl w:val="7D50FD6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6"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7" w15:restartNumberingAfterBreak="0">
    <w:nsid w:val="7F7C7B0C"/>
    <w:multiLevelType w:val="multilevel"/>
    <w:tmpl w:val="A190A5FC"/>
    <w:lvl w:ilvl="0">
      <w:start w:val="3"/>
      <w:numFmt w:val="decimal"/>
      <w:lvlText w:val="%1"/>
      <w:lvlJc w:val="left"/>
      <w:pPr>
        <w:ind w:left="400" w:hanging="400"/>
      </w:pPr>
      <w:rPr>
        <w:rFonts w:hint="default"/>
      </w:rPr>
    </w:lvl>
    <w:lvl w:ilvl="1">
      <w:start w:val="2"/>
      <w:numFmt w:val="decimal"/>
      <w:lvlText w:val="%1.%2"/>
      <w:lvlJc w:val="left"/>
      <w:pPr>
        <w:ind w:left="1030" w:hanging="40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16cid:durableId="1362239815">
    <w:abstractNumId w:val="6"/>
  </w:num>
  <w:num w:numId="2" w16cid:durableId="775174300">
    <w:abstractNumId w:val="2"/>
  </w:num>
  <w:num w:numId="3" w16cid:durableId="1941183113">
    <w:abstractNumId w:val="13"/>
  </w:num>
  <w:num w:numId="4" w16cid:durableId="1652516724">
    <w:abstractNumId w:val="1"/>
  </w:num>
  <w:num w:numId="5" w16cid:durableId="1115294529">
    <w:abstractNumId w:val="0"/>
  </w:num>
  <w:num w:numId="6" w16cid:durableId="1507474921">
    <w:abstractNumId w:val="7"/>
  </w:num>
  <w:num w:numId="7" w16cid:durableId="249629452">
    <w:abstractNumId w:val="16"/>
  </w:num>
  <w:num w:numId="8" w16cid:durableId="286620090">
    <w:abstractNumId w:val="8"/>
  </w:num>
  <w:num w:numId="9" w16cid:durableId="537855162">
    <w:abstractNumId w:val="12"/>
  </w:num>
  <w:num w:numId="10" w16cid:durableId="407465572">
    <w:abstractNumId w:val="10"/>
  </w:num>
  <w:num w:numId="11" w16cid:durableId="1371884164">
    <w:abstractNumId w:val="11"/>
  </w:num>
  <w:num w:numId="12" w16cid:durableId="1140002002">
    <w:abstractNumId w:val="3"/>
  </w:num>
  <w:num w:numId="13" w16cid:durableId="1971206183">
    <w:abstractNumId w:val="4"/>
  </w:num>
  <w:num w:numId="14" w16cid:durableId="1668051941">
    <w:abstractNumId w:val="17"/>
  </w:num>
  <w:num w:numId="15" w16cid:durableId="1792281766">
    <w:abstractNumId w:val="5"/>
  </w:num>
  <w:num w:numId="16" w16cid:durableId="1201941075">
    <w:abstractNumId w:val="15"/>
  </w:num>
  <w:num w:numId="17" w16cid:durableId="1731462029">
    <w:abstractNumId w:val="14"/>
  </w:num>
  <w:num w:numId="18" w16cid:durableId="18840494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drawingGridHorizontalSpacing w:val="110"/>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doNotExpandShiftReturn/>
    <w:compatSetting w:name="compatibilityMode" w:uri="http://schemas.microsoft.com/office/word" w:val="12"/>
    <w:compatSetting w:name="useWord2013TrackBottomHyphenation" w:uri="http://schemas.microsoft.com/office/word" w:val="1"/>
  </w:compat>
  <w:rsids>
    <w:rsidRoot w:val="001F55F9"/>
    <w:rsid w:val="00062272"/>
    <w:rsid w:val="00066377"/>
    <w:rsid w:val="00066D5E"/>
    <w:rsid w:val="00097DF6"/>
    <w:rsid w:val="000A75FB"/>
    <w:rsid w:val="000C2349"/>
    <w:rsid w:val="0013761B"/>
    <w:rsid w:val="00184AB2"/>
    <w:rsid w:val="00186370"/>
    <w:rsid w:val="0019040C"/>
    <w:rsid w:val="001A201D"/>
    <w:rsid w:val="001D014B"/>
    <w:rsid w:val="001D2ABD"/>
    <w:rsid w:val="001F06A9"/>
    <w:rsid w:val="001F1510"/>
    <w:rsid w:val="001F55F9"/>
    <w:rsid w:val="00235F6A"/>
    <w:rsid w:val="002403F1"/>
    <w:rsid w:val="00246BF0"/>
    <w:rsid w:val="00276858"/>
    <w:rsid w:val="002833D0"/>
    <w:rsid w:val="002848FF"/>
    <w:rsid w:val="002858DB"/>
    <w:rsid w:val="00292BBF"/>
    <w:rsid w:val="00294765"/>
    <w:rsid w:val="002D6D16"/>
    <w:rsid w:val="002F686A"/>
    <w:rsid w:val="00343BA5"/>
    <w:rsid w:val="0034521C"/>
    <w:rsid w:val="00350FFA"/>
    <w:rsid w:val="003727B0"/>
    <w:rsid w:val="003812FB"/>
    <w:rsid w:val="003959A9"/>
    <w:rsid w:val="003D27E1"/>
    <w:rsid w:val="003D7646"/>
    <w:rsid w:val="003F6E97"/>
    <w:rsid w:val="00413BA5"/>
    <w:rsid w:val="004311D6"/>
    <w:rsid w:val="00442AE8"/>
    <w:rsid w:val="00474393"/>
    <w:rsid w:val="004E1F25"/>
    <w:rsid w:val="004E2867"/>
    <w:rsid w:val="004E6F0D"/>
    <w:rsid w:val="004F0D7A"/>
    <w:rsid w:val="004F1F95"/>
    <w:rsid w:val="00520936"/>
    <w:rsid w:val="00522B7D"/>
    <w:rsid w:val="00531A8C"/>
    <w:rsid w:val="0056364F"/>
    <w:rsid w:val="00573F1F"/>
    <w:rsid w:val="005749A0"/>
    <w:rsid w:val="005944C8"/>
    <w:rsid w:val="00595881"/>
    <w:rsid w:val="005A0414"/>
    <w:rsid w:val="005B40C8"/>
    <w:rsid w:val="005B58C2"/>
    <w:rsid w:val="005B6B59"/>
    <w:rsid w:val="005F2716"/>
    <w:rsid w:val="006106EC"/>
    <w:rsid w:val="00626B7F"/>
    <w:rsid w:val="006368CD"/>
    <w:rsid w:val="006428A3"/>
    <w:rsid w:val="00644762"/>
    <w:rsid w:val="006A6D1A"/>
    <w:rsid w:val="006B5BCD"/>
    <w:rsid w:val="00703E30"/>
    <w:rsid w:val="00713F7F"/>
    <w:rsid w:val="00721162"/>
    <w:rsid w:val="0074008B"/>
    <w:rsid w:val="007404CA"/>
    <w:rsid w:val="00751271"/>
    <w:rsid w:val="00751F13"/>
    <w:rsid w:val="007552A5"/>
    <w:rsid w:val="007604C3"/>
    <w:rsid w:val="00770C16"/>
    <w:rsid w:val="00772280"/>
    <w:rsid w:val="00777CAA"/>
    <w:rsid w:val="007A12C5"/>
    <w:rsid w:val="007A238F"/>
    <w:rsid w:val="0081147B"/>
    <w:rsid w:val="00836415"/>
    <w:rsid w:val="00841F75"/>
    <w:rsid w:val="0084790E"/>
    <w:rsid w:val="00850C63"/>
    <w:rsid w:val="00853E94"/>
    <w:rsid w:val="00885FFB"/>
    <w:rsid w:val="00886787"/>
    <w:rsid w:val="008B0E20"/>
    <w:rsid w:val="008C1592"/>
    <w:rsid w:val="008C446C"/>
    <w:rsid w:val="008C7C42"/>
    <w:rsid w:val="008E779A"/>
    <w:rsid w:val="008E7B8E"/>
    <w:rsid w:val="00924229"/>
    <w:rsid w:val="00946EA4"/>
    <w:rsid w:val="00952EEE"/>
    <w:rsid w:val="00963AAC"/>
    <w:rsid w:val="009E3E1E"/>
    <w:rsid w:val="009E6A73"/>
    <w:rsid w:val="00A03B54"/>
    <w:rsid w:val="00A54314"/>
    <w:rsid w:val="00A637C1"/>
    <w:rsid w:val="00A6776A"/>
    <w:rsid w:val="00A72444"/>
    <w:rsid w:val="00A845C3"/>
    <w:rsid w:val="00AB3CB2"/>
    <w:rsid w:val="00AB5E16"/>
    <w:rsid w:val="00AB71DC"/>
    <w:rsid w:val="00AC709A"/>
    <w:rsid w:val="00AE38B3"/>
    <w:rsid w:val="00B16E1C"/>
    <w:rsid w:val="00B27DB5"/>
    <w:rsid w:val="00B364A9"/>
    <w:rsid w:val="00B4232F"/>
    <w:rsid w:val="00B43BFD"/>
    <w:rsid w:val="00B54A2A"/>
    <w:rsid w:val="00B82A07"/>
    <w:rsid w:val="00B832A8"/>
    <w:rsid w:val="00BD3E66"/>
    <w:rsid w:val="00BE48AE"/>
    <w:rsid w:val="00BE5B6B"/>
    <w:rsid w:val="00BF1BD4"/>
    <w:rsid w:val="00C55983"/>
    <w:rsid w:val="00C664C3"/>
    <w:rsid w:val="00C72997"/>
    <w:rsid w:val="00C802DD"/>
    <w:rsid w:val="00C94A4C"/>
    <w:rsid w:val="00CA50D6"/>
    <w:rsid w:val="00CC27AC"/>
    <w:rsid w:val="00CE233E"/>
    <w:rsid w:val="00D309FD"/>
    <w:rsid w:val="00D862A5"/>
    <w:rsid w:val="00D9115D"/>
    <w:rsid w:val="00DA0A94"/>
    <w:rsid w:val="00DA182D"/>
    <w:rsid w:val="00DA2864"/>
    <w:rsid w:val="00DB6D2D"/>
    <w:rsid w:val="00DC004E"/>
    <w:rsid w:val="00DE62CA"/>
    <w:rsid w:val="00DF5FFF"/>
    <w:rsid w:val="00E30AB8"/>
    <w:rsid w:val="00E56D1D"/>
    <w:rsid w:val="00E774CC"/>
    <w:rsid w:val="00E800BD"/>
    <w:rsid w:val="00E82C79"/>
    <w:rsid w:val="00E940F6"/>
    <w:rsid w:val="00EB5121"/>
    <w:rsid w:val="00EC0804"/>
    <w:rsid w:val="00EC164C"/>
    <w:rsid w:val="00F43564"/>
    <w:rsid w:val="00F46382"/>
    <w:rsid w:val="00F477D1"/>
    <w:rsid w:val="00F83C57"/>
    <w:rsid w:val="00FB00AC"/>
    <w:rsid w:val="00FD3001"/>
    <w:rsid w:val="00FD4E30"/>
    <w:rsid w:val="00FD5676"/>
    <w:rsid w:val="00FE7387"/>
    <w:rsid w:val="05BB201B"/>
    <w:rsid w:val="0604251D"/>
    <w:rsid w:val="06E443DD"/>
    <w:rsid w:val="0E820504"/>
    <w:rsid w:val="0E854B24"/>
    <w:rsid w:val="0EEF3B61"/>
    <w:rsid w:val="15D645D2"/>
    <w:rsid w:val="172121B8"/>
    <w:rsid w:val="17986374"/>
    <w:rsid w:val="1BF32A5E"/>
    <w:rsid w:val="205F18D5"/>
    <w:rsid w:val="20BD6EFD"/>
    <w:rsid w:val="23A02D4C"/>
    <w:rsid w:val="271B415D"/>
    <w:rsid w:val="2B4E1474"/>
    <w:rsid w:val="2B963C52"/>
    <w:rsid w:val="2CEA7F1D"/>
    <w:rsid w:val="2D8C769A"/>
    <w:rsid w:val="2F9366D8"/>
    <w:rsid w:val="300E0E98"/>
    <w:rsid w:val="32D66897"/>
    <w:rsid w:val="35571A18"/>
    <w:rsid w:val="4B9B5CC2"/>
    <w:rsid w:val="4C73157C"/>
    <w:rsid w:val="4FDD473D"/>
    <w:rsid w:val="50E1542A"/>
    <w:rsid w:val="51F808FE"/>
    <w:rsid w:val="562C473F"/>
    <w:rsid w:val="57976CC4"/>
    <w:rsid w:val="57BD1B14"/>
    <w:rsid w:val="5A5827DC"/>
    <w:rsid w:val="5A6403AF"/>
    <w:rsid w:val="5B1B0C33"/>
    <w:rsid w:val="5FFA7D96"/>
    <w:rsid w:val="72523E17"/>
    <w:rsid w:val="757276C1"/>
    <w:rsid w:val="76AE672B"/>
    <w:rsid w:val="783D045E"/>
    <w:rsid w:val="794B5774"/>
    <w:rsid w:val="7CDB7D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47F85"/>
  <w15:docId w15:val="{71DC7224-A382-4E7A-ADA1-CC492D339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EB5121"/>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rsid w:val="00EB5121"/>
    <w:pPr>
      <w:spacing w:before="86"/>
      <w:ind w:left="540" w:hanging="420"/>
      <w:outlineLvl w:val="0"/>
    </w:pPr>
    <w:rPr>
      <w:b/>
      <w:bCs/>
      <w:sz w:val="28"/>
      <w:szCs w:val="28"/>
    </w:rPr>
  </w:style>
  <w:style w:type="paragraph" w:styleId="Heading2">
    <w:name w:val="heading 2"/>
    <w:basedOn w:val="Normal"/>
    <w:next w:val="Normal"/>
    <w:uiPriority w:val="1"/>
    <w:qFormat/>
    <w:rsid w:val="00EB5121"/>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B5121"/>
    <w:rPr>
      <w:sz w:val="24"/>
      <w:szCs w:val="24"/>
    </w:rPr>
  </w:style>
  <w:style w:type="table" w:styleId="TableGrid">
    <w:name w:val="Table Grid"/>
    <w:basedOn w:val="TableNormal"/>
    <w:qFormat/>
    <w:rsid w:val="00EB51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EB5121"/>
    <w:tblPr>
      <w:tblCellMar>
        <w:top w:w="0" w:type="dxa"/>
        <w:left w:w="0" w:type="dxa"/>
        <w:bottom w:w="0" w:type="dxa"/>
        <w:right w:w="0" w:type="dxa"/>
      </w:tblCellMar>
    </w:tblPr>
  </w:style>
  <w:style w:type="paragraph" w:styleId="ListParagraph">
    <w:name w:val="List Paragraph"/>
    <w:basedOn w:val="Normal"/>
    <w:qFormat/>
    <w:rsid w:val="00EB5121"/>
    <w:pPr>
      <w:ind w:left="480" w:hanging="360"/>
    </w:pPr>
  </w:style>
  <w:style w:type="paragraph" w:customStyle="1" w:styleId="TableParagraph">
    <w:name w:val="Table Paragraph"/>
    <w:basedOn w:val="Normal"/>
    <w:uiPriority w:val="1"/>
    <w:qFormat/>
    <w:rsid w:val="00EB5121"/>
    <w:pPr>
      <w:spacing w:before="51"/>
      <w:ind w:right="43"/>
      <w:jc w:val="center"/>
    </w:pPr>
  </w:style>
  <w:style w:type="paragraph" w:styleId="TOC1">
    <w:name w:val="toc 1"/>
    <w:basedOn w:val="Normal"/>
    <w:next w:val="Normal"/>
    <w:autoRedefine/>
    <w:uiPriority w:val="39"/>
    <w:unhideWhenUsed/>
    <w:rsid w:val="00442AE8"/>
    <w:pPr>
      <w:widowControl/>
      <w:autoSpaceDE/>
      <w:autoSpaceDN/>
      <w:spacing w:after="100" w:line="254" w:lineRule="auto"/>
    </w:pPr>
    <w:rPr>
      <w:rFonts w:ascii="Calibri" w:hAnsi="Calibri"/>
      <w:lang w:bidi="ar-SA"/>
    </w:rPr>
  </w:style>
  <w:style w:type="paragraph" w:styleId="TOC2">
    <w:name w:val="toc 2"/>
    <w:basedOn w:val="Normal"/>
    <w:next w:val="Normal"/>
    <w:autoRedefine/>
    <w:uiPriority w:val="39"/>
    <w:unhideWhenUsed/>
    <w:rsid w:val="00442AE8"/>
    <w:pPr>
      <w:widowControl/>
      <w:autoSpaceDE/>
      <w:autoSpaceDN/>
      <w:spacing w:after="100" w:line="254" w:lineRule="auto"/>
      <w:ind w:left="220"/>
    </w:pPr>
    <w:rPr>
      <w:rFonts w:ascii="Calibri" w:hAnsi="Calibri"/>
      <w:lang w:bidi="ar-SA"/>
    </w:rPr>
  </w:style>
  <w:style w:type="paragraph" w:styleId="Header">
    <w:name w:val="header"/>
    <w:basedOn w:val="Normal"/>
    <w:link w:val="HeaderChar"/>
    <w:rsid w:val="00DB6D2D"/>
    <w:pPr>
      <w:tabs>
        <w:tab w:val="center" w:pos="4513"/>
        <w:tab w:val="right" w:pos="9026"/>
      </w:tabs>
    </w:pPr>
  </w:style>
  <w:style w:type="character" w:customStyle="1" w:styleId="HeaderChar">
    <w:name w:val="Header Char"/>
    <w:basedOn w:val="DefaultParagraphFont"/>
    <w:link w:val="Header"/>
    <w:rsid w:val="00DB6D2D"/>
    <w:rPr>
      <w:rFonts w:ascii="Times New Roman" w:eastAsia="Times New Roman" w:hAnsi="Times New Roman" w:cs="Times New Roman"/>
      <w:sz w:val="22"/>
      <w:szCs w:val="22"/>
      <w:lang w:val="en-US" w:eastAsia="en-US" w:bidi="en-US"/>
    </w:rPr>
  </w:style>
  <w:style w:type="paragraph" w:styleId="Footer">
    <w:name w:val="footer"/>
    <w:basedOn w:val="Normal"/>
    <w:link w:val="FooterChar"/>
    <w:uiPriority w:val="99"/>
    <w:rsid w:val="00DB6D2D"/>
    <w:pPr>
      <w:tabs>
        <w:tab w:val="center" w:pos="4513"/>
        <w:tab w:val="right" w:pos="9026"/>
      </w:tabs>
    </w:pPr>
  </w:style>
  <w:style w:type="character" w:customStyle="1" w:styleId="FooterChar">
    <w:name w:val="Footer Char"/>
    <w:basedOn w:val="DefaultParagraphFont"/>
    <w:link w:val="Footer"/>
    <w:uiPriority w:val="99"/>
    <w:rsid w:val="00DB6D2D"/>
    <w:rPr>
      <w:rFonts w:ascii="Times New Roman" w:eastAsia="Times New Roman" w:hAnsi="Times New Roman" w:cs="Times New Roman"/>
      <w:sz w:val="22"/>
      <w:szCs w:val="22"/>
      <w:lang w:val="en-US" w:eastAsia="en-US" w:bidi="en-US"/>
    </w:rPr>
  </w:style>
  <w:style w:type="paragraph" w:styleId="BalloonText">
    <w:name w:val="Balloon Text"/>
    <w:basedOn w:val="Normal"/>
    <w:link w:val="BalloonTextChar"/>
    <w:rsid w:val="00770C16"/>
    <w:rPr>
      <w:rFonts w:ascii="Tahoma" w:hAnsi="Tahoma" w:cs="Tahoma"/>
      <w:sz w:val="16"/>
      <w:szCs w:val="16"/>
    </w:rPr>
  </w:style>
  <w:style w:type="character" w:customStyle="1" w:styleId="BalloonTextChar">
    <w:name w:val="Balloon Text Char"/>
    <w:basedOn w:val="DefaultParagraphFont"/>
    <w:link w:val="BalloonText"/>
    <w:rsid w:val="00770C16"/>
    <w:rPr>
      <w:rFonts w:ascii="Tahoma" w:eastAsia="Times New Roman" w:hAnsi="Tahoma" w:cs="Tahoma"/>
      <w:sz w:val="16"/>
      <w:szCs w:val="16"/>
      <w:lang w:val="en-US" w:eastAsia="en-US" w:bidi="en-US"/>
    </w:rPr>
  </w:style>
  <w:style w:type="character" w:customStyle="1" w:styleId="WW8Num3z4">
    <w:name w:val="WW8Num3z4"/>
    <w:rsid w:val="007552A5"/>
    <w:rPr>
      <w:rFonts w:ascii="Courier New" w:hAnsi="Courier New" w:cs="Courier New"/>
    </w:rPr>
  </w:style>
  <w:style w:type="paragraph" w:customStyle="1" w:styleId="Heading">
    <w:name w:val="Heading"/>
    <w:basedOn w:val="Normal"/>
    <w:next w:val="BodyText"/>
    <w:rsid w:val="007552A5"/>
    <w:pPr>
      <w:keepNext/>
      <w:suppressAutoHyphens/>
      <w:autoSpaceDE/>
      <w:autoSpaceDN/>
      <w:spacing w:before="240" w:after="120"/>
    </w:pPr>
    <w:rPr>
      <w:rFonts w:ascii="Arial" w:eastAsia="SimSun" w:hAnsi="Arial" w:cs="Mangal"/>
      <w:kern w:val="1"/>
      <w:sz w:val="28"/>
      <w:szCs w:val="2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556495">
      <w:bodyDiv w:val="1"/>
      <w:marLeft w:val="0"/>
      <w:marRight w:val="0"/>
      <w:marTop w:val="0"/>
      <w:marBottom w:val="0"/>
      <w:divBdr>
        <w:top w:val="none" w:sz="0" w:space="0" w:color="auto"/>
        <w:left w:val="none" w:sz="0" w:space="0" w:color="auto"/>
        <w:bottom w:val="none" w:sz="0" w:space="0" w:color="auto"/>
        <w:right w:val="none" w:sz="0" w:space="0" w:color="auto"/>
      </w:divBdr>
    </w:div>
    <w:div w:id="1010639825">
      <w:bodyDiv w:val="1"/>
      <w:marLeft w:val="0"/>
      <w:marRight w:val="0"/>
      <w:marTop w:val="0"/>
      <w:marBottom w:val="0"/>
      <w:divBdr>
        <w:top w:val="none" w:sz="0" w:space="0" w:color="auto"/>
        <w:left w:val="none" w:sz="0" w:space="0" w:color="auto"/>
        <w:bottom w:val="none" w:sz="0" w:space="0" w:color="auto"/>
        <w:right w:val="none" w:sz="0" w:space="0" w:color="auto"/>
      </w:divBdr>
      <w:divsChild>
        <w:div w:id="537819869">
          <w:marLeft w:val="1166"/>
          <w:marRight w:val="0"/>
          <w:marTop w:val="0"/>
          <w:marBottom w:val="0"/>
          <w:divBdr>
            <w:top w:val="none" w:sz="0" w:space="0" w:color="auto"/>
            <w:left w:val="none" w:sz="0" w:space="0" w:color="auto"/>
            <w:bottom w:val="none" w:sz="0" w:space="0" w:color="auto"/>
            <w:right w:val="none" w:sz="0" w:space="0" w:color="auto"/>
          </w:divBdr>
        </w:div>
        <w:div w:id="537817177">
          <w:marLeft w:val="1166"/>
          <w:marRight w:val="0"/>
          <w:marTop w:val="0"/>
          <w:marBottom w:val="0"/>
          <w:divBdr>
            <w:top w:val="none" w:sz="0" w:space="0" w:color="auto"/>
            <w:left w:val="none" w:sz="0" w:space="0" w:color="auto"/>
            <w:bottom w:val="none" w:sz="0" w:space="0" w:color="auto"/>
            <w:right w:val="none" w:sz="0" w:space="0" w:color="auto"/>
          </w:divBdr>
        </w:div>
      </w:divsChild>
    </w:div>
    <w:div w:id="1062603728">
      <w:bodyDiv w:val="1"/>
      <w:marLeft w:val="0"/>
      <w:marRight w:val="0"/>
      <w:marTop w:val="0"/>
      <w:marBottom w:val="0"/>
      <w:divBdr>
        <w:top w:val="none" w:sz="0" w:space="0" w:color="auto"/>
        <w:left w:val="none" w:sz="0" w:space="0" w:color="auto"/>
        <w:bottom w:val="none" w:sz="0" w:space="0" w:color="auto"/>
        <w:right w:val="none" w:sz="0" w:space="0" w:color="auto"/>
      </w:divBdr>
    </w:div>
    <w:div w:id="1096708340">
      <w:bodyDiv w:val="1"/>
      <w:marLeft w:val="0"/>
      <w:marRight w:val="0"/>
      <w:marTop w:val="0"/>
      <w:marBottom w:val="0"/>
      <w:divBdr>
        <w:top w:val="none" w:sz="0" w:space="0" w:color="auto"/>
        <w:left w:val="none" w:sz="0" w:space="0" w:color="auto"/>
        <w:bottom w:val="none" w:sz="0" w:space="0" w:color="auto"/>
        <w:right w:val="none" w:sz="0" w:space="0" w:color="auto"/>
      </w:divBdr>
    </w:div>
    <w:div w:id="1643534700">
      <w:bodyDiv w:val="1"/>
      <w:marLeft w:val="0"/>
      <w:marRight w:val="0"/>
      <w:marTop w:val="0"/>
      <w:marBottom w:val="0"/>
      <w:divBdr>
        <w:top w:val="none" w:sz="0" w:space="0" w:color="auto"/>
        <w:left w:val="none" w:sz="0" w:space="0" w:color="auto"/>
        <w:bottom w:val="none" w:sz="0" w:space="0" w:color="auto"/>
        <w:right w:val="none" w:sz="0" w:space="0" w:color="auto"/>
      </w:divBdr>
    </w:div>
    <w:div w:id="1685013910">
      <w:bodyDiv w:val="1"/>
      <w:marLeft w:val="0"/>
      <w:marRight w:val="0"/>
      <w:marTop w:val="0"/>
      <w:marBottom w:val="0"/>
      <w:divBdr>
        <w:top w:val="none" w:sz="0" w:space="0" w:color="auto"/>
        <w:left w:val="none" w:sz="0" w:space="0" w:color="auto"/>
        <w:bottom w:val="none" w:sz="0" w:space="0" w:color="auto"/>
        <w:right w:val="none" w:sz="0" w:space="0" w:color="auto"/>
      </w:divBdr>
    </w:div>
    <w:div w:id="1837917878">
      <w:bodyDiv w:val="1"/>
      <w:marLeft w:val="0"/>
      <w:marRight w:val="0"/>
      <w:marTop w:val="0"/>
      <w:marBottom w:val="0"/>
      <w:divBdr>
        <w:top w:val="none" w:sz="0" w:space="0" w:color="auto"/>
        <w:left w:val="none" w:sz="0" w:space="0" w:color="auto"/>
        <w:bottom w:val="none" w:sz="0" w:space="0" w:color="auto"/>
        <w:right w:val="none" w:sz="0" w:space="0" w:color="auto"/>
      </w:divBdr>
      <w:divsChild>
        <w:div w:id="2091731420">
          <w:marLeft w:val="1166"/>
          <w:marRight w:val="0"/>
          <w:marTop w:val="0"/>
          <w:marBottom w:val="0"/>
          <w:divBdr>
            <w:top w:val="none" w:sz="0" w:space="0" w:color="auto"/>
            <w:left w:val="none" w:sz="0" w:space="0" w:color="auto"/>
            <w:bottom w:val="none" w:sz="0" w:space="0" w:color="auto"/>
            <w:right w:val="none" w:sz="0" w:space="0" w:color="auto"/>
          </w:divBdr>
        </w:div>
        <w:div w:id="262303981">
          <w:marLeft w:val="1166"/>
          <w:marRight w:val="0"/>
          <w:marTop w:val="0"/>
          <w:marBottom w:val="0"/>
          <w:divBdr>
            <w:top w:val="none" w:sz="0" w:space="0" w:color="auto"/>
            <w:left w:val="none" w:sz="0" w:space="0" w:color="auto"/>
            <w:bottom w:val="none" w:sz="0" w:space="0" w:color="auto"/>
            <w:right w:val="none" w:sz="0" w:space="0" w:color="auto"/>
          </w:divBdr>
        </w:div>
      </w:divsChild>
    </w:div>
    <w:div w:id="2094426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oter" Target="footer8.xml"/><Relationship Id="rId21" Type="http://schemas.openxmlformats.org/officeDocument/2006/relationships/image" Target="media/image7.jp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footer" Target="footer6.xm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3"/>
    <customShpInfo spid="_x0000_s2050"/>
    <customShpInfo spid="_x0000_s2051"/>
    <customShpInfo spid="_x0000_s2049"/>
    <customShpInfo spid="_x0000_s2052"/>
    <customShpInfo spid="_x0000_s2055"/>
    <customShpInfo spid="_x0000_s2056"/>
    <customShpInfo spid="_x0000_s2054"/>
    <customShpInfo spid="_x0000_s2058"/>
    <customShpInfo spid="_x0000_s2059"/>
    <customShpInfo spid="_x0000_s2057"/>
    <customShpInfo spid="_x0000_s2108"/>
    <customShpInfo spid="_x0000_s2109"/>
    <customShpInfo spid="_x0000_s2110"/>
    <customShpInfo spid="_x0000_s2061"/>
    <customShpInfo spid="_x0000_s2062"/>
    <customShpInfo spid="_x0000_s2060"/>
    <customShpInfo spid="_x0000_s2064"/>
    <customShpInfo spid="_x0000_s2065"/>
    <customShpInfo spid="_x0000_s2063"/>
    <customShpInfo spid="_x0000_s2067"/>
    <customShpInfo spid="_x0000_s2068"/>
    <customShpInfo spid="_x0000_s2066"/>
    <customShpInfo spid="_x0000_s2079"/>
    <customShpInfo spid="_x0000_s2080"/>
    <customShpInfo spid="_x0000_s2078"/>
    <customShpInfo spid="_x0000_s2082"/>
    <customShpInfo spid="_x0000_s2083"/>
    <customShpInfo spid="_x0000_s2081"/>
    <customShpInfo spid="_x0000_s2085"/>
    <customShpInfo spid="_x0000_s2086"/>
    <customShpInfo spid="_x0000_s2084"/>
    <customShpInfo spid="_x0000_s2088"/>
    <customShpInfo spid="_x0000_s2089"/>
    <customShpInfo spid="_x0000_s2087"/>
    <customShpInfo spid="_x0000_s2091"/>
    <customShpInfo spid="_x0000_s2092"/>
    <customShpInfo spid="_x0000_s2090"/>
    <customShpInfo spid="_x0000_s2094"/>
    <customShpInfo spid="_x0000_s2095"/>
    <customShpInfo spid="_x0000_s2093"/>
    <customShpInfo spid="_x0000_s2097"/>
    <customShpInfo spid="_x0000_s2098"/>
    <customShpInfo spid="_x0000_s2096"/>
    <customShpInfo spid="_x0000_s2100"/>
    <customShpInfo spid="_x0000_s2101"/>
    <customShpInfo spid="_x0000_s2099"/>
    <customShpInfo spid="_x0000_s2103"/>
    <customShpInfo spid="_x0000_s2104"/>
    <customShpInfo spid="_x0000_s2102"/>
    <customShpInfo spid="_x0000_s2106"/>
    <customShpInfo spid="_x0000_s2107"/>
    <customShpInfo spid="_x0000_s2105"/>
    <customShpInfo spid="_x0000_s1027"/>
    <customShpInfo spid="_x0000_s1028"/>
    <customShpInfo spid="_x0000_s1029"/>
    <customShpInfo spid="_x0000_s1030"/>
    <customShpInfo spid="_x0000_s1031"/>
    <customShpInfo spid="_x0000_s1026"/>
    <customShpInfo spid="_x0000_s1048"/>
    <customShpInfo spid="_x0000_s1049"/>
    <customShpInfo spid="_x0000_s1050"/>
    <customShpInfo spid="_x0000_s1051"/>
    <customShpInfo spid="_x0000_s1052"/>
    <customShpInfo spid="_x0000_s1047"/>
    <customShpInfo spid="_x0000_s1054"/>
    <customShpInfo spid="_x0000_s1055"/>
    <customShpInfo spid="_x0000_s1056"/>
    <customShpInfo spid="_x0000_s1057"/>
    <customShpInfo spid="_x0000_s1058"/>
    <customShpInfo spid="_x0000_s1053"/>
    <customShpInfo spid="_x0000_s1060"/>
    <customShpInfo spid="_x0000_s1061"/>
    <customShpInfo spid="_x0000_s1062"/>
    <customShpInfo spid="_x0000_s1063"/>
    <customShpInfo spid="_x0000_s1064"/>
    <customShpInfo spid="_x0000_s1059"/>
    <customShpInfo spid="_x0000_s1066"/>
    <customShpInfo spid="_x0000_s1067"/>
    <customShpInfo spid="_x0000_s1068"/>
    <customShpInfo spid="_x0000_s1069"/>
    <customShpInfo spid="_x0000_s1070"/>
    <customShpInfo spid="_x0000_s1065"/>
    <customShpInfo spid="_x0000_s1072"/>
    <customShpInfo spid="_x0000_s1073"/>
    <customShpInfo spid="_x0000_s1074"/>
    <customShpInfo spid="_x0000_s1075"/>
    <customShpInfo spid="_x0000_s1076"/>
    <customShpInfo spid="_x0000_s1071"/>
    <customShpInfo spid="_x0000_s1078"/>
    <customShpInfo spid="_x0000_s1079"/>
    <customShpInfo spid="_x0000_s1080"/>
    <customShpInfo spid="_x0000_s1081"/>
    <customShpInfo spid="_x0000_s1082"/>
    <customShpInfo spid="_x0000_s1077"/>
    <customShpInfo spid="_x0000_s1084"/>
    <customShpInfo spid="_x0000_s1085"/>
    <customShpInfo spid="_x0000_s1086"/>
    <customShpInfo spid="_x0000_s1087"/>
    <customShpInfo spid="_x0000_s1088"/>
    <customShpInfo spid="_x0000_s1083"/>
    <customShpInfo spid="_x0000_s1090"/>
    <customShpInfo spid="_x0000_s1091"/>
    <customShpInfo spid="_x0000_s1092"/>
    <customShpInfo spid="_x0000_s1093"/>
    <customShpInfo spid="_x0000_s1094"/>
    <customShpInfo spid="_x0000_s1089"/>
    <customShpInfo spid="_x0000_s1096"/>
    <customShpInfo spid="_x0000_s1097"/>
    <customShpInfo spid="_x0000_s1098"/>
    <customShpInfo spid="_x0000_s1099"/>
    <customShpInfo spid="_x0000_s1100"/>
    <customShpInfo spid="_x0000_s1095"/>
    <customShpInfo spid="_x0000_s1102"/>
    <customShpInfo spid="_x0000_s1103"/>
    <customShpInfo spid="_x0000_s1104"/>
    <customShpInfo spid="_x0000_s1105"/>
    <customShpInfo spid="_x0000_s1106"/>
    <customShpInfo spid="_x0000_s1101"/>
    <customShpInfo spid="_x0000_s1108"/>
    <customShpInfo spid="_x0000_s1109"/>
    <customShpInfo spid="_x0000_s1110"/>
    <customShpInfo spid="_x0000_s1111"/>
    <customShpInfo spid="_x0000_s1112"/>
    <customShpInfo spid="_x0000_s1107"/>
    <customShpInfo spid="_x0000_s1114"/>
    <customShpInfo spid="_x0000_s1115"/>
    <customShpInfo spid="_x0000_s1116"/>
    <customShpInfo spid="_x0000_s1117"/>
    <customShpInfo spid="_x0000_s1118"/>
    <customShpInfo spid="_x0000_s1113"/>
  </customShpExts>
</s:customData>
</file>

<file path=customXml/itemProps1.xml><?xml version="1.0" encoding="utf-8"?>
<ds:datastoreItem xmlns:ds="http://schemas.openxmlformats.org/officeDocument/2006/customXml" ds:itemID="{5B8C64B2-6105-40EB-B32E-B627FC945CE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29</Pages>
  <Words>1996</Words>
  <Characters>11383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CtrlSoft</Company>
  <LinksUpToDate>false</LinksUpToDate>
  <CharactersWithSpaces>13353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creator>dacstudent</dc:creator>
  <cp:lastModifiedBy>Harish Ghadage</cp:lastModifiedBy>
  <cp:revision>88</cp:revision>
  <dcterms:created xsi:type="dcterms:W3CDTF">2021-03-26T07:08:00Z</dcterms:created>
  <dcterms:modified xsi:type="dcterms:W3CDTF">2023-03-13T02:58:00Z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2019-08-03T00:00:00Z</vt:filetime>
  </property>
  <property fmtid="{D5CDD505-2E9C-101B-9397-08002B2CF9AE}" pid="3" name="Creator">
    <vt:lpwstr>Writer</vt:lpwstr>
  </property>
  <property fmtid="{D5CDD505-2E9C-101B-9397-08002B2CF9AE}" pid="4" name="LastSaved">
    <vt:filetime>2019-08-03T00:00:00Z</vt:filetime>
  </property>
  <property fmtid="{D5CDD505-2E9C-101B-9397-08002B2CF9AE}" pid="5" name="KSOProductBuildVer">
    <vt:lpwstr>1033-11.2.0.9144</vt:lpwstr>
  </property>
</Properties>
</file>